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715" w:rsidRDefault="00EA2715">
      <w:pPr>
        <w:spacing w:before="4" w:line="180" w:lineRule="exact"/>
        <w:rPr>
          <w:sz w:val="18"/>
          <w:szCs w:val="18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before="30"/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FOR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TION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 D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TA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5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 un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 xml:space="preserve">een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a.</w:t>
      </w:r>
    </w:p>
    <w:p w:rsidR="00EA2715" w:rsidRDefault="00274E84">
      <w:pPr>
        <w:spacing w:before="3" w:line="240" w:lineRule="exact"/>
        <w:ind w:left="100" w:right="102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aw 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s;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a</w:t>
      </w:r>
      <w:r>
        <w:rPr>
          <w:spacing w:val="-2"/>
          <w:sz w:val="22"/>
          <w:szCs w:val="22"/>
        </w:rPr>
        <w:t xml:space="preserve"> 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oup of</w:t>
      </w:r>
      <w:r>
        <w:rPr>
          <w:spacing w:val="1"/>
          <w:sz w:val="22"/>
          <w:szCs w:val="22"/>
        </w:rPr>
        <w:t xml:space="preserve"> 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 a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e. </w:t>
      </w:r>
      <w:r>
        <w:rPr>
          <w:spacing w:val="-3"/>
          <w:sz w:val="22"/>
          <w:szCs w:val="22"/>
        </w:rPr>
        <w:t>B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,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 us no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ons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s: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212  263</w:t>
      </w:r>
      <w:proofErr w:type="gramEnd"/>
      <w:r>
        <w:rPr>
          <w:sz w:val="22"/>
          <w:szCs w:val="22"/>
        </w:rPr>
        <w:t xml:space="preserve">  </w:t>
      </w:r>
      <w:r>
        <w:rPr>
          <w:spacing w:val="-2"/>
          <w:sz w:val="22"/>
          <w:szCs w:val="22"/>
        </w:rPr>
        <w:t>1</w:t>
      </w:r>
      <w:r>
        <w:rPr>
          <w:sz w:val="22"/>
          <w:szCs w:val="22"/>
        </w:rPr>
        <w:t>89  220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1056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s. But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d £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: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£</w:t>
      </w:r>
      <w:r>
        <w:rPr>
          <w:spacing w:val="-2"/>
          <w:sz w:val="22"/>
          <w:szCs w:val="22"/>
        </w:rPr>
        <w:t>2</w:t>
      </w:r>
      <w:r>
        <w:rPr>
          <w:sz w:val="22"/>
          <w:szCs w:val="22"/>
        </w:rPr>
        <w:t>12 £263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£189 </w:t>
      </w:r>
      <w:r>
        <w:rPr>
          <w:spacing w:val="-2"/>
          <w:sz w:val="22"/>
          <w:szCs w:val="22"/>
        </w:rPr>
        <w:t>£2</w:t>
      </w:r>
      <w:r>
        <w:rPr>
          <w:sz w:val="22"/>
          <w:szCs w:val="22"/>
        </w:rPr>
        <w:t>20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z w:val="22"/>
          <w:szCs w:val="22"/>
        </w:rPr>
        <w:t>We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now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one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 add 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: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sz w:val="22"/>
          <w:szCs w:val="22"/>
        </w:rPr>
        <w:t>J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= £212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z w:val="22"/>
          <w:szCs w:val="22"/>
        </w:rPr>
        <w:t>Feb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= £263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ch = </w:t>
      </w:r>
      <w:r>
        <w:rPr>
          <w:spacing w:val="-2"/>
          <w:sz w:val="22"/>
          <w:szCs w:val="22"/>
        </w:rPr>
        <w:t>£</w:t>
      </w:r>
      <w:r>
        <w:rPr>
          <w:sz w:val="22"/>
          <w:szCs w:val="22"/>
        </w:rPr>
        <w:t>189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= £2</w:t>
      </w:r>
      <w:r>
        <w:rPr>
          <w:spacing w:val="-2"/>
          <w:sz w:val="22"/>
          <w:szCs w:val="22"/>
        </w:rPr>
        <w:t>2</w:t>
      </w:r>
      <w:r>
        <w:rPr>
          <w:sz w:val="22"/>
          <w:szCs w:val="22"/>
        </w:rPr>
        <w:t>0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1382"/>
        <w:rPr>
          <w:sz w:val="22"/>
          <w:szCs w:val="22"/>
        </w:rPr>
      </w:pP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3"/>
          <w:sz w:val="22"/>
          <w:szCs w:val="22"/>
        </w:rPr>
        <w:t>m</w:t>
      </w:r>
      <w:r>
        <w:rPr>
          <w:spacing w:val="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nd.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en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ey</w:t>
      </w:r>
      <w:r>
        <w:rPr>
          <w:spacing w:val="-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nfo</w:t>
      </w:r>
      <w:r>
        <w:rPr>
          <w:b/>
          <w:spacing w:val="1"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ma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aw d</w:t>
      </w:r>
      <w:r>
        <w:rPr>
          <w:spacing w:val="-3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new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b/>
          <w:spacing w:val="1"/>
          <w:sz w:val="28"/>
          <w:szCs w:val="28"/>
        </w:rPr>
        <w:t>1</w:t>
      </w:r>
      <w:r>
        <w:rPr>
          <w:b/>
          <w:sz w:val="28"/>
          <w:szCs w:val="28"/>
        </w:rPr>
        <w:t>.2</w:t>
      </w:r>
      <w:r>
        <w:rPr>
          <w:b/>
          <w:spacing w:val="10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F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RM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TION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DS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– 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s.</w:t>
      </w:r>
    </w:p>
    <w:p w:rsidR="00EA2715" w:rsidRDefault="00EA2715">
      <w:pPr>
        <w:spacing w:line="280" w:lineRule="exact"/>
        <w:rPr>
          <w:sz w:val="28"/>
          <w:szCs w:val="28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Role of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Ma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ag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rs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spacing w:line="254" w:lineRule="auto"/>
        <w:ind w:left="820" w:right="5986" w:hanging="720"/>
        <w:rPr>
          <w:sz w:val="22"/>
          <w:szCs w:val="22"/>
        </w:rPr>
        <w:sectPr w:rsidR="00EA2715">
          <w:pgSz w:w="12240" w:h="15840"/>
          <w:pgMar w:top="1480" w:right="1720" w:bottom="280" w:left="1340" w:header="720" w:footer="720" w:gutter="0"/>
          <w:cols w:space="720"/>
        </w:sect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43" type="#_x0000_t75" style="position:absolute;left:0;text-align:left;margin-left:90pt;margin-top:12.55pt;width:10.1pt;height:27pt;z-index:-3997;mso-position-horizontal-relative:page">
            <v:imagedata r:id="rId5" o:title=""/>
            <w10:wrap anchorx="page"/>
          </v:shape>
        </w:pic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 no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tw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es dec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;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 con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274E84">
      <w:pPr>
        <w:spacing w:before="74"/>
        <w:ind w:left="100" w:right="564"/>
        <w:rPr>
          <w:sz w:val="22"/>
          <w:szCs w:val="22"/>
        </w:rPr>
      </w:pPr>
      <w:r>
        <w:rPr>
          <w:sz w:val="22"/>
          <w:szCs w:val="22"/>
        </w:rPr>
        <w:lastRenderedPageBreak/>
        <w:t>St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and 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:</w:t>
      </w:r>
    </w:p>
    <w:p w:rsidR="00EA2715" w:rsidRDefault="00274E84">
      <w:pPr>
        <w:spacing w:before="1" w:line="240" w:lineRule="exact"/>
        <w:ind w:left="100" w:right="7481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a)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an.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b)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c)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n.</w:t>
      </w:r>
    </w:p>
    <w:p w:rsidR="00EA2715" w:rsidRDefault="00274E84">
      <w:pPr>
        <w:spacing w:before="1" w:line="240" w:lineRule="exact"/>
        <w:ind w:left="156" w:right="5118" w:hanging="55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d)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ance 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an.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e)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ou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(</w:t>
      </w:r>
      <w:r>
        <w:rPr>
          <w:sz w:val="22"/>
          <w:szCs w:val="22"/>
        </w:rPr>
        <w:t>a)</w:t>
      </w:r>
      <w:r>
        <w:rPr>
          <w:spacing w:val="-1"/>
          <w:sz w:val="22"/>
          <w:szCs w:val="22"/>
        </w:rPr>
        <w:t xml:space="preserve"> 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sh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, and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(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)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 how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inf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Qua</w:t>
      </w:r>
      <w:r>
        <w:rPr>
          <w:b/>
          <w:i/>
          <w:spacing w:val="1"/>
          <w:sz w:val="24"/>
          <w:szCs w:val="24"/>
        </w:rPr>
        <w:t>l</w:t>
      </w:r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t</w:t>
      </w:r>
      <w:r>
        <w:rPr>
          <w:b/>
          <w:i/>
          <w:sz w:val="24"/>
          <w:szCs w:val="24"/>
        </w:rPr>
        <w:t>y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of Info</w:t>
      </w:r>
      <w:r>
        <w:rPr>
          <w:b/>
          <w:i/>
          <w:spacing w:val="-2"/>
          <w:sz w:val="24"/>
          <w:szCs w:val="24"/>
        </w:rPr>
        <w:t>r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z w:val="24"/>
          <w:szCs w:val="24"/>
        </w:rPr>
        <w:t>at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z w:val="24"/>
          <w:szCs w:val="24"/>
        </w:rPr>
        <w:t>on</w:t>
      </w:r>
    </w:p>
    <w:p w:rsidR="00EA2715" w:rsidRDefault="00EA2715">
      <w:pPr>
        <w:spacing w:before="14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Q</w:t>
      </w:r>
      <w:r>
        <w:rPr>
          <w:sz w:val="22"/>
          <w:szCs w:val="22"/>
        </w:rPr>
        <w:t>ua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be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obus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18" w:line="240" w:lineRule="exact"/>
        <w:ind w:left="820" w:right="125" w:hanging="360"/>
        <w:rPr>
          <w:sz w:val="22"/>
          <w:szCs w:val="22"/>
        </w:rPr>
      </w:pPr>
      <w:r>
        <w:pict>
          <v:shape id="_x0000_s1242" type="#_x0000_t75" style="position:absolute;left:0;text-align:left;margin-left:90pt;margin-top:26.05pt;width:10.1pt;height:27pt;z-index:-3995;mso-position-horizontal-relative:page">
            <v:imagedata r:id="rId5" o:title=""/>
            <w10:wrap anchorx="page"/>
          </v:shape>
        </w:pict>
      </w:r>
      <w:r>
        <w:pict>
          <v:shape id="_x0000_i1025" type="#_x0000_t75" style="width:9.75pt;height:13.5pt">
            <v:imagedata r:id="rId6" o:title=""/>
          </v:shape>
        </w:pict>
      </w:r>
      <w:r>
        <w:t xml:space="preserve">    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eva</w:t>
      </w:r>
      <w:r>
        <w:rPr>
          <w:b/>
          <w:spacing w:val="-2"/>
          <w:sz w:val="22"/>
          <w:szCs w:val="22"/>
        </w:rPr>
        <w:t>n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eans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hout</w:t>
      </w:r>
      <w:r>
        <w:rPr>
          <w:spacing w:val="-1"/>
          <w:sz w:val="22"/>
          <w:szCs w:val="22"/>
        </w:rPr>
        <w:t xml:space="preserve"> 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10"/>
        <w:ind w:left="8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li</w:t>
      </w:r>
      <w:r>
        <w:rPr>
          <w:b/>
          <w:sz w:val="22"/>
          <w:szCs w:val="22"/>
        </w:rPr>
        <w:t>a</w:t>
      </w:r>
      <w:r>
        <w:rPr>
          <w:b/>
          <w:spacing w:val="-3"/>
          <w:sz w:val="22"/>
          <w:szCs w:val="22"/>
        </w:rPr>
        <w:t>b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eans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acc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274E84">
      <w:pPr>
        <w:spacing w:before="16"/>
        <w:ind w:left="820" w:right="227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ob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st</w:t>
      </w:r>
      <w:r>
        <w:rPr>
          <w:b/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eans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and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 hu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an,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pacing w:val="2"/>
          <w:sz w:val="22"/>
          <w:szCs w:val="22"/>
        </w:rPr>
        <w:t>l</w:t>
      </w:r>
      <w:r>
        <w:rPr>
          <w:sz w:val="22"/>
          <w:szCs w:val="22"/>
        </w:rPr>
        <w:t>.</w:t>
      </w:r>
    </w:p>
    <w:p w:rsidR="00EA2715" w:rsidRDefault="00EA2715">
      <w:pPr>
        <w:spacing w:before="5" w:line="120" w:lineRule="exact"/>
        <w:rPr>
          <w:sz w:val="12"/>
          <w:szCs w:val="12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b/>
          <w:spacing w:val="1"/>
          <w:sz w:val="28"/>
          <w:szCs w:val="28"/>
        </w:rPr>
        <w:t>1</w:t>
      </w:r>
      <w:r>
        <w:rPr>
          <w:b/>
          <w:sz w:val="28"/>
          <w:szCs w:val="28"/>
        </w:rPr>
        <w:t xml:space="preserve">.3 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Y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 xml:space="preserve">OF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F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RM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TION</w:t>
      </w:r>
    </w:p>
    <w:p w:rsidR="00EA2715" w:rsidRDefault="00274E84">
      <w:pPr>
        <w:spacing w:before="43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n:</w:t>
      </w:r>
    </w:p>
    <w:p w:rsidR="00EA2715" w:rsidRDefault="00EA2715">
      <w:pPr>
        <w:spacing w:before="2" w:line="100" w:lineRule="exact"/>
        <w:rPr>
          <w:sz w:val="11"/>
          <w:szCs w:val="11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30"/>
      </w:pPr>
      <w:r>
        <w:pict>
          <v:shape id="_x0000_i1026" type="#_x0000_t75" style="width:339.75pt;height:162.75pt">
            <v:imagedata r:id="rId7" o:title=""/>
          </v:shape>
        </w:pict>
      </w:r>
    </w:p>
    <w:p w:rsidR="00EA2715" w:rsidRDefault="00EA2715">
      <w:pPr>
        <w:spacing w:before="4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line="255" w:lineRule="auto"/>
        <w:ind w:left="820" w:right="4910" w:hanging="720"/>
        <w:rPr>
          <w:sz w:val="22"/>
          <w:szCs w:val="22"/>
        </w:rPr>
      </w:pPr>
      <w:r>
        <w:pict>
          <v:shape id="_x0000_s1239" type="#_x0000_t75" style="position:absolute;left:0;text-align:left;margin-left:90pt;margin-top:12.65pt;width:10.1pt;height:40.3pt;z-index:-3994;mso-position-horizontal-relative:page">
            <v:imagedata r:id="rId8" o:title=""/>
            <w10:wrap anchorx="page"/>
          </v:shape>
        </w:pic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: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</w:p>
    <w:p w:rsidR="00EA2715" w:rsidRDefault="00274E84">
      <w:pPr>
        <w:ind w:left="82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ac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cy</w:t>
      </w:r>
    </w:p>
    <w:p w:rsidR="00EA2715" w:rsidRDefault="00274E84">
      <w:pPr>
        <w:spacing w:before="13"/>
        <w:ind w:left="820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pacing w:val="2"/>
          <w:sz w:val="22"/>
          <w:szCs w:val="22"/>
        </w:rPr>
        <w:t>p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z w:val="22"/>
          <w:szCs w:val="22"/>
        </w:rPr>
        <w:t>Loo</w:t>
      </w:r>
      <w:r>
        <w:rPr>
          <w:spacing w:val="-3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ewp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EA2715" w:rsidRDefault="00274E84">
      <w:pPr>
        <w:spacing w:before="1" w:line="240" w:lineRule="exact"/>
        <w:ind w:left="506" w:right="63" w:hanging="36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 xml:space="preserve">a)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al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2"/>
          <w:sz w:val="22"/>
          <w:szCs w:val="22"/>
        </w:rPr>
        <w:t>p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oor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wee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l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 on.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d,</w:t>
      </w:r>
    </w:p>
    <w:p w:rsidR="00EA2715" w:rsidRDefault="00274E84">
      <w:pPr>
        <w:spacing w:line="240" w:lineRule="exact"/>
        <w:ind w:left="470" w:right="2828"/>
        <w:jc w:val="center"/>
        <w:rPr>
          <w:sz w:val="22"/>
          <w:szCs w:val="22"/>
        </w:rPr>
        <w:sectPr w:rsidR="00EA2715">
          <w:pgSz w:w="12240" w:h="15840"/>
          <w:pgMar w:top="1360" w:right="1520" w:bottom="280" w:left="1340" w:header="720" w:footer="720" w:gutter="0"/>
          <w:cols w:space="720"/>
        </w:sectPr>
      </w:pPr>
      <w:proofErr w:type="gram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ock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anpower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 on.</w:t>
      </w:r>
    </w:p>
    <w:p w:rsidR="00EA2715" w:rsidRDefault="00EA2715">
      <w:pPr>
        <w:spacing w:before="4" w:line="160" w:lineRule="exact"/>
        <w:rPr>
          <w:sz w:val="17"/>
          <w:szCs w:val="17"/>
        </w:rPr>
      </w:pPr>
    </w:p>
    <w:p w:rsidR="00EA2715" w:rsidRDefault="00274E84">
      <w:pPr>
        <w:spacing w:before="32"/>
        <w:ind w:left="100" w:right="78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b)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u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bov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by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proofErr w:type="spellStart"/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f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 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ance,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sus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246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c)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or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uch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oba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 ha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been</w:t>
      </w:r>
      <w:r>
        <w:rPr>
          <w:spacing w:val="-2"/>
          <w:sz w:val="22"/>
          <w:szCs w:val="22"/>
        </w:rPr>
        <w:t xml:space="preserve"> 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t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ong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,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en and </w:t>
      </w:r>
      <w:r>
        <w:rPr>
          <w:spacing w:val="-2"/>
          <w:sz w:val="22"/>
          <w:szCs w:val="22"/>
        </w:rPr>
        <w:t>pa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proofErr w:type="spellEnd"/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6" w:line="200" w:lineRule="exact"/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Op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rat</w:t>
      </w:r>
      <w:r>
        <w:rPr>
          <w:b/>
          <w:i/>
          <w:spacing w:val="1"/>
          <w:sz w:val="24"/>
          <w:szCs w:val="24"/>
        </w:rPr>
        <w:t>in</w:t>
      </w:r>
      <w:r>
        <w:rPr>
          <w:b/>
          <w:i/>
          <w:sz w:val="24"/>
          <w:szCs w:val="24"/>
        </w:rPr>
        <w:t>g 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fo</w:t>
      </w:r>
      <w:r>
        <w:rPr>
          <w:b/>
          <w:i/>
          <w:spacing w:val="-3"/>
          <w:sz w:val="24"/>
          <w:szCs w:val="24"/>
        </w:rPr>
        <w:t>r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z w:val="24"/>
          <w:szCs w:val="24"/>
        </w:rPr>
        <w:t>at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pacing w:val="-2"/>
          <w:sz w:val="24"/>
          <w:szCs w:val="24"/>
        </w:rPr>
        <w:t>o</w:t>
      </w:r>
      <w:r>
        <w:rPr>
          <w:b/>
          <w:i/>
          <w:sz w:val="24"/>
          <w:szCs w:val="24"/>
        </w:rPr>
        <w:t>n</w:t>
      </w:r>
    </w:p>
    <w:p w:rsidR="00EA2715" w:rsidRDefault="00EA2715">
      <w:pPr>
        <w:spacing w:before="14" w:line="260" w:lineRule="exact"/>
        <w:rPr>
          <w:sz w:val="26"/>
          <w:szCs w:val="26"/>
        </w:rPr>
      </w:pPr>
    </w:p>
    <w:p w:rsidR="00EA2715" w:rsidRDefault="00274E84">
      <w:pPr>
        <w:ind w:left="100" w:right="187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uct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ees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now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 xml:space="preserve">hat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proofErr w:type="spellStart"/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ch</w:t>
      </w:r>
      <w:proofErr w:type="spell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w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be </w:t>
      </w:r>
      <w:proofErr w:type="spellStart"/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ed</w:t>
      </w:r>
      <w:proofErr w:type="spellEnd"/>
      <w:r>
        <w:rPr>
          <w:sz w:val="22"/>
          <w:szCs w:val="22"/>
        </w:rPr>
        <w:t xml:space="preserve"> and whe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249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 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as been 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 A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 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or</w:t>
      </w:r>
      <w:r>
        <w:rPr>
          <w:sz w:val="22"/>
          <w:szCs w:val="22"/>
        </w:rPr>
        <w:t xml:space="preserve">ds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quan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aw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 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ow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 wo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st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bank 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bu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</w:p>
    <w:p w:rsidR="00EA2715" w:rsidRDefault="00274E84">
      <w:pPr>
        <w:spacing w:before="2"/>
        <w:ind w:left="100" w:right="298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proofErr w:type="gramEnd"/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paper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Wh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c</w:t>
      </w:r>
      <w:r>
        <w:rPr>
          <w:spacing w:val="-2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use </w:t>
      </w:r>
      <w:proofErr w:type="spellStart"/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hand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 o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 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ces,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ch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o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er </w:t>
      </w:r>
      <w:proofErr w:type="spellStart"/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nds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 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3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 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Ma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ag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</w:t>
      </w:r>
      <w:r>
        <w:rPr>
          <w:b/>
          <w:i/>
          <w:spacing w:val="-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fo</w:t>
      </w:r>
      <w:r>
        <w:rPr>
          <w:b/>
          <w:i/>
          <w:spacing w:val="-3"/>
          <w:sz w:val="24"/>
          <w:szCs w:val="24"/>
        </w:rPr>
        <w:t>r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z w:val="24"/>
          <w:szCs w:val="24"/>
        </w:rPr>
        <w:t>at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pacing w:val="-2"/>
          <w:sz w:val="24"/>
          <w:szCs w:val="24"/>
        </w:rPr>
        <w:t>o</w:t>
      </w:r>
      <w:r>
        <w:rPr>
          <w:b/>
          <w:i/>
          <w:sz w:val="24"/>
          <w:szCs w:val="24"/>
        </w:rPr>
        <w:t>n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can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s</w:t>
      </w:r>
      <w:r>
        <w:rPr>
          <w:sz w:val="22"/>
          <w:szCs w:val="22"/>
        </w:rPr>
        <w:t xml:space="preserve">een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spacing w:line="253" w:lineRule="auto"/>
        <w:ind w:left="820" w:right="1416" w:hanging="720"/>
        <w:rPr>
          <w:sz w:val="22"/>
          <w:szCs w:val="22"/>
        </w:rPr>
      </w:pPr>
      <w:r>
        <w:pict>
          <v:shape id="_x0000_s1238" type="#_x0000_t75" style="position:absolute;left:0;text-align:left;margin-left:90pt;margin-top:12.55pt;width:10.1pt;height:27pt;z-index:-3993;mso-position-horizontal-relative:page">
            <v:imagedata r:id="rId5" o:title=""/>
            <w10:wrap anchorx="page"/>
          </v:shape>
        </w:pic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a)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4"/>
          <w:sz w:val="22"/>
          <w:szCs w:val="22"/>
        </w:rPr>
        <w:t>y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pacing w:val="3"/>
          <w:sz w:val="22"/>
          <w:szCs w:val="22"/>
        </w:rPr>
        <w:t>o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day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unn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: 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bud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?</w:t>
      </w:r>
      <w:r>
        <w:rPr>
          <w:sz w:val="22"/>
          <w:szCs w:val="22"/>
        </w:rPr>
        <w:t xml:space="preserve">"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be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nee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b?"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z w:val="22"/>
          <w:szCs w:val="22"/>
        </w:rPr>
        <w:t>Mo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en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un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y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–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</w:p>
    <w:p w:rsidR="00EA2715" w:rsidRDefault="00274E84">
      <w:pPr>
        <w:spacing w:before="5" w:line="240" w:lineRule="exact"/>
        <w:ind w:left="100" w:right="95"/>
        <w:rPr>
          <w:sz w:val="22"/>
          <w:szCs w:val="22"/>
        </w:rPr>
      </w:pPr>
      <w:proofErr w:type="gramStart"/>
      <w:r>
        <w:rPr>
          <w:sz w:val="22"/>
          <w:szCs w:val="22"/>
        </w:rPr>
        <w:t>usu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bout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er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  <w:r>
        <w:rPr>
          <w:spacing w:val="-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proofErr w:type="spellStart"/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462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b)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S</w:t>
      </w:r>
      <w:r>
        <w:rPr>
          <w:sz w:val="22"/>
          <w:szCs w:val="22"/>
        </w:rPr>
        <w:t>econ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dd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unn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bu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 on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>k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o</w:t>
      </w:r>
      <w:r>
        <w:rPr>
          <w:sz w:val="22"/>
          <w:szCs w:val="22"/>
        </w:rPr>
        <w:t xml:space="preserve">-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-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 ba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s.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pen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and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c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up ex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bud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so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4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or</w:t>
      </w:r>
    </w:p>
    <w:p w:rsidR="00EA2715" w:rsidRDefault="00274E84">
      <w:pPr>
        <w:spacing w:before="5" w:line="240" w:lineRule="exact"/>
        <w:ind w:left="100" w:right="210"/>
        <w:rPr>
          <w:sz w:val="22"/>
          <w:szCs w:val="22"/>
        </w:rPr>
        <w:sectPr w:rsidR="00EA2715">
          <w:pgSz w:w="12240" w:h="15840"/>
          <w:pgMar w:top="1480" w:right="1340" w:bottom="280" w:left="1340" w:header="720" w:footer="720" w:gutter="0"/>
          <w:cols w:space="720"/>
        </w:sectPr>
      </w:pPr>
      <w:proofErr w:type="gramStart"/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proofErr w:type="gramEnd"/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e.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We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us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dd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2"/>
          <w:sz w:val="22"/>
          <w:szCs w:val="22"/>
        </w:rPr>
        <w:t>r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need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</w:p>
    <w:p w:rsidR="00EA2715" w:rsidRDefault="00274E84">
      <w:pPr>
        <w:spacing w:before="78" w:line="240" w:lineRule="exact"/>
        <w:ind w:left="100" w:right="113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lastRenderedPageBreak/>
        <w:t>t</w:t>
      </w:r>
      <w:r>
        <w:rPr>
          <w:sz w:val="22"/>
          <w:szCs w:val="22"/>
        </w:rPr>
        <w:t>he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 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al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506" w:right="192" w:hanging="36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b)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Fin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needs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yea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ah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ad,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pos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ework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dd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po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y</w:t>
      </w:r>
      <w:r>
        <w:rPr>
          <w:sz w:val="22"/>
          <w:szCs w:val="22"/>
        </w:rPr>
        <w:t>ea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y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ach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pacing w:val="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wi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eac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 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.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 xml:space="preserve"> 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eds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 abo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not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unn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proofErr w:type="spellStart"/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.e.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aw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s,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ti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s,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nnel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s, 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s, n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s, n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c. A con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und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ny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iff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nt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ong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before="1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1.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4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S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Y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STEMS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TH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Y</w:t>
      </w:r>
    </w:p>
    <w:p w:rsidR="00EA2715" w:rsidRDefault="00EA2715">
      <w:pPr>
        <w:spacing w:before="5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100" w:right="651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"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s:</w:t>
      </w:r>
      <w:r>
        <w:rPr>
          <w:spacing w:val="1"/>
          <w:sz w:val="22"/>
          <w:szCs w:val="22"/>
        </w:rPr>
        <w:t xml:space="preserve"> "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ed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a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e."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stem</w:t>
      </w:r>
      <w:r>
        <w:rPr>
          <w:b/>
          <w:i/>
          <w:spacing w:val="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Prop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rt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s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3" w:line="240" w:lineRule="exact"/>
        <w:ind w:left="100" w:right="115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whi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 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erf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on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 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3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pacing w:val="3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ach 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 as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of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so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 wh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 w:right="186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bo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ar</w:t>
      </w:r>
      <w:r>
        <w:rPr>
          <w:b/>
          <w:spacing w:val="1"/>
          <w:sz w:val="22"/>
          <w:szCs w:val="22"/>
        </w:rPr>
        <w:t>y</w:t>
      </w:r>
      <w:r>
        <w:rPr>
          <w:sz w:val="22"/>
          <w:szCs w:val="22"/>
        </w:rPr>
        <w:t>;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boun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b/>
          <w:sz w:val="22"/>
          <w:szCs w:val="22"/>
        </w:rPr>
        <w:t>env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ron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en</w:t>
      </w:r>
      <w:r>
        <w:rPr>
          <w:b/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peop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wh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be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sy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m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bo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ar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es</w:t>
      </w:r>
      <w:r>
        <w:rPr>
          <w:b/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ar 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pr</w:t>
      </w:r>
      <w:r>
        <w:rPr>
          <w:sz w:val="22"/>
          <w:szCs w:val="22"/>
        </w:rPr>
        <w:t>epa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219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"t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proofErr w:type="spellStart"/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6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echan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sm acco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s"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5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up 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ro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ed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re</w:t>
      </w:r>
      <w:r>
        <w:rPr>
          <w:b/>
          <w:spacing w:val="2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–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st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oups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3"/>
          <w:sz w:val="22"/>
          <w:szCs w:val="22"/>
        </w:rPr>
        <w:t xml:space="preserve"> </w:t>
      </w:r>
      <w:r>
        <w:rPr>
          <w:b/>
          <w:sz w:val="22"/>
          <w:szCs w:val="22"/>
        </w:rPr>
        <w:t>su</w:t>
      </w:r>
      <w:r>
        <w:rPr>
          <w:b/>
          <w:spacing w:val="-3"/>
          <w:sz w:val="22"/>
          <w:szCs w:val="22"/>
        </w:rPr>
        <w:t>b</w:t>
      </w:r>
      <w:r>
        <w:rPr>
          <w:b/>
          <w:sz w:val="22"/>
          <w:szCs w:val="22"/>
        </w:rPr>
        <w:t>- sy</w:t>
      </w:r>
      <w:r>
        <w:rPr>
          <w:b/>
          <w:spacing w:val="1"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>s</w:t>
      </w:r>
      <w:r>
        <w:rPr>
          <w:sz w:val="22"/>
          <w:szCs w:val="22"/>
        </w:rPr>
        <w:t>. 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1.2 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bu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 of</w:t>
      </w:r>
      <w:r>
        <w:rPr>
          <w:spacing w:val="1"/>
          <w:sz w:val="22"/>
          <w:szCs w:val="22"/>
        </w:rPr>
        <w:t xml:space="preserve"> f</w:t>
      </w:r>
      <w:r>
        <w:rPr>
          <w:sz w:val="22"/>
          <w:szCs w:val="22"/>
        </w:rPr>
        <w:t>our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each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 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oun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</w:t>
      </w:r>
    </w:p>
    <w:p w:rsidR="00EA2715" w:rsidRDefault="00274E84">
      <w:pPr>
        <w:spacing w:before="1" w:line="240" w:lineRule="exact"/>
        <w:ind w:left="100" w:right="269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hus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h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arc</w:t>
      </w:r>
      <w:r>
        <w:rPr>
          <w:b/>
          <w:spacing w:val="-3"/>
          <w:sz w:val="22"/>
          <w:szCs w:val="22"/>
        </w:rPr>
        <w:t>h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2"/>
          <w:sz w:val="22"/>
          <w:szCs w:val="22"/>
        </w:rPr>
        <w:t>l</w:t>
      </w:r>
      <w:r>
        <w:rPr>
          <w:sz w:val="22"/>
          <w:szCs w:val="22"/>
        </w:rPr>
        <w:t>,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nds b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oo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ed 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pacing w:val="3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z w:val="22"/>
          <w:szCs w:val="22"/>
        </w:rPr>
        <w:t>St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 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ccou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pos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ons,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pacing w:val="3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al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ccou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ti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g sy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 xml:space="preserve">em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>.</w:t>
      </w:r>
    </w:p>
    <w:p w:rsidR="00EA2715" w:rsidRDefault="00EA2715">
      <w:pPr>
        <w:spacing w:line="280" w:lineRule="exact"/>
        <w:rPr>
          <w:sz w:val="28"/>
          <w:szCs w:val="28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Probabi</w:t>
      </w:r>
      <w:r>
        <w:rPr>
          <w:b/>
          <w:i/>
          <w:spacing w:val="1"/>
          <w:sz w:val="24"/>
          <w:szCs w:val="24"/>
        </w:rPr>
        <w:t>l</w:t>
      </w:r>
      <w:r>
        <w:rPr>
          <w:b/>
          <w:i/>
          <w:sz w:val="24"/>
          <w:szCs w:val="24"/>
        </w:rPr>
        <w:t>is</w:t>
      </w:r>
      <w:r>
        <w:rPr>
          <w:b/>
          <w:i/>
          <w:spacing w:val="1"/>
          <w:sz w:val="24"/>
          <w:szCs w:val="24"/>
        </w:rPr>
        <w:t>t</w:t>
      </w:r>
      <w:r>
        <w:rPr>
          <w:b/>
          <w:i/>
          <w:sz w:val="24"/>
          <w:szCs w:val="24"/>
        </w:rPr>
        <w:t>ic and D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ter</w:t>
      </w:r>
      <w:r>
        <w:rPr>
          <w:b/>
          <w:i/>
          <w:spacing w:val="2"/>
          <w:sz w:val="24"/>
          <w:szCs w:val="24"/>
        </w:rPr>
        <w:t>m</w:t>
      </w:r>
      <w:r>
        <w:rPr>
          <w:b/>
          <w:i/>
          <w:spacing w:val="-2"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is</w:t>
      </w:r>
      <w:r>
        <w:rPr>
          <w:b/>
          <w:i/>
          <w:spacing w:val="-1"/>
          <w:sz w:val="24"/>
          <w:szCs w:val="24"/>
        </w:rPr>
        <w:t>t</w:t>
      </w:r>
      <w:r>
        <w:rPr>
          <w:b/>
          <w:i/>
          <w:sz w:val="24"/>
          <w:szCs w:val="24"/>
        </w:rPr>
        <w:t>ic</w:t>
      </w:r>
    </w:p>
    <w:p w:rsidR="00EA2715" w:rsidRDefault="00274E84">
      <w:pPr>
        <w:spacing w:before="1" w:line="240" w:lineRule="exact"/>
        <w:ind w:left="100" w:right="172"/>
        <w:rPr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ons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ach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e. 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 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ace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ach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nd,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ach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ed,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e;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ach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</w:p>
    <w:p w:rsidR="00EA2715" w:rsidRDefault="00274E84">
      <w:pPr>
        <w:spacing w:before="2" w:line="240" w:lineRule="exact"/>
        <w:ind w:left="100" w:right="450"/>
        <w:rPr>
          <w:sz w:val="22"/>
          <w:szCs w:val="22"/>
        </w:rPr>
        <w:sectPr w:rsidR="00EA2715">
          <w:pgSz w:w="12240" w:h="15840"/>
          <w:pgMar w:top="1360" w:right="1380" w:bottom="280" w:left="1340" w:header="720" w:footer="720" w:gutter="0"/>
          <w:cols w:space="720"/>
        </w:sect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>mi</w:t>
      </w:r>
      <w:r>
        <w:rPr>
          <w:b/>
          <w:sz w:val="22"/>
          <w:szCs w:val="22"/>
        </w:rPr>
        <w:t>ni</w:t>
      </w:r>
      <w:r>
        <w:rPr>
          <w:b/>
          <w:spacing w:val="1"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 Whene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 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wor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 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ep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e.</w:t>
      </w:r>
    </w:p>
    <w:p w:rsidR="00EA2715" w:rsidRDefault="00274E84">
      <w:pPr>
        <w:spacing w:before="74"/>
        <w:ind w:left="100" w:right="386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be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of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een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ve</w:t>
      </w:r>
      <w:r>
        <w:rPr>
          <w:sz w:val="22"/>
          <w:szCs w:val="22"/>
        </w:rPr>
        <w:t xml:space="preserve">n.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ue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s,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j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hose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93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ba</w:t>
      </w:r>
      <w:r>
        <w:rPr>
          <w:b/>
          <w:spacing w:val="-1"/>
          <w:sz w:val="22"/>
          <w:szCs w:val="22"/>
        </w:rPr>
        <w:t>b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c</w:t>
      </w:r>
      <w:r>
        <w:rPr>
          <w:b/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whose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ead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ay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out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ach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–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 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fr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c. St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 can ne</w:t>
      </w:r>
      <w:r>
        <w:rPr>
          <w:spacing w:val="-2"/>
          <w:sz w:val="22"/>
          <w:szCs w:val="22"/>
        </w:rPr>
        <w:t>ve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, but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c 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e, 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on our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nc</w:t>
      </w:r>
      <w:r>
        <w:rPr>
          <w:sz w:val="22"/>
          <w:szCs w:val="22"/>
        </w:rPr>
        <w:t>e 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oba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 or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1" w:line="220" w:lineRule="exact"/>
        <w:rPr>
          <w:sz w:val="22"/>
          <w:szCs w:val="22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Op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d C</w:t>
      </w:r>
      <w:r>
        <w:rPr>
          <w:b/>
          <w:i/>
          <w:spacing w:val="1"/>
          <w:sz w:val="24"/>
          <w:szCs w:val="24"/>
        </w:rPr>
        <w:t>l</w:t>
      </w:r>
      <w:r>
        <w:rPr>
          <w:b/>
          <w:i/>
          <w:sz w:val="24"/>
          <w:szCs w:val="24"/>
        </w:rPr>
        <w:t>osed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10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und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 xml:space="preserve">d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 When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em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nds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des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open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can be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 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open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hen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3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 For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a pa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ewed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it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hen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EA2715">
      <w:pPr>
        <w:spacing w:before="18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Qua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z w:val="24"/>
          <w:szCs w:val="24"/>
        </w:rPr>
        <w:t>ta</w:t>
      </w:r>
      <w:r>
        <w:rPr>
          <w:b/>
          <w:i/>
          <w:spacing w:val="-1"/>
          <w:sz w:val="24"/>
          <w:szCs w:val="24"/>
        </w:rPr>
        <w:t>t</w:t>
      </w:r>
      <w:r>
        <w:rPr>
          <w:b/>
          <w:i/>
          <w:sz w:val="24"/>
          <w:szCs w:val="24"/>
        </w:rPr>
        <w:t>ive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d Qua</w:t>
      </w:r>
      <w:r>
        <w:rPr>
          <w:b/>
          <w:i/>
          <w:spacing w:val="1"/>
          <w:sz w:val="24"/>
          <w:szCs w:val="24"/>
        </w:rPr>
        <w:t>l</w:t>
      </w:r>
      <w:r>
        <w:rPr>
          <w:b/>
          <w:i/>
          <w:sz w:val="24"/>
          <w:szCs w:val="24"/>
        </w:rPr>
        <w:t>i</w:t>
      </w:r>
      <w:r>
        <w:rPr>
          <w:b/>
          <w:i/>
          <w:spacing w:val="-1"/>
          <w:sz w:val="24"/>
          <w:szCs w:val="24"/>
        </w:rPr>
        <w:t>t</w:t>
      </w:r>
      <w:r>
        <w:rPr>
          <w:b/>
          <w:i/>
          <w:sz w:val="24"/>
          <w:szCs w:val="24"/>
        </w:rPr>
        <w:t>at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>e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quan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3"/>
          <w:sz w:val="22"/>
          <w:szCs w:val="22"/>
        </w:rPr>
        <w:t>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 A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qua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eas</w:t>
      </w:r>
      <w:r>
        <w:rPr>
          <w:spacing w:val="-2"/>
          <w:sz w:val="22"/>
          <w:szCs w:val="22"/>
        </w:rPr>
        <w:t>ur</w:t>
      </w:r>
      <w:r>
        <w:rPr>
          <w:sz w:val="22"/>
          <w:szCs w:val="22"/>
        </w:rPr>
        <w:t>ab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qua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uch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"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.</w:t>
      </w:r>
    </w:p>
    <w:p w:rsidR="00EA2715" w:rsidRDefault="00EA2715">
      <w:pPr>
        <w:spacing w:before="4" w:line="160" w:lineRule="exact"/>
        <w:rPr>
          <w:sz w:val="17"/>
          <w:szCs w:val="17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1.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5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OBJ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CTI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V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OF 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Y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STEM</w:t>
      </w:r>
    </w:p>
    <w:p w:rsidR="00EA2715" w:rsidRDefault="00EA2715">
      <w:pPr>
        <w:spacing w:before="5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100" w:right="148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g</w:t>
      </w:r>
      <w:r>
        <w:rPr>
          <w:b/>
          <w:sz w:val="22"/>
          <w:szCs w:val="22"/>
        </w:rPr>
        <w:t>oa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ds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an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274E84">
      <w:pPr>
        <w:spacing w:before="1" w:line="240" w:lineRule="exact"/>
        <w:ind w:left="100" w:right="242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 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5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 one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b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ed. A</w:t>
      </w:r>
      <w:r>
        <w:rPr>
          <w:spacing w:val="-2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eem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p</w:t>
      </w:r>
      <w:r>
        <w:rPr>
          <w:sz w:val="22"/>
          <w:szCs w:val="22"/>
        </w:rPr>
        <w:t>os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of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ong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un</w:t>
      </w:r>
      <w:proofErr w:type="gram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Obj</w:t>
      </w:r>
      <w:r>
        <w:rPr>
          <w:b/>
          <w:i/>
          <w:spacing w:val="-1"/>
          <w:sz w:val="24"/>
          <w:szCs w:val="24"/>
        </w:rPr>
        <w:t>ec</w:t>
      </w:r>
      <w:r>
        <w:rPr>
          <w:b/>
          <w:i/>
          <w:sz w:val="24"/>
          <w:szCs w:val="24"/>
        </w:rPr>
        <w:t>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pacing w:val="-1"/>
          <w:sz w:val="24"/>
          <w:szCs w:val="24"/>
        </w:rPr>
        <w:t>ve</w:t>
      </w:r>
      <w:r>
        <w:rPr>
          <w:b/>
          <w:i/>
          <w:sz w:val="24"/>
          <w:szCs w:val="24"/>
        </w:rPr>
        <w:t>s of a Wider C</w:t>
      </w:r>
      <w:r>
        <w:rPr>
          <w:b/>
          <w:i/>
          <w:spacing w:val="2"/>
          <w:sz w:val="24"/>
          <w:szCs w:val="24"/>
        </w:rPr>
        <w:t>o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text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89"/>
        <w:jc w:val="both"/>
        <w:rPr>
          <w:sz w:val="22"/>
          <w:szCs w:val="22"/>
        </w:rPr>
      </w:pPr>
      <w:r>
        <w:rPr>
          <w:sz w:val="22"/>
          <w:szCs w:val="22"/>
        </w:rPr>
        <w:t>We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ua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o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ccou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ak</w:t>
      </w:r>
      <w:r>
        <w:rPr>
          <w:sz w:val="22"/>
          <w:szCs w:val="22"/>
        </w:rPr>
        <w:t>en 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next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her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b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f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 be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3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gr</w:t>
      </w:r>
      <w:r>
        <w:rPr>
          <w:sz w:val="22"/>
          <w:szCs w:val="22"/>
        </w:rPr>
        <w:t>eat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How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Obj</w:t>
      </w:r>
      <w:r>
        <w:rPr>
          <w:b/>
          <w:i/>
          <w:spacing w:val="-1"/>
          <w:sz w:val="24"/>
          <w:szCs w:val="24"/>
        </w:rPr>
        <w:t>ec</w:t>
      </w:r>
      <w:r>
        <w:rPr>
          <w:b/>
          <w:i/>
          <w:sz w:val="24"/>
          <w:szCs w:val="24"/>
        </w:rPr>
        <w:t>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pacing w:val="-1"/>
          <w:sz w:val="24"/>
          <w:szCs w:val="24"/>
        </w:rPr>
        <w:t>ve</w:t>
      </w:r>
      <w:r>
        <w:rPr>
          <w:b/>
          <w:i/>
          <w:sz w:val="24"/>
          <w:szCs w:val="24"/>
        </w:rPr>
        <w:t xml:space="preserve">s are </w:t>
      </w:r>
      <w:proofErr w:type="gramStart"/>
      <w:r>
        <w:rPr>
          <w:b/>
          <w:i/>
          <w:sz w:val="24"/>
          <w:szCs w:val="24"/>
        </w:rPr>
        <w:t>Cr</w:t>
      </w:r>
      <w:r>
        <w:rPr>
          <w:b/>
          <w:i/>
          <w:spacing w:val="2"/>
          <w:sz w:val="24"/>
          <w:szCs w:val="24"/>
        </w:rPr>
        <w:t>e</w:t>
      </w:r>
      <w:r>
        <w:rPr>
          <w:b/>
          <w:i/>
          <w:sz w:val="24"/>
          <w:szCs w:val="24"/>
        </w:rPr>
        <w:t>ated</w:t>
      </w:r>
      <w:proofErr w:type="gramEnd"/>
    </w:p>
    <w:p w:rsidR="00EA2715" w:rsidRDefault="00274E84">
      <w:pPr>
        <w:spacing w:before="1" w:line="240" w:lineRule="exact"/>
        <w:ind w:left="100" w:right="74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f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 M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op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e,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so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ar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  <w:sectPr w:rsidR="00EA2715">
          <w:pgSz w:w="12240" w:h="15840"/>
          <w:pgMar w:top="1360" w:right="1380" w:bottom="280" w:left="1340" w:header="720" w:footer="720" w:gutter="0"/>
          <w:cols w:space="720"/>
        </w:sectPr>
      </w:pPr>
      <w:proofErr w:type="gramStart"/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</w:t>
      </w:r>
      <w:proofErr w:type="gramEnd"/>
      <w:r>
        <w:rPr>
          <w:sz w:val="22"/>
          <w:szCs w:val="22"/>
        </w:rPr>
        <w:t>.</w:t>
      </w:r>
    </w:p>
    <w:p w:rsidR="00EA2715" w:rsidRDefault="00274E84">
      <w:pPr>
        <w:spacing w:before="60"/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lastRenderedPageBreak/>
        <w:t>1.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6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FOR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ATION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S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Y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EMS</w:t>
      </w:r>
    </w:p>
    <w:p w:rsidR="00EA2715" w:rsidRDefault="00EA2715">
      <w:pPr>
        <w:spacing w:before="5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b/>
          <w:sz w:val="22"/>
          <w:szCs w:val="22"/>
        </w:rPr>
        <w:t>data</w:t>
      </w:r>
      <w:r>
        <w:rPr>
          <w:b/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ces</w:t>
      </w:r>
      <w:r>
        <w:rPr>
          <w:spacing w:val="-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n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We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y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ys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 or</w:t>
      </w:r>
    </w:p>
    <w:p w:rsidR="00EA2715" w:rsidRDefault="00274E84">
      <w:pPr>
        <w:spacing w:before="1"/>
        <w:ind w:left="100" w:right="129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ue</w:t>
      </w:r>
      <w:r>
        <w:rPr>
          <w:spacing w:val="-1"/>
          <w:sz w:val="22"/>
          <w:szCs w:val="22"/>
        </w:rPr>
        <w:t>l</w:t>
      </w:r>
      <w:proofErr w:type="gramEnd"/>
      <w:r>
        <w:rPr>
          <w:sz w:val="22"/>
          <w:szCs w:val="22"/>
        </w:rPr>
        <w:t>, but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 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an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z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at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an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we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ponent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ys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o</w:t>
      </w:r>
      <w:r>
        <w:rPr>
          <w:sz w:val="22"/>
          <w:szCs w:val="22"/>
        </w:rPr>
        <w:t>x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b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b/>
          <w:sz w:val="22"/>
          <w:szCs w:val="22"/>
        </w:rPr>
        <w:t>proce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rf</w:t>
      </w:r>
      <w:r>
        <w:rPr>
          <w:spacing w:val="-2"/>
          <w:sz w:val="22"/>
          <w:szCs w:val="22"/>
        </w:rPr>
        <w:t>or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ed on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67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whoe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 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They</w:t>
      </w:r>
      <w:r>
        <w:rPr>
          <w:spacing w:val="-2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(i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. can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proofErr w:type="spellStart"/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proofErr w:type="spellEnd"/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ear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c. 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ewp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ho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 no 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appear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wa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be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een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b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 open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d.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owe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ril</w:t>
      </w:r>
      <w:r>
        <w:rPr>
          <w:sz w:val="22"/>
          <w:szCs w:val="22"/>
        </w:rPr>
        <w:t>y open.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do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q</w:t>
      </w:r>
      <w:r>
        <w:rPr>
          <w:sz w:val="22"/>
          <w:szCs w:val="22"/>
        </w:rPr>
        <w:t>uan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ds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on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pict>
          <v:shape id="_x0000_s1237" type="#_x0000_t75" style="position:absolute;left:0;text-align:left;margin-left:90pt;margin-top:12.55pt;width:10.1pt;height:53.9pt;z-index:-3992;mso-position-horizontal-relative:page">
            <v:imagedata r:id="rId9" o:title=""/>
            <w10:wrap anchorx="page"/>
          </v:shape>
        </w:pic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e:</w:t>
      </w:r>
    </w:p>
    <w:p w:rsidR="00EA2715" w:rsidRDefault="00274E84">
      <w:pPr>
        <w:spacing w:before="13" w:line="255" w:lineRule="auto"/>
        <w:ind w:left="876" w:right="6787" w:hanging="55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son</w:t>
      </w:r>
    </w:p>
    <w:p w:rsidR="00EA2715" w:rsidRDefault="00274E84">
      <w:pPr>
        <w:spacing w:line="255" w:lineRule="auto"/>
        <w:ind w:left="820" w:right="7201"/>
        <w:rPr>
          <w:sz w:val="22"/>
          <w:szCs w:val="22"/>
        </w:rPr>
      </w:pPr>
      <w:proofErr w:type="gramStart"/>
      <w:r>
        <w:rPr>
          <w:sz w:val="22"/>
          <w:szCs w:val="22"/>
        </w:rPr>
        <w:t>at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1.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7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Y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 xml:space="preserve">OF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FOR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TION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S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Y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ST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M</w:t>
      </w:r>
    </w:p>
    <w:p w:rsidR="00EA2715" w:rsidRDefault="00EA2715">
      <w:pPr>
        <w:spacing w:before="10" w:line="160" w:lineRule="exact"/>
        <w:rPr>
          <w:sz w:val="16"/>
          <w:szCs w:val="16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82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ff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</w:p>
    <w:p w:rsidR="00EA2715" w:rsidRDefault="00274E84">
      <w:pPr>
        <w:spacing w:before="16" w:line="255" w:lineRule="auto"/>
        <w:ind w:left="820" w:right="5583"/>
        <w:rPr>
          <w:sz w:val="22"/>
          <w:szCs w:val="22"/>
        </w:rPr>
      </w:pPr>
      <w:r>
        <w:pict>
          <v:shape id="_x0000_s1236" type="#_x0000_t75" style="position:absolute;left:0;text-align:left;margin-left:90pt;margin-top:-26.85pt;width:10.1pt;height:80.75pt;z-index:-3991;mso-position-horizontal-relative:page">
            <v:imagedata r:id="rId10" o:title=""/>
            <w10:wrap anchorx="page"/>
          </v:shape>
        </w:pic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M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S</w:t>
      </w:r>
      <w:r>
        <w:rPr>
          <w:spacing w:val="-3"/>
          <w:sz w:val="22"/>
          <w:szCs w:val="22"/>
        </w:rPr>
        <w:t>u</w:t>
      </w:r>
      <w:r>
        <w:rPr>
          <w:sz w:val="22"/>
          <w:szCs w:val="22"/>
        </w:rPr>
        <w:t>ppo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Execu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Supp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</w:p>
    <w:p w:rsidR="00EA2715" w:rsidRDefault="00EA2715">
      <w:pPr>
        <w:spacing w:before="5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Tra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saction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Pro</w:t>
      </w:r>
      <w:r>
        <w:rPr>
          <w:b/>
          <w:i/>
          <w:spacing w:val="-1"/>
          <w:sz w:val="24"/>
          <w:szCs w:val="24"/>
        </w:rPr>
        <w:t>ce</w:t>
      </w:r>
      <w:r>
        <w:rPr>
          <w:b/>
          <w:i/>
          <w:sz w:val="24"/>
          <w:szCs w:val="24"/>
        </w:rPr>
        <w:t>ss</w:t>
      </w:r>
      <w:r>
        <w:rPr>
          <w:b/>
          <w:i/>
          <w:spacing w:val="1"/>
          <w:sz w:val="24"/>
          <w:szCs w:val="24"/>
        </w:rPr>
        <w:t>in</w:t>
      </w:r>
      <w:r>
        <w:rPr>
          <w:b/>
          <w:i/>
          <w:sz w:val="24"/>
          <w:szCs w:val="24"/>
        </w:rPr>
        <w:t>g</w:t>
      </w:r>
      <w:r>
        <w:rPr>
          <w:b/>
          <w:i/>
          <w:spacing w:val="-2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ste</w:t>
      </w:r>
      <w:r>
        <w:rPr>
          <w:b/>
          <w:i/>
          <w:spacing w:val="2"/>
          <w:sz w:val="24"/>
          <w:szCs w:val="24"/>
        </w:rPr>
        <w:t>m</w:t>
      </w:r>
      <w:r>
        <w:rPr>
          <w:b/>
          <w:i/>
          <w:sz w:val="24"/>
          <w:szCs w:val="24"/>
        </w:rPr>
        <w:t>s</w:t>
      </w:r>
    </w:p>
    <w:p w:rsidR="00EA2715" w:rsidRDefault="00EA2715">
      <w:pPr>
        <w:spacing w:before="17" w:line="260" w:lineRule="exact"/>
        <w:rPr>
          <w:sz w:val="26"/>
          <w:szCs w:val="26"/>
        </w:rPr>
      </w:pPr>
    </w:p>
    <w:p w:rsidR="00EA2715" w:rsidRDefault="00274E84">
      <w:pPr>
        <w:spacing w:line="240" w:lineRule="exact"/>
        <w:ind w:left="100" w:right="7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 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uch 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 pa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, 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ock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s,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ed,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ed,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O</w:t>
      </w:r>
      <w:r>
        <w:rPr>
          <w:b/>
          <w:i/>
          <w:spacing w:val="-1"/>
          <w:sz w:val="24"/>
          <w:szCs w:val="24"/>
        </w:rPr>
        <w:t>f</w:t>
      </w:r>
      <w:r>
        <w:rPr>
          <w:b/>
          <w:i/>
          <w:sz w:val="24"/>
          <w:szCs w:val="24"/>
        </w:rPr>
        <w:t>fi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ste</w:t>
      </w:r>
      <w:r>
        <w:rPr>
          <w:b/>
          <w:i/>
          <w:spacing w:val="2"/>
          <w:sz w:val="24"/>
          <w:szCs w:val="24"/>
        </w:rPr>
        <w:t>m</w:t>
      </w:r>
      <w:r>
        <w:rPr>
          <w:b/>
          <w:i/>
          <w:sz w:val="24"/>
          <w:szCs w:val="24"/>
        </w:rPr>
        <w:t>s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552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ff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now a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proofErr w:type="spellEnd"/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one and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ude 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 sp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K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ow</w:t>
      </w:r>
      <w:r>
        <w:rPr>
          <w:b/>
          <w:i/>
          <w:spacing w:val="1"/>
          <w:sz w:val="24"/>
          <w:szCs w:val="24"/>
        </w:rPr>
        <w:t>l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dge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 xml:space="preserve">Work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</w:t>
      </w:r>
      <w:r>
        <w:rPr>
          <w:b/>
          <w:i/>
          <w:spacing w:val="-3"/>
          <w:sz w:val="24"/>
          <w:szCs w:val="24"/>
        </w:rPr>
        <w:t>e</w:t>
      </w:r>
      <w:r>
        <w:rPr>
          <w:b/>
          <w:i/>
          <w:sz w:val="24"/>
          <w:szCs w:val="24"/>
        </w:rPr>
        <w:t>ms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224"/>
        <w:rPr>
          <w:sz w:val="22"/>
          <w:szCs w:val="22"/>
        </w:rPr>
        <w:sectPr w:rsidR="00EA2715">
          <w:pgSz w:w="12240" w:h="15840"/>
          <w:pgMar w:top="1380" w:right="1420" w:bottom="280" w:left="1340" w:header="720" w:footer="720" w:gutter="0"/>
          <w:cols w:space="720"/>
        </w:sectPr>
      </w:pP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 and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,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ded</w:t>
      </w:r>
      <w:proofErr w:type="spellEnd"/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n, soph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op pub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o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3"/>
          <w:sz w:val="22"/>
          <w:szCs w:val="22"/>
        </w:rPr>
        <w:t>y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</w:t>
      </w:r>
    </w:p>
    <w:p w:rsidR="00EA2715" w:rsidRDefault="00EA2715">
      <w:pPr>
        <w:spacing w:line="180" w:lineRule="exact"/>
        <w:rPr>
          <w:sz w:val="18"/>
          <w:szCs w:val="18"/>
        </w:rPr>
      </w:pPr>
    </w:p>
    <w:p w:rsidR="00EA2715" w:rsidRDefault="00274E84">
      <w:pPr>
        <w:spacing w:before="29"/>
        <w:ind w:left="840"/>
        <w:rPr>
          <w:sz w:val="24"/>
          <w:szCs w:val="24"/>
        </w:rPr>
      </w:pPr>
      <w:r>
        <w:rPr>
          <w:b/>
          <w:i/>
          <w:sz w:val="24"/>
          <w:szCs w:val="24"/>
        </w:rPr>
        <w:t>Ma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ag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</w:t>
      </w:r>
      <w:r>
        <w:rPr>
          <w:b/>
          <w:i/>
          <w:spacing w:val="-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fo</w:t>
      </w:r>
      <w:r>
        <w:rPr>
          <w:b/>
          <w:i/>
          <w:spacing w:val="-3"/>
          <w:sz w:val="24"/>
          <w:szCs w:val="24"/>
        </w:rPr>
        <w:t>r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z w:val="24"/>
          <w:szCs w:val="24"/>
        </w:rPr>
        <w:t>at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pacing w:val="-2"/>
          <w:sz w:val="24"/>
          <w:szCs w:val="24"/>
        </w:rPr>
        <w:t>o</w:t>
      </w:r>
      <w:r>
        <w:rPr>
          <w:b/>
          <w:i/>
          <w:sz w:val="24"/>
          <w:szCs w:val="24"/>
        </w:rPr>
        <w:t>n</w:t>
      </w:r>
      <w:r>
        <w:rPr>
          <w:b/>
          <w:i/>
          <w:spacing w:val="1"/>
          <w:sz w:val="24"/>
          <w:szCs w:val="24"/>
        </w:rPr>
        <w:t xml:space="preserve"> 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stems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840" w:right="598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dd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s. They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Tran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Sys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3"/>
          <w:sz w:val="22"/>
          <w:szCs w:val="22"/>
        </w:rPr>
        <w:t>m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bed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Se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D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840"/>
        <w:rPr>
          <w:sz w:val="24"/>
          <w:szCs w:val="24"/>
        </w:rPr>
      </w:pPr>
      <w:r>
        <w:rPr>
          <w:b/>
          <w:i/>
          <w:sz w:val="24"/>
          <w:szCs w:val="24"/>
        </w:rPr>
        <w:t>D</w:t>
      </w:r>
      <w:r>
        <w:rPr>
          <w:b/>
          <w:i/>
          <w:spacing w:val="-1"/>
          <w:sz w:val="24"/>
          <w:szCs w:val="24"/>
        </w:rPr>
        <w:t>ec</w:t>
      </w:r>
      <w:r>
        <w:rPr>
          <w:b/>
          <w:i/>
          <w:sz w:val="24"/>
          <w:szCs w:val="24"/>
        </w:rPr>
        <w:t>is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z w:val="24"/>
          <w:szCs w:val="24"/>
        </w:rPr>
        <w:t>on</w:t>
      </w:r>
      <w:r>
        <w:rPr>
          <w:b/>
          <w:i/>
          <w:spacing w:val="1"/>
          <w:sz w:val="24"/>
          <w:szCs w:val="24"/>
        </w:rPr>
        <w:t xml:space="preserve"> Su</w:t>
      </w:r>
      <w:r>
        <w:rPr>
          <w:b/>
          <w:i/>
          <w:sz w:val="24"/>
          <w:szCs w:val="24"/>
        </w:rPr>
        <w:t xml:space="preserve">pport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</w:t>
      </w:r>
      <w:r>
        <w:rPr>
          <w:b/>
          <w:i/>
          <w:spacing w:val="-3"/>
          <w:sz w:val="24"/>
          <w:szCs w:val="24"/>
        </w:rPr>
        <w:t>e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z w:val="24"/>
          <w:szCs w:val="24"/>
        </w:rPr>
        <w:t>s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840" w:right="135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S</w:t>
      </w:r>
      <w:r>
        <w:rPr>
          <w:spacing w:val="-3"/>
          <w:sz w:val="22"/>
          <w:szCs w:val="22"/>
        </w:rPr>
        <w:t>u</w:t>
      </w:r>
      <w:r>
        <w:rPr>
          <w:sz w:val="22"/>
          <w:szCs w:val="22"/>
        </w:rPr>
        <w:t>ppo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 xml:space="preserve">f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s, but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be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s. A 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can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su</w:t>
      </w:r>
      <w:r>
        <w:rPr>
          <w:sz w:val="22"/>
          <w:szCs w:val="22"/>
        </w:rPr>
        <w:t>ppo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p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dec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 xml:space="preserve">om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-v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arg</w:t>
      </w:r>
      <w:r>
        <w:rPr>
          <w:sz w:val="22"/>
          <w:szCs w:val="22"/>
        </w:rPr>
        <w:t>e 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be </w:t>
      </w:r>
      <w:proofErr w:type="spellStart"/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 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act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e wh</w:t>
      </w:r>
      <w:r>
        <w:rPr>
          <w:spacing w:val="-3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ous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hs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ead.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840"/>
        <w:rPr>
          <w:sz w:val="24"/>
          <w:szCs w:val="24"/>
        </w:rPr>
      </w:pPr>
      <w:r>
        <w:rPr>
          <w:b/>
          <w:i/>
          <w:sz w:val="24"/>
          <w:szCs w:val="24"/>
        </w:rPr>
        <w:t>Ex</w:t>
      </w:r>
      <w:r>
        <w:rPr>
          <w:b/>
          <w:i/>
          <w:spacing w:val="-1"/>
          <w:sz w:val="24"/>
          <w:szCs w:val="24"/>
        </w:rPr>
        <w:t>ec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z w:val="24"/>
          <w:szCs w:val="24"/>
        </w:rPr>
        <w:t>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Su</w:t>
      </w:r>
      <w:r>
        <w:rPr>
          <w:b/>
          <w:i/>
          <w:sz w:val="24"/>
          <w:szCs w:val="24"/>
        </w:rPr>
        <w:t xml:space="preserve">pport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ste</w:t>
      </w:r>
      <w:r>
        <w:rPr>
          <w:b/>
          <w:i/>
          <w:spacing w:val="2"/>
          <w:sz w:val="24"/>
          <w:szCs w:val="24"/>
        </w:rPr>
        <w:t>m</w:t>
      </w:r>
      <w:r>
        <w:rPr>
          <w:b/>
          <w:i/>
          <w:sz w:val="24"/>
          <w:szCs w:val="24"/>
        </w:rPr>
        <w:t>s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840"/>
        <w:rPr>
          <w:sz w:val="22"/>
          <w:szCs w:val="22"/>
        </w:rPr>
      </w:pPr>
      <w:r>
        <w:rPr>
          <w:sz w:val="22"/>
          <w:szCs w:val="22"/>
        </w:rPr>
        <w:t>Execu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Supp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Execu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Suppo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</w:p>
    <w:p w:rsidR="00EA2715" w:rsidRDefault="00274E84">
      <w:pPr>
        <w:spacing w:before="1"/>
        <w:ind w:left="840" w:right="76"/>
        <w:rPr>
          <w:sz w:val="22"/>
          <w:szCs w:val="22"/>
        </w:rPr>
      </w:pPr>
      <w:proofErr w:type="gramStart"/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add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each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but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so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 about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ock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tit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s,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cono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p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 que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"</w:t>
      </w:r>
      <w:r>
        <w:rPr>
          <w:spacing w:val="-3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</w:p>
    <w:p w:rsidR="00EA2715" w:rsidRDefault="00274E84">
      <w:pPr>
        <w:spacing w:before="2" w:line="240" w:lineRule="exact"/>
        <w:ind w:left="840" w:right="108"/>
        <w:rPr>
          <w:sz w:val="22"/>
          <w:szCs w:val="22"/>
        </w:rPr>
      </w:pPr>
      <w:proofErr w:type="gramStart"/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?"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g</w:t>
      </w:r>
      <w:r>
        <w:rPr>
          <w:sz w:val="22"/>
          <w:szCs w:val="22"/>
        </w:rPr>
        <w:t>o about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?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lti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s.</w:t>
      </w:r>
    </w:p>
    <w:p w:rsidR="00EA2715" w:rsidRDefault="00EA2715">
      <w:pPr>
        <w:spacing w:before="5" w:line="120" w:lineRule="exact"/>
        <w:rPr>
          <w:sz w:val="12"/>
          <w:szCs w:val="12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before="4"/>
        <w:ind w:left="121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VI</w:t>
      </w:r>
      <w:r>
        <w:rPr>
          <w:rFonts w:ascii="Calibri" w:eastAsia="Calibri" w:hAnsi="Calibri" w:cs="Calibri"/>
          <w:sz w:val="28"/>
          <w:szCs w:val="28"/>
        </w:rPr>
        <w:t>EW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QUEST</w:t>
      </w:r>
      <w:r>
        <w:rPr>
          <w:rFonts w:ascii="Calibri" w:eastAsia="Calibri" w:hAnsi="Calibri" w:cs="Calibri"/>
          <w:spacing w:val="-1"/>
          <w:sz w:val="28"/>
          <w:szCs w:val="28"/>
        </w:rPr>
        <w:t>ION</w:t>
      </w:r>
      <w:r>
        <w:rPr>
          <w:rFonts w:ascii="Calibri" w:eastAsia="Calibri" w:hAnsi="Calibri" w:cs="Calibri"/>
          <w:sz w:val="28"/>
          <w:szCs w:val="28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spacing w:line="276" w:lineRule="auto"/>
        <w:ind w:left="1841" w:right="422" w:hanging="360"/>
        <w:rPr>
          <w:rFonts w:ascii="Calibri" w:eastAsia="Calibri" w:hAnsi="Calibri" w:cs="Calibri"/>
          <w:sz w:val="28"/>
          <w:szCs w:val="28"/>
        </w:rPr>
      </w:pPr>
      <w:r>
        <w:pict>
          <v:group id="_x0000_s1232" style="position:absolute;left:0;text-align:left;margin-left:82.25pt;margin-top:-34.3pt;width:454pt;height:116.5pt;z-index:-3990;mso-position-horizontal-relative:page" coordorigin="1645,-686" coordsize="9080,2330">
            <v:shape id="_x0000_s1235" style="position:absolute;left:1675;top:-636;width:9040;height:2270" coordorigin="1675,-636" coordsize="9040,2270" path="m1675,1634r9040,l10715,-636r-9040,l1675,1634xe" fillcolor="#4e6028" stroked="f">
              <v:path arrowok="t"/>
            </v:shape>
            <v:shape id="_x0000_s1234" type="#_x0000_t75" style="position:absolute;left:1655;top:-676;width:9040;height:2270">
              <v:imagedata r:id="rId11" o:title=""/>
            </v:shape>
            <v:shape id="_x0000_s1233" style="position:absolute;left:1655;top:-676;width:9040;height:2270" coordorigin="1655,-676" coordsize="9040,2270" path="m1655,1594r9040,l10695,-676r-9040,l1655,1594xe" filled="f" strokecolor="#c2d59b" strokeweight="1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fere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tiate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we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tra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itional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pm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 stru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red sy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pm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od</w:t>
      </w:r>
    </w:p>
    <w:p w:rsidR="00EA2715" w:rsidRDefault="00274E84">
      <w:pPr>
        <w:spacing w:line="320" w:lineRule="exact"/>
        <w:ind w:left="148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ss 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x ty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info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em</w:t>
      </w:r>
      <w:r>
        <w:rPr>
          <w:rFonts w:ascii="Calibri" w:eastAsia="Calibri" w:hAnsi="Calibri" w:cs="Calibri"/>
          <w:sz w:val="28"/>
          <w:szCs w:val="28"/>
        </w:rPr>
        <w:t>s?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20" w:line="220" w:lineRule="exact"/>
        <w:rPr>
          <w:sz w:val="22"/>
          <w:szCs w:val="22"/>
        </w:rPr>
      </w:pPr>
    </w:p>
    <w:p w:rsidR="00EA2715" w:rsidRDefault="00274E84">
      <w:pPr>
        <w:spacing w:before="4"/>
        <w:ind w:left="8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HER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EAD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</w:p>
    <w:p w:rsidR="00EA2715" w:rsidRDefault="00EA2715">
      <w:pPr>
        <w:spacing w:before="17" w:line="220" w:lineRule="exact"/>
        <w:rPr>
          <w:sz w:val="22"/>
          <w:szCs w:val="22"/>
        </w:rPr>
      </w:pPr>
    </w:p>
    <w:p w:rsidR="00EA2715" w:rsidRDefault="00274E84">
      <w:pPr>
        <w:spacing w:line="277" w:lineRule="auto"/>
        <w:ind w:left="113" w:right="151"/>
        <w:rPr>
          <w:rFonts w:ascii="Trebuchet MS" w:eastAsia="Trebuchet MS" w:hAnsi="Trebuchet MS" w:cs="Trebuchet MS"/>
          <w:sz w:val="22"/>
          <w:szCs w:val="22"/>
        </w:rPr>
        <w:sectPr w:rsidR="00EA2715">
          <w:pgSz w:w="12240" w:h="15840"/>
          <w:pgMar w:top="1480" w:right="1360" w:bottom="280" w:left="600" w:header="720" w:footer="720" w:gutter="0"/>
          <w:cols w:space="720"/>
        </w:sectPr>
      </w:pPr>
      <w:r>
        <w:rPr>
          <w:rFonts w:ascii="Trebuchet MS" w:eastAsia="Trebuchet MS" w:hAnsi="Trebuchet MS" w:cs="Trebuchet MS"/>
          <w:spacing w:val="-1"/>
          <w:sz w:val="22"/>
          <w:szCs w:val="22"/>
        </w:rPr>
        <w:t>A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Vi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 xml:space="preserve">n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&amp;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F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z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ra</w:t>
      </w:r>
      <w:r>
        <w:rPr>
          <w:rFonts w:ascii="Trebuchet MS" w:eastAsia="Trebuchet MS" w:hAnsi="Trebuchet MS" w:cs="Trebuchet MS"/>
          <w:spacing w:val="-3"/>
          <w:sz w:val="22"/>
          <w:szCs w:val="22"/>
        </w:rPr>
        <w:t>l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,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nf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rm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at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n s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y</w:t>
      </w:r>
      <w:r>
        <w:rPr>
          <w:rFonts w:ascii="Trebuchet MS" w:eastAsia="Trebuchet MS" w:hAnsi="Trebuchet MS" w:cs="Trebuchet MS"/>
          <w:sz w:val="22"/>
          <w:szCs w:val="22"/>
        </w:rPr>
        <w:t>s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s 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ve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lo</w:t>
      </w:r>
      <w:r>
        <w:rPr>
          <w:rFonts w:ascii="Trebuchet MS" w:eastAsia="Trebuchet MS" w:hAnsi="Trebuchet MS" w:cs="Trebuchet MS"/>
          <w:sz w:val="22"/>
          <w:szCs w:val="22"/>
        </w:rPr>
        <w:t>p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nt</w:t>
      </w:r>
      <w:r>
        <w:rPr>
          <w:rFonts w:ascii="Trebuchet MS" w:eastAsia="Trebuchet MS" w:hAnsi="Trebuchet MS" w:cs="Trebuchet MS"/>
          <w:sz w:val="22"/>
          <w:szCs w:val="22"/>
        </w:rPr>
        <w:t>: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h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 xml:space="preserve">es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ech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q</w:t>
      </w:r>
      <w:r>
        <w:rPr>
          <w:rFonts w:ascii="Trebuchet MS" w:eastAsia="Trebuchet MS" w:hAnsi="Trebuchet MS" w:cs="Trebuchet MS"/>
          <w:sz w:val="22"/>
          <w:szCs w:val="22"/>
        </w:rPr>
        <w:t>u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s a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to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 xml:space="preserve">, McGraw </w:t>
      </w:r>
      <w:proofErr w:type="spellStart"/>
      <w:r>
        <w:rPr>
          <w:rFonts w:ascii="Trebuchet MS" w:eastAsia="Trebuchet MS" w:hAnsi="Trebuchet MS" w:cs="Trebuchet MS"/>
          <w:sz w:val="22"/>
          <w:szCs w:val="22"/>
        </w:rPr>
        <w:t>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 w:rsidR="00826B69">
        <w:rPr>
          <w:rFonts w:ascii="Trebuchet MS" w:eastAsia="Trebuchet MS" w:hAnsi="Trebuchet MS" w:cs="Trebuchet MS"/>
          <w:sz w:val="22"/>
          <w:szCs w:val="22"/>
        </w:rPr>
        <w:t>l</w:t>
      </w:r>
      <w:proofErr w:type="spellEnd"/>
    </w:p>
    <w:p w:rsidR="00EA2715" w:rsidRDefault="00EA2715">
      <w:pPr>
        <w:spacing w:before="2" w:line="160" w:lineRule="exact"/>
        <w:rPr>
          <w:sz w:val="17"/>
          <w:szCs w:val="17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Pr="00826B69" w:rsidRDefault="00274E84" w:rsidP="00826B69">
      <w:pPr>
        <w:spacing w:line="280" w:lineRule="exact"/>
        <w:ind w:left="5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THE</w:t>
      </w:r>
      <w:r>
        <w:rPr>
          <w:rFonts w:ascii="Cambria" w:eastAsia="Cambria" w:hAnsi="Cambria" w:cs="Cambria"/>
          <w:b/>
          <w:color w:val="4F81BC"/>
          <w:spacing w:val="-6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Y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EM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-12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D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3"/>
          <w:position w:val="-1"/>
          <w:sz w:val="26"/>
          <w:szCs w:val="26"/>
        </w:rPr>
        <w:t>V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L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PME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pacing w:val="-18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LI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F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-6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3"/>
          <w:position w:val="-1"/>
          <w:sz w:val="26"/>
          <w:szCs w:val="26"/>
        </w:rPr>
        <w:t>C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Y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C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L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E</w:t>
      </w:r>
      <w:bookmarkStart w:id="0" w:name="_GoBack"/>
      <w:bookmarkEnd w:id="0"/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before="30"/>
        <w:ind w:left="52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2.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TRODUCTION</w:t>
      </w:r>
    </w:p>
    <w:p w:rsidR="00EA2715" w:rsidRDefault="00EA2715">
      <w:pPr>
        <w:spacing w:before="1" w:line="120" w:lineRule="exact"/>
        <w:rPr>
          <w:sz w:val="13"/>
          <w:szCs w:val="13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520" w:right="63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pro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nned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shows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do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ext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end. Ha</w:t>
      </w:r>
      <w:r>
        <w:rPr>
          <w:spacing w:val="-3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 ne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end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ou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ou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</w:p>
    <w:p w:rsidR="00EA2715" w:rsidRDefault="00274E84">
      <w:pPr>
        <w:spacing w:before="1"/>
        <w:ind w:left="520" w:right="83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proofErr w:type="gram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oped, 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LC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een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197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ng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Mo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hes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oped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, but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LC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 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eans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 xml:space="preserve">ous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2" w:line="160" w:lineRule="exact"/>
        <w:rPr>
          <w:sz w:val="17"/>
          <w:szCs w:val="17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520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Th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DLC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520" w:right="65"/>
        <w:rPr>
          <w:sz w:val="22"/>
          <w:szCs w:val="22"/>
        </w:rPr>
        <w:sectPr w:rsidR="00EA2715">
          <w:pgSz w:w="12240" w:h="15840"/>
          <w:pgMar w:top="1480" w:right="1340" w:bottom="280" w:left="920" w:header="720" w:footer="720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, but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ou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 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whi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show b</w:t>
      </w:r>
      <w:r>
        <w:rPr>
          <w:spacing w:val="-3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 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s. 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2.1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shows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 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</w:t>
      </w:r>
      <w:r>
        <w:rPr>
          <w:spacing w:val="-4"/>
          <w:sz w:val="22"/>
          <w:szCs w:val="22"/>
        </w:rPr>
        <w:t>C</w:t>
      </w:r>
      <w:r>
        <w:rPr>
          <w:sz w:val="22"/>
          <w:szCs w:val="22"/>
        </w:rPr>
        <w:t xml:space="preserve">, and,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ou can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6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 pha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s:</w:t>
      </w:r>
    </w:p>
    <w:p w:rsidR="00EA2715" w:rsidRDefault="00EA2715">
      <w:pPr>
        <w:spacing w:before="9" w:line="100" w:lineRule="exact"/>
        <w:rPr>
          <w:sz w:val="10"/>
          <w:szCs w:val="10"/>
        </w:rPr>
      </w:pPr>
    </w:p>
    <w:p w:rsidR="00EA2715" w:rsidRDefault="00274E84">
      <w:pPr>
        <w:spacing w:line="255" w:lineRule="auto"/>
        <w:ind w:left="820" w:right="6819"/>
        <w:rPr>
          <w:sz w:val="22"/>
          <w:szCs w:val="22"/>
        </w:rPr>
      </w:pPr>
      <w:r>
        <w:rPr>
          <w:sz w:val="22"/>
          <w:szCs w:val="22"/>
        </w:rPr>
        <w:t>Fea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Study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ons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</w:p>
    <w:p w:rsidR="00EA2715" w:rsidRDefault="00274E84">
      <w:pPr>
        <w:ind w:left="8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pict>
          <v:shape id="_x0000_s1223" type="#_x0000_t75" style="position:absolute;left:0;text-align:left;margin-left:90pt;margin-top:-67.15pt;width:10.1pt;height:80.75pt;z-index:-3988;mso-position-horizontal-relative:page">
            <v:imagedata r:id="rId10" o:title=""/>
            <w10:wrap anchorx="page"/>
          </v:shape>
        </w:pic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</w:p>
    <w:p w:rsidR="00EA2715" w:rsidRDefault="00274E84">
      <w:pPr>
        <w:spacing w:before="5" w:line="240" w:lineRule="exact"/>
        <w:ind w:left="100" w:right="274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on</w:t>
      </w:r>
      <w:r>
        <w:rPr>
          <w:sz w:val="22"/>
          <w:szCs w:val="22"/>
        </w:rPr>
        <w:t>e pha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one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end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 Each p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EA2715" w:rsidRDefault="00274E84">
      <w:pPr>
        <w:spacing w:before="4"/>
        <w:ind w:left="130"/>
      </w:pPr>
      <w:r>
        <w:pict>
          <v:shape id="_x0000_i1027" type="#_x0000_t75" style="width:247.5pt;height:249.75pt">
            <v:imagedata r:id="rId12" o:title=""/>
          </v:shape>
        </w:pict>
      </w:r>
    </w:p>
    <w:p w:rsidR="00EA2715" w:rsidRDefault="00EA2715">
      <w:pPr>
        <w:spacing w:before="10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F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asib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z w:val="24"/>
          <w:szCs w:val="24"/>
        </w:rPr>
        <w:t>l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z w:val="24"/>
          <w:szCs w:val="24"/>
        </w:rPr>
        <w:t>ty S</w:t>
      </w:r>
      <w:r>
        <w:rPr>
          <w:b/>
          <w:i/>
          <w:spacing w:val="-1"/>
          <w:sz w:val="24"/>
          <w:szCs w:val="24"/>
        </w:rPr>
        <w:t>t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z w:val="24"/>
          <w:szCs w:val="24"/>
        </w:rPr>
        <w:t>dy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250"/>
        <w:rPr>
          <w:sz w:val="22"/>
          <w:szCs w:val="22"/>
        </w:rPr>
      </w:pP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a 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 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udy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ook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onn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exa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 can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ed.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– can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in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house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ed, does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proofErr w:type="spellStart"/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</w:p>
    <w:p w:rsidR="00EA2715" w:rsidRDefault="00274E84">
      <w:pPr>
        <w:spacing w:before="1" w:line="240" w:lineRule="exact"/>
        <w:ind w:left="100" w:right="93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be of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ene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proofErr w:type="spellStart"/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oney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op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?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a 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ea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b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it</w:t>
      </w:r>
      <w:r>
        <w:rPr>
          <w:b/>
          <w:sz w:val="22"/>
          <w:szCs w:val="22"/>
        </w:rPr>
        <w:t>y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repo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3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proofErr w:type="spellStart"/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es</w:t>
      </w:r>
      <w:proofErr w:type="spellEnd"/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es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enda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z w:val="22"/>
          <w:szCs w:val="22"/>
        </w:rPr>
        <w:t xml:space="preserve"> way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ste</w:t>
      </w:r>
      <w:r>
        <w:rPr>
          <w:b/>
          <w:i/>
          <w:spacing w:val="2"/>
          <w:sz w:val="24"/>
          <w:szCs w:val="24"/>
        </w:rPr>
        <w:t>m</w:t>
      </w:r>
      <w:r>
        <w:rPr>
          <w:b/>
          <w:i/>
          <w:sz w:val="24"/>
          <w:szCs w:val="24"/>
        </w:rPr>
        <w:t xml:space="preserve">s </w:t>
      </w:r>
      <w:r>
        <w:rPr>
          <w:b/>
          <w:i/>
          <w:spacing w:val="-1"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alysis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74"/>
        <w:rPr>
          <w:sz w:val="22"/>
          <w:szCs w:val="22"/>
        </w:rPr>
        <w:sectPr w:rsidR="00EA2715">
          <w:pgSz w:w="12240" w:h="15840"/>
          <w:pgMar w:top="1340" w:right="1380" w:bottom="280" w:left="1340" w:header="720" w:footer="720" w:gutter="0"/>
          <w:cols w:space="720"/>
        </w:sectPr>
      </w:pP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nce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udy</w:t>
      </w:r>
      <w:r>
        <w:rPr>
          <w:spacing w:val="-2"/>
          <w:sz w:val="22"/>
          <w:szCs w:val="22"/>
        </w:rPr>
        <w:t xml:space="preserve"> h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can and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ped,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 con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con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 new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 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udy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an be und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ood,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oc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ed. At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new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li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ed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new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before="74"/>
        <w:ind w:left="100" w:right="307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lastRenderedPageBreak/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ph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a </w:t>
      </w:r>
      <w:r>
        <w:rPr>
          <w:b/>
          <w:sz w:val="22"/>
          <w:szCs w:val="22"/>
        </w:rPr>
        <w:t>req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 xml:space="preserve">s </w:t>
      </w:r>
      <w:r>
        <w:rPr>
          <w:b/>
          <w:spacing w:val="1"/>
          <w:sz w:val="22"/>
          <w:szCs w:val="22"/>
        </w:rPr>
        <w:t>s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ec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n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ph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ost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oo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ood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 wa</w:t>
      </w:r>
      <w:r>
        <w:rPr>
          <w:spacing w:val="-3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stem</w:t>
      </w:r>
      <w:r>
        <w:rPr>
          <w:b/>
          <w:i/>
          <w:spacing w:val="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D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sign</w:t>
      </w:r>
    </w:p>
    <w:p w:rsidR="00EA2715" w:rsidRDefault="00EA2715">
      <w:pPr>
        <w:spacing w:before="17" w:line="260" w:lineRule="exact"/>
        <w:rPr>
          <w:sz w:val="26"/>
          <w:szCs w:val="26"/>
        </w:rPr>
      </w:pPr>
    </w:p>
    <w:p w:rsidR="00EA2715" w:rsidRDefault="00274E84">
      <w:pPr>
        <w:spacing w:line="240" w:lineRule="exact"/>
        <w:ind w:left="100" w:right="284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>y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g</w:t>
      </w:r>
      <w:r>
        <w:rPr>
          <w:b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spe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fi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n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This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s, 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s,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,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ces.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pha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no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n. Lo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conc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</w:p>
    <w:p w:rsidR="00EA2715" w:rsidRDefault="00274E84">
      <w:pPr>
        <w:spacing w:before="1"/>
        <w:ind w:left="100" w:right="101"/>
        <w:rPr>
          <w:sz w:val="22"/>
          <w:szCs w:val="22"/>
        </w:rPr>
      </w:pPr>
      <w:proofErr w:type="gramStart"/>
      <w:r>
        <w:rPr>
          <w:sz w:val="22"/>
          <w:szCs w:val="22"/>
        </w:rPr>
        <w:t>bus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pende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. Ph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 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sp</w:t>
      </w:r>
      <w:r>
        <w:rPr>
          <w:spacing w:val="3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 Mo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ho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and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hno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en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ount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n.</w:t>
      </w:r>
    </w:p>
    <w:p w:rsidR="00EA2715" w:rsidRDefault="00274E84">
      <w:pPr>
        <w:spacing w:before="1" w:line="240" w:lineRule="exact"/>
        <w:ind w:left="100" w:right="40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stem</w:t>
      </w:r>
      <w:r>
        <w:rPr>
          <w:b/>
          <w:i/>
          <w:spacing w:val="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C</w:t>
      </w:r>
      <w:r>
        <w:rPr>
          <w:b/>
          <w:i/>
          <w:spacing w:val="-2"/>
          <w:sz w:val="24"/>
          <w:szCs w:val="24"/>
        </w:rPr>
        <w:t>o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st</w:t>
      </w:r>
      <w:r>
        <w:rPr>
          <w:b/>
          <w:i/>
          <w:spacing w:val="-1"/>
          <w:sz w:val="24"/>
          <w:szCs w:val="24"/>
        </w:rPr>
        <w:t>r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z w:val="24"/>
          <w:szCs w:val="24"/>
        </w:rPr>
        <w:t>on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309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lt</w:t>
      </w:r>
      <w:r>
        <w:rPr>
          <w:sz w:val="22"/>
          <w:szCs w:val="22"/>
        </w:rPr>
        <w:t>.</w:t>
      </w:r>
      <w:r>
        <w:rPr>
          <w:spacing w:val="-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5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riti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e, 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gr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whi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-3"/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up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wh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nce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h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been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wh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needs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wh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 wh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1" w:line="240" w:lineRule="exact"/>
        <w:ind w:left="100" w:right="186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ph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3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rog</w:t>
      </w:r>
      <w:r>
        <w:rPr>
          <w:b/>
          <w:spacing w:val="-2"/>
          <w:sz w:val="22"/>
          <w:szCs w:val="22"/>
        </w:rPr>
        <w:t>ra</w:t>
      </w:r>
      <w:r>
        <w:rPr>
          <w:b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and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 xml:space="preserve">e </w:t>
      </w:r>
      <w:r>
        <w:rPr>
          <w:b/>
          <w:spacing w:val="1"/>
          <w:sz w:val="22"/>
          <w:szCs w:val="22"/>
        </w:rPr>
        <w:t>s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ec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ons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exa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3"/>
          <w:sz w:val="22"/>
          <w:szCs w:val="22"/>
        </w:rPr>
        <w:t>s</w:t>
      </w:r>
      <w:r>
        <w:rPr>
          <w:b/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ste</w:t>
      </w:r>
      <w:r>
        <w:rPr>
          <w:b/>
          <w:i/>
          <w:spacing w:val="2"/>
          <w:sz w:val="24"/>
          <w:szCs w:val="24"/>
        </w:rPr>
        <w:t>m</w:t>
      </w:r>
      <w:r>
        <w:rPr>
          <w:b/>
          <w:i/>
          <w:sz w:val="24"/>
          <w:szCs w:val="24"/>
        </w:rPr>
        <w:t xml:space="preserve">s </w:t>
      </w:r>
      <w:r>
        <w:rPr>
          <w:b/>
          <w:i/>
          <w:spacing w:val="-2"/>
          <w:sz w:val="24"/>
          <w:szCs w:val="24"/>
        </w:rPr>
        <w:t>I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2"/>
          <w:sz w:val="24"/>
          <w:szCs w:val="24"/>
        </w:rPr>
        <w:t>p</w:t>
      </w:r>
      <w:r>
        <w:rPr>
          <w:b/>
          <w:i/>
          <w:sz w:val="24"/>
          <w:szCs w:val="24"/>
        </w:rPr>
        <w:t>l</w:t>
      </w:r>
      <w:r>
        <w:rPr>
          <w:b/>
          <w:i/>
          <w:spacing w:val="-3"/>
          <w:sz w:val="24"/>
          <w:szCs w:val="24"/>
        </w:rPr>
        <w:t>e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ta</w:t>
      </w:r>
      <w:r>
        <w:rPr>
          <w:b/>
          <w:i/>
          <w:spacing w:val="1"/>
          <w:sz w:val="24"/>
          <w:szCs w:val="24"/>
        </w:rPr>
        <w:t>t</w:t>
      </w:r>
      <w:r>
        <w:rPr>
          <w:b/>
          <w:i/>
          <w:sz w:val="24"/>
          <w:szCs w:val="24"/>
        </w:rPr>
        <w:t>i</w:t>
      </w:r>
      <w:r>
        <w:rPr>
          <w:b/>
          <w:i/>
          <w:spacing w:val="-2"/>
          <w:sz w:val="24"/>
          <w:szCs w:val="24"/>
        </w:rPr>
        <w:t>o</w:t>
      </w:r>
      <w:r>
        <w:rPr>
          <w:b/>
          <w:i/>
          <w:sz w:val="24"/>
          <w:szCs w:val="24"/>
        </w:rPr>
        <w:t>n</w:t>
      </w:r>
    </w:p>
    <w:p w:rsidR="00EA2715" w:rsidRDefault="00EA2715">
      <w:pPr>
        <w:spacing w:before="17" w:line="260" w:lineRule="exact"/>
        <w:rPr>
          <w:sz w:val="26"/>
          <w:szCs w:val="26"/>
        </w:rPr>
      </w:pPr>
    </w:p>
    <w:p w:rsidR="00EA2715" w:rsidRDefault="00274E84">
      <w:pPr>
        <w:spacing w:line="240" w:lineRule="exact"/>
        <w:ind w:left="100" w:right="133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oduce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do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 us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s,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ne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 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z w:val="22"/>
          <w:szCs w:val="22"/>
        </w:rPr>
        <w:t xml:space="preserve">–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s we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EA2715" w:rsidRDefault="00274E84">
      <w:pPr>
        <w:spacing w:before="5" w:line="240" w:lineRule="exact"/>
        <w:ind w:left="100" w:right="517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so 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be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pacing w:val="5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acco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expe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stem</w:t>
      </w:r>
      <w:r>
        <w:rPr>
          <w:b/>
          <w:i/>
          <w:spacing w:val="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Ma</w:t>
      </w:r>
      <w:r>
        <w:rPr>
          <w:b/>
          <w:i/>
          <w:spacing w:val="-2"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tena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-1"/>
          <w:sz w:val="24"/>
          <w:szCs w:val="24"/>
        </w:rPr>
        <w:t>n</w:t>
      </w:r>
      <w:r>
        <w:rPr>
          <w:b/>
          <w:i/>
          <w:sz w:val="24"/>
          <w:szCs w:val="24"/>
        </w:rPr>
        <w:t>d Re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>iew</w:t>
      </w:r>
    </w:p>
    <w:p w:rsidR="00EA2715" w:rsidRDefault="00EA2715">
      <w:pPr>
        <w:spacing w:before="14" w:line="260" w:lineRule="exact"/>
        <w:rPr>
          <w:sz w:val="26"/>
          <w:szCs w:val="26"/>
        </w:rPr>
      </w:pPr>
    </w:p>
    <w:p w:rsidR="00EA2715" w:rsidRDefault="00274E84">
      <w:pPr>
        <w:ind w:left="100" w:right="158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con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 and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new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need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need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Such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as a new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x</w:t>
      </w:r>
      <w:r>
        <w:rPr>
          <w:spacing w:val="-2"/>
          <w:sz w:val="22"/>
          <w:szCs w:val="22"/>
        </w:rPr>
        <w:t xml:space="preserve"> 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ed, 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.</w:t>
      </w:r>
    </w:p>
    <w:p w:rsidR="00EA2715" w:rsidRDefault="00274E84">
      <w:pPr>
        <w:spacing w:before="5" w:line="240" w:lineRule="exact"/>
        <w:ind w:left="100" w:right="80"/>
        <w:rPr>
          <w:sz w:val="22"/>
          <w:szCs w:val="22"/>
        </w:rPr>
      </w:pP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b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d, 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n,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 now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bac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new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exa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ed.</w:t>
      </w:r>
    </w:p>
    <w:p w:rsidR="00EA2715" w:rsidRDefault="00EA2715">
      <w:pPr>
        <w:spacing w:before="5" w:line="120" w:lineRule="exact"/>
        <w:rPr>
          <w:sz w:val="12"/>
          <w:szCs w:val="12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2.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2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THE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W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ATER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F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L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L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M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ODEL</w:t>
      </w:r>
    </w:p>
    <w:p w:rsidR="00EA2715" w:rsidRDefault="00EA2715">
      <w:pPr>
        <w:spacing w:before="5" w:line="120" w:lineRule="exact"/>
        <w:rPr>
          <w:sz w:val="13"/>
          <w:szCs w:val="13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line="240" w:lineRule="exact"/>
        <w:ind w:left="100" w:right="504"/>
        <w:rPr>
          <w:sz w:val="22"/>
          <w:szCs w:val="22"/>
        </w:rPr>
        <w:sectPr w:rsidR="00EA2715">
          <w:pgSz w:w="12240" w:h="15840"/>
          <w:pgMar w:top="1360" w:right="1340" w:bottom="280" w:left="1340" w:header="720" w:footer="720" w:gutter="0"/>
          <w:cols w:space="720"/>
        </w:sectPr>
      </w:pP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he bas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 S</w:t>
      </w:r>
      <w:r>
        <w:rPr>
          <w:b/>
          <w:spacing w:val="-1"/>
          <w:sz w:val="22"/>
          <w:szCs w:val="22"/>
        </w:rPr>
        <w:t>DL</w:t>
      </w:r>
      <w:r>
        <w:rPr>
          <w:b/>
          <w:sz w:val="22"/>
          <w:szCs w:val="22"/>
        </w:rPr>
        <w:t>C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gu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 xml:space="preserve">e 2.1 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li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 a pu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y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ar</w:t>
      </w:r>
      <w:r>
        <w:rPr>
          <w:b/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 ph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ano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no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e,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c.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Wh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</w:p>
    <w:p w:rsidR="00EA2715" w:rsidRDefault="00274E84">
      <w:pPr>
        <w:spacing w:before="78" w:line="240" w:lineRule="exact"/>
        <w:ind w:left="100" w:right="119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lastRenderedPageBreak/>
        <w:t>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proofErr w:type="gramEnd"/>
      <w:r>
        <w:rPr>
          <w:sz w:val="22"/>
          <w:szCs w:val="22"/>
        </w:rPr>
        <w:t xml:space="preserve"> a ph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2"/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nned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 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ous </w:t>
      </w:r>
      <w:r>
        <w:rPr>
          <w:spacing w:val="-2"/>
          <w:sz w:val="22"/>
          <w:szCs w:val="22"/>
        </w:rPr>
        <w:t>ph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 ne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 back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od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 ph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EA2715" w:rsidRDefault="00274E84">
      <w:pPr>
        <w:spacing w:before="2" w:line="240" w:lineRule="exact"/>
        <w:ind w:left="100" w:right="156"/>
        <w:rPr>
          <w:sz w:val="22"/>
          <w:szCs w:val="22"/>
        </w:rPr>
      </w:pPr>
      <w:r>
        <w:rPr>
          <w:sz w:val="22"/>
          <w:szCs w:val="22"/>
        </w:rPr>
        <w:t>So, th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na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,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shown in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2.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o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W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er</w:t>
      </w:r>
      <w:r>
        <w:rPr>
          <w:b/>
          <w:spacing w:val="3"/>
          <w:sz w:val="22"/>
          <w:szCs w:val="22"/>
        </w:rPr>
        <w:t>f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Mod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2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do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show the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tw</w:t>
      </w:r>
      <w:r>
        <w:rPr>
          <w:sz w:val="22"/>
          <w:szCs w:val="22"/>
        </w:rPr>
        <w:t>een ph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s,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pos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ous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EA2715">
      <w:pPr>
        <w:spacing w:before="4" w:line="160" w:lineRule="exact"/>
        <w:rPr>
          <w:sz w:val="16"/>
          <w:szCs w:val="16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30"/>
      </w:pPr>
      <w:r>
        <w:pict>
          <v:shape id="_x0000_i1028" type="#_x0000_t75" style="width:267.75pt;height:383.25pt">
            <v:imagedata r:id="rId13" o:title=""/>
          </v:shape>
        </w:pict>
      </w:r>
    </w:p>
    <w:p w:rsidR="00EA2715" w:rsidRDefault="00EA2715">
      <w:pPr>
        <w:spacing w:before="2" w:line="100" w:lineRule="exact"/>
        <w:rPr>
          <w:sz w:val="10"/>
          <w:szCs w:val="10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 w:right="189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iff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 S</w:t>
      </w:r>
      <w:r>
        <w:rPr>
          <w:spacing w:val="-1"/>
          <w:sz w:val="22"/>
          <w:szCs w:val="22"/>
        </w:rPr>
        <w:t>SAD</w:t>
      </w:r>
      <w:r>
        <w:rPr>
          <w:sz w:val="22"/>
          <w:szCs w:val="22"/>
        </w:rPr>
        <w:t xml:space="preserve">M,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LC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and we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 exa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3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boun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b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</w:p>
    <w:p w:rsidR="00EA2715" w:rsidRDefault="00274E84">
      <w:pPr>
        <w:spacing w:before="2" w:line="240" w:lineRule="exact"/>
        <w:ind w:left="100" w:right="72"/>
        <w:rPr>
          <w:sz w:val="22"/>
          <w:szCs w:val="22"/>
        </w:rPr>
      </w:pPr>
      <w:proofErr w:type="gramStart"/>
      <w:r>
        <w:rPr>
          <w:sz w:val="22"/>
          <w:szCs w:val="22"/>
        </w:rPr>
        <w:t>and</w:t>
      </w:r>
      <w:proofErr w:type="gramEnd"/>
      <w:r>
        <w:rPr>
          <w:sz w:val="22"/>
          <w:szCs w:val="22"/>
        </w:rPr>
        <w:t xml:space="preserve">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pha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oach,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and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 o</w:t>
      </w:r>
      <w:r>
        <w:rPr>
          <w:spacing w:val="1"/>
          <w:sz w:val="22"/>
          <w:szCs w:val="22"/>
        </w:rPr>
        <w:t>ft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do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pha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so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274E84">
      <w:pPr>
        <w:spacing w:before="5" w:line="240" w:lineRule="exact"/>
        <w:ind w:left="100" w:right="74"/>
        <w:rPr>
          <w:sz w:val="22"/>
          <w:szCs w:val="22"/>
        </w:rPr>
        <w:sectPr w:rsidR="00EA2715">
          <w:pgSz w:w="12240" w:h="15840"/>
          <w:pgMar w:top="1360" w:right="1340" w:bottom="280" w:left="1340" w:header="720" w:footer="720" w:gutter="0"/>
          <w:cols w:space="720"/>
        </w:sectPr>
      </w:pPr>
      <w:r>
        <w:rPr>
          <w:sz w:val="22"/>
          <w:szCs w:val="22"/>
        </w:rPr>
        <w:t>St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odel</w:t>
      </w:r>
      <w:r>
        <w:rPr>
          <w:spacing w:val="-1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t</w:t>
      </w:r>
      <w:r>
        <w:rPr>
          <w:sz w:val="22"/>
          <w:szCs w:val="22"/>
        </w:rPr>
        <w:t>hem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chn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s,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epa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o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j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</w:p>
    <w:p w:rsidR="00EA2715" w:rsidRDefault="00274E84">
      <w:pPr>
        <w:spacing w:before="74"/>
        <w:ind w:left="100" w:right="315"/>
        <w:rPr>
          <w:sz w:val="22"/>
          <w:szCs w:val="22"/>
        </w:rPr>
      </w:pPr>
      <w:proofErr w:type="gramStart"/>
      <w:r>
        <w:rPr>
          <w:sz w:val="22"/>
          <w:szCs w:val="22"/>
        </w:rPr>
        <w:lastRenderedPageBreak/>
        <w:t>app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ach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dop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needs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n, 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on,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ance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done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388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LC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"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oach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and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ada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ous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whi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abou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EA2715">
      <w:pPr>
        <w:spacing w:before="1" w:line="160" w:lineRule="exact"/>
        <w:rPr>
          <w:sz w:val="17"/>
          <w:szCs w:val="17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2.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ADVA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TAG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OF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H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SDLC</w:t>
      </w:r>
    </w:p>
    <w:p w:rsidR="00EA2715" w:rsidRDefault="00EA2715">
      <w:pPr>
        <w:spacing w:before="1" w:line="120" w:lineRule="exact"/>
        <w:rPr>
          <w:sz w:val="13"/>
          <w:szCs w:val="13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 w:right="933"/>
        <w:jc w:val="both"/>
        <w:rPr>
          <w:sz w:val="22"/>
          <w:szCs w:val="22"/>
        </w:rPr>
      </w:pPr>
      <w:r>
        <w:rPr>
          <w:sz w:val="22"/>
          <w:szCs w:val="22"/>
        </w:rPr>
        <w:t>Wha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awbac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198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1</w:t>
      </w:r>
      <w:r>
        <w:rPr>
          <w:sz w:val="22"/>
          <w:szCs w:val="22"/>
        </w:rPr>
        <w:t xml:space="preserve">990s. </w:t>
      </w:r>
      <w:r>
        <w:rPr>
          <w:spacing w:val="-3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ends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s,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oduc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 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 and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que</w:t>
      </w:r>
      <w:r>
        <w:rPr>
          <w:spacing w:val="1"/>
          <w:sz w:val="22"/>
          <w:szCs w:val="22"/>
        </w:rPr>
        <w:t>s.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i/>
          <w:sz w:val="22"/>
          <w:szCs w:val="22"/>
        </w:rPr>
        <w:t>Pro</w:t>
      </w:r>
      <w:r>
        <w:rPr>
          <w:b/>
          <w:i/>
          <w:spacing w:val="1"/>
          <w:sz w:val="22"/>
          <w:szCs w:val="22"/>
        </w:rPr>
        <w:t>j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ct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ana</w:t>
      </w:r>
      <w:r>
        <w:rPr>
          <w:b/>
          <w:i/>
          <w:spacing w:val="-3"/>
          <w:sz w:val="22"/>
          <w:szCs w:val="22"/>
        </w:rPr>
        <w:t>g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ent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100" w:right="255"/>
        <w:rPr>
          <w:sz w:val="22"/>
          <w:szCs w:val="22"/>
        </w:rPr>
      </w:pPr>
      <w:r>
        <w:rPr>
          <w:spacing w:val="-1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 a p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pha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can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ed,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and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ag</w:t>
      </w:r>
      <w:r>
        <w:rPr>
          <w:sz w:val="22"/>
          <w:szCs w:val="22"/>
        </w:rPr>
        <w:t xml:space="preserve">e.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wh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y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ed, and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a</w:t>
      </w:r>
      <w:r>
        <w:rPr>
          <w:sz w:val="22"/>
          <w:szCs w:val="22"/>
        </w:rPr>
        <w:t>s bu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b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274E84">
      <w:pPr>
        <w:spacing w:before="2" w:line="240" w:lineRule="exact"/>
        <w:ind w:left="100" w:right="154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s</w:t>
      </w:r>
      <w:r>
        <w:rPr>
          <w:spacing w:val="3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str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ac</w:t>
      </w:r>
      <w:r>
        <w:rPr>
          <w:sz w:val="22"/>
          <w:szCs w:val="22"/>
        </w:rPr>
        <w:t>hes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SS</w:t>
      </w:r>
      <w:r>
        <w:rPr>
          <w:spacing w:val="-1"/>
          <w:sz w:val="22"/>
          <w:szCs w:val="22"/>
        </w:rPr>
        <w:t>AD</w:t>
      </w:r>
      <w:r>
        <w:rPr>
          <w:sz w:val="22"/>
          <w:szCs w:val="22"/>
        </w:rPr>
        <w:t xml:space="preserve">M,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4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eps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Each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, s</w:t>
      </w:r>
      <w:r>
        <w:rPr>
          <w:spacing w:val="-1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 xml:space="preserve">p,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and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</w:p>
    <w:p w:rsidR="00EA2715" w:rsidRDefault="00274E84">
      <w:pPr>
        <w:spacing w:before="2" w:line="240" w:lineRule="exact"/>
        <w:ind w:left="100" w:right="81"/>
        <w:rPr>
          <w:sz w:val="22"/>
          <w:szCs w:val="22"/>
        </w:rPr>
      </w:pPr>
      <w:proofErr w:type="gram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, and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hey can be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ad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 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ay</w:t>
      </w:r>
      <w:r>
        <w:rPr>
          <w:spacing w:val="-3"/>
          <w:sz w:val="22"/>
          <w:szCs w:val="22"/>
        </w:rPr>
        <w:t>'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tf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d.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ach p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h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nd 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</w:p>
    <w:p w:rsidR="00EA2715" w:rsidRDefault="00274E84">
      <w:pPr>
        <w:spacing w:before="2" w:line="240" w:lineRule="exact"/>
        <w:ind w:left="100" w:right="117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 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ext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y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ose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2"/>
          <w:sz w:val="22"/>
          <w:szCs w:val="22"/>
        </w:rPr>
        <w:t>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dep</w:t>
      </w:r>
      <w:r>
        <w:rPr>
          <w:spacing w:val="-2"/>
          <w:sz w:val="22"/>
          <w:szCs w:val="22"/>
        </w:rPr>
        <w:t>ar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M 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Trea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!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i/>
          <w:spacing w:val="-1"/>
          <w:sz w:val="22"/>
          <w:szCs w:val="22"/>
        </w:rPr>
        <w:t>D</w:t>
      </w:r>
      <w:r>
        <w:rPr>
          <w:b/>
          <w:i/>
          <w:sz w:val="22"/>
          <w:szCs w:val="22"/>
        </w:rPr>
        <w:t>oc</w:t>
      </w:r>
      <w:r>
        <w:rPr>
          <w:b/>
          <w:i/>
          <w:spacing w:val="-2"/>
          <w:sz w:val="22"/>
          <w:szCs w:val="22"/>
        </w:rPr>
        <w:t>u</w:t>
      </w:r>
      <w:r>
        <w:rPr>
          <w:b/>
          <w:i/>
          <w:spacing w:val="3"/>
          <w:sz w:val="22"/>
          <w:szCs w:val="22"/>
        </w:rPr>
        <w:t>m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ti</w:t>
      </w:r>
      <w:r>
        <w:rPr>
          <w:b/>
          <w:i/>
          <w:sz w:val="22"/>
          <w:szCs w:val="22"/>
        </w:rPr>
        <w:t>on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384"/>
        <w:rPr>
          <w:sz w:val="22"/>
          <w:szCs w:val="22"/>
        </w:rPr>
      </w:pP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ecau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-3"/>
          <w:sz w:val="22"/>
          <w:szCs w:val="22"/>
        </w:rPr>
        <w:t>D</w:t>
      </w:r>
      <w:r>
        <w:rPr>
          <w:sz w:val="22"/>
          <w:szCs w:val="22"/>
        </w:rPr>
        <w:t>LC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ends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 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ach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 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qu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uch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a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i/>
          <w:sz w:val="22"/>
          <w:szCs w:val="22"/>
        </w:rPr>
        <w:t>Tr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and 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Tech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q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es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194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LC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odo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SAD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do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j</w:t>
      </w:r>
      <w:r>
        <w:rPr>
          <w:sz w:val="22"/>
          <w:szCs w:val="22"/>
        </w:rPr>
        <w:t>ect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eab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 xml:space="preserve">ues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wa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 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l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been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ous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EA2715" w:rsidRDefault="00EA2715">
      <w:pPr>
        <w:spacing w:before="4" w:line="160" w:lineRule="exact"/>
        <w:rPr>
          <w:sz w:val="17"/>
          <w:szCs w:val="17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2.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4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DISAD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V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TAG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OF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H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SDLC</w:t>
      </w:r>
    </w:p>
    <w:p w:rsidR="00EA2715" w:rsidRDefault="00EA2715">
      <w:pPr>
        <w:spacing w:before="10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spacing w:line="240" w:lineRule="exact"/>
        <w:ind w:left="100" w:right="80"/>
        <w:rPr>
          <w:sz w:val="22"/>
          <w:szCs w:val="22"/>
        </w:rPr>
        <w:sectPr w:rsidR="00EA2715">
          <w:pgSz w:w="12240" w:h="15840"/>
          <w:pgMar w:top="1360" w:right="1360" w:bottom="280" w:left="1340" w:header="720" w:footer="720" w:gutter="0"/>
          <w:cols w:space="720"/>
        </w:sect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1980s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199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 xml:space="preserve">s,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hno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gy</w:t>
      </w:r>
      <w:r>
        <w:rPr>
          <w:sz w:val="22"/>
          <w:szCs w:val="22"/>
        </w:rPr>
        <w:t>,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ands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anced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ch 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beca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unwie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beca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e, na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</w:p>
    <w:p w:rsidR="00EA2715" w:rsidRDefault="00274E84">
      <w:pPr>
        <w:spacing w:before="78" w:line="240" w:lineRule="exact"/>
        <w:ind w:left="100" w:right="344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lastRenderedPageBreak/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ne</w:t>
      </w:r>
      <w:r>
        <w:rPr>
          <w:sz w:val="22"/>
          <w:szCs w:val="22"/>
        </w:rPr>
        <w:t>eds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proofErr w:type="spellEnd"/>
      <w:r>
        <w:rPr>
          <w:sz w:val="22"/>
          <w:szCs w:val="22"/>
        </w:rPr>
        <w:t>,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ld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ue</w:t>
      </w:r>
      <w:r>
        <w:rPr>
          <w:sz w:val="22"/>
          <w:szCs w:val="22"/>
        </w:rPr>
        <w:t>s.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oo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op and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eque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 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i/>
          <w:sz w:val="22"/>
          <w:szCs w:val="22"/>
        </w:rPr>
        <w:t>In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>ex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b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y</w:t>
      </w:r>
    </w:p>
    <w:p w:rsidR="00EA2715" w:rsidRDefault="00274E84">
      <w:pPr>
        <w:spacing w:line="240" w:lineRule="exact"/>
        <w:ind w:left="100" w:right="73"/>
        <w:rPr>
          <w:sz w:val="22"/>
          <w:szCs w:val="22"/>
        </w:rPr>
      </w:pP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ecau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pha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ded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pec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er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s. </w:t>
      </w:r>
      <w:r>
        <w:rPr>
          <w:spacing w:val="1"/>
          <w:sz w:val="22"/>
          <w:szCs w:val="22"/>
        </w:rPr>
        <w:t>Wi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net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19</w:t>
      </w:r>
      <w:r>
        <w:rPr>
          <w:spacing w:val="-2"/>
          <w:sz w:val="22"/>
          <w:szCs w:val="22"/>
        </w:rPr>
        <w:t>9</w:t>
      </w:r>
      <w:r>
        <w:rPr>
          <w:sz w:val="22"/>
          <w:szCs w:val="22"/>
        </w:rPr>
        <w:t>0s,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ti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han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bac</w:t>
      </w:r>
      <w:r>
        <w:rPr>
          <w:spacing w:val="-2"/>
          <w:sz w:val="22"/>
          <w:szCs w:val="22"/>
        </w:rPr>
        <w:t>kg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ound bus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6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and</w:t>
      </w:r>
    </w:p>
    <w:p w:rsidR="00EA2715" w:rsidRDefault="00274E84">
      <w:pPr>
        <w:spacing w:before="2" w:line="240" w:lineRule="exact"/>
        <w:ind w:left="100" w:right="495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qu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beca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oo 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z w:val="22"/>
          <w:szCs w:val="22"/>
        </w:rPr>
        <w:t>ar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ow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>cus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n, 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oso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hy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oped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199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b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ed 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</w:p>
    <w:p w:rsidR="00EA2715" w:rsidRDefault="00274E84">
      <w:pPr>
        <w:spacing w:before="6" w:line="240" w:lineRule="exact"/>
        <w:ind w:left="100" w:right="273"/>
        <w:rPr>
          <w:sz w:val="22"/>
          <w:szCs w:val="22"/>
        </w:rPr>
      </w:pPr>
      <w:proofErr w:type="gramStart"/>
      <w:r>
        <w:rPr>
          <w:sz w:val="22"/>
          <w:szCs w:val="22"/>
        </w:rPr>
        <w:t>suppo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 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LC</w:t>
      </w:r>
      <w:r>
        <w:rPr>
          <w:spacing w:val="-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nded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be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op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eeds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dd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i/>
          <w:spacing w:val="-1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d</w:t>
      </w:r>
      <w:r>
        <w:rPr>
          <w:b/>
          <w:i/>
          <w:spacing w:val="1"/>
          <w:sz w:val="22"/>
          <w:szCs w:val="22"/>
        </w:rPr>
        <w:t>-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z w:val="22"/>
          <w:szCs w:val="22"/>
        </w:rPr>
        <w:t>ash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oned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ech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qu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89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LC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been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ound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be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ay</w:t>
      </w:r>
      <w:r>
        <w:rPr>
          <w:spacing w:val="-3"/>
          <w:sz w:val="22"/>
          <w:szCs w:val="22"/>
        </w:rPr>
        <w:t>'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s, p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net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 O</w:t>
      </w:r>
      <w:r>
        <w:rPr>
          <w:spacing w:val="-3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</w:t>
      </w: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ques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now 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hen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lli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156"/>
        <w:rPr>
          <w:sz w:val="22"/>
          <w:szCs w:val="22"/>
        </w:rPr>
      </w:pPr>
      <w:r>
        <w:rPr>
          <w:b/>
          <w:i/>
          <w:spacing w:val="-1"/>
          <w:sz w:val="22"/>
          <w:szCs w:val="22"/>
        </w:rPr>
        <w:t>Ti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 xml:space="preserve">e and 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ost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ov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u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z w:val="22"/>
          <w:szCs w:val="22"/>
        </w:rPr>
        <w:t>s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100" w:right="124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ge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 You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 hear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whi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han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uch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er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han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ed.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-2"/>
          <w:sz w:val="22"/>
          <w:szCs w:val="22"/>
        </w:rPr>
        <w:t>a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ys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ba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j</w:t>
      </w:r>
      <w:r>
        <w:rPr>
          <w:sz w:val="22"/>
          <w:szCs w:val="22"/>
        </w:rPr>
        <w:t>ect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an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cess 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LC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as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 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so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3"/>
          <w:sz w:val="22"/>
          <w:szCs w:val="22"/>
        </w:rPr>
        <w:t>t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LC</w:t>
      </w:r>
    </w:p>
    <w:p w:rsidR="00EA2715" w:rsidRDefault="00274E84">
      <w:pPr>
        <w:spacing w:before="1" w:line="240" w:lineRule="exact"/>
        <w:ind w:left="100"/>
        <w:rPr>
          <w:sz w:val="22"/>
          <w:szCs w:val="22"/>
        </w:rPr>
      </w:pPr>
      <w:proofErr w:type="gramStart"/>
      <w:r>
        <w:rPr>
          <w:position w:val="-1"/>
          <w:sz w:val="22"/>
          <w:szCs w:val="22"/>
        </w:rPr>
        <w:t>beca</w:t>
      </w:r>
      <w:r>
        <w:rPr>
          <w:spacing w:val="-3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e</w:t>
      </w:r>
      <w:proofErr w:type="gramEnd"/>
      <w:r>
        <w:rPr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a</w:t>
      </w:r>
      <w:r>
        <w:rPr>
          <w:spacing w:val="-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n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sh</w:t>
      </w:r>
      <w:r>
        <w:rPr>
          <w:spacing w:val="1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 xml:space="preserve">d </w:t>
      </w:r>
      <w:r>
        <w:rPr>
          <w:spacing w:val="-3"/>
          <w:position w:val="-1"/>
          <w:sz w:val="22"/>
          <w:szCs w:val="22"/>
        </w:rPr>
        <w:t>w</w:t>
      </w:r>
      <w:r>
        <w:rPr>
          <w:spacing w:val="1"/>
          <w:position w:val="-1"/>
          <w:sz w:val="22"/>
          <w:szCs w:val="22"/>
        </w:rPr>
        <w:t>it</w:t>
      </w:r>
      <w:r>
        <w:rPr>
          <w:position w:val="-1"/>
          <w:sz w:val="22"/>
          <w:szCs w:val="22"/>
        </w:rPr>
        <w:t>h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a </w:t>
      </w:r>
      <w:r>
        <w:rPr>
          <w:spacing w:val="-1"/>
          <w:position w:val="-1"/>
          <w:sz w:val="22"/>
          <w:szCs w:val="22"/>
        </w:rPr>
        <w:t>r</w:t>
      </w:r>
      <w:r>
        <w:rPr>
          <w:spacing w:val="-2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>pu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ti</w:t>
      </w:r>
      <w:r>
        <w:rPr>
          <w:spacing w:val="-2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 xml:space="preserve">n </w:t>
      </w:r>
      <w:r>
        <w:rPr>
          <w:spacing w:val="1"/>
          <w:position w:val="-1"/>
          <w:sz w:val="22"/>
          <w:szCs w:val="22"/>
        </w:rPr>
        <w:t>f</w:t>
      </w:r>
      <w:r>
        <w:rPr>
          <w:spacing w:val="-2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r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ne</w:t>
      </w:r>
      <w:r>
        <w:rPr>
          <w:spacing w:val="-1"/>
          <w:position w:val="-1"/>
          <w:sz w:val="22"/>
          <w:szCs w:val="22"/>
        </w:rPr>
        <w:t>f</w:t>
      </w:r>
      <w:r>
        <w:rPr>
          <w:spacing w:val="1"/>
          <w:position w:val="-1"/>
          <w:sz w:val="22"/>
          <w:szCs w:val="22"/>
        </w:rPr>
        <w:t>f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c</w:t>
      </w:r>
      <w:r>
        <w:rPr>
          <w:spacing w:val="1"/>
          <w:position w:val="-1"/>
          <w:sz w:val="22"/>
          <w:szCs w:val="22"/>
        </w:rPr>
        <w:t>i</w:t>
      </w:r>
      <w:r>
        <w:rPr>
          <w:spacing w:val="-2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>nc</w:t>
      </w:r>
      <w:r>
        <w:rPr>
          <w:spacing w:val="-2"/>
          <w:position w:val="-1"/>
          <w:sz w:val="22"/>
          <w:szCs w:val="22"/>
        </w:rPr>
        <w:t>y</w:t>
      </w:r>
      <w:r>
        <w:rPr>
          <w:position w:val="-1"/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4" w:line="200" w:lineRule="exact"/>
      </w:pPr>
    </w:p>
    <w:p w:rsidR="00EA2715" w:rsidRDefault="00274E84">
      <w:pPr>
        <w:spacing w:before="4"/>
        <w:ind w:left="47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VI</w:t>
      </w:r>
      <w:r>
        <w:rPr>
          <w:rFonts w:ascii="Calibri" w:eastAsia="Calibri" w:hAnsi="Calibri" w:cs="Calibri"/>
          <w:sz w:val="28"/>
          <w:szCs w:val="28"/>
        </w:rPr>
        <w:t>EW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QUEST</w:t>
      </w:r>
      <w:r>
        <w:rPr>
          <w:rFonts w:ascii="Calibri" w:eastAsia="Calibri" w:hAnsi="Calibri" w:cs="Calibri"/>
          <w:spacing w:val="-1"/>
          <w:sz w:val="28"/>
          <w:szCs w:val="28"/>
        </w:rPr>
        <w:t>ION</w:t>
      </w:r>
      <w:r>
        <w:rPr>
          <w:rFonts w:ascii="Calibri" w:eastAsia="Calibri" w:hAnsi="Calibri" w:cs="Calibri"/>
          <w:sz w:val="28"/>
          <w:szCs w:val="28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23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fere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tiate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we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waterfa</w:t>
      </w:r>
      <w:r>
        <w:rPr>
          <w:rFonts w:ascii="Calibri" w:eastAsia="Calibri" w:hAnsi="Calibri" w:cs="Calibri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odel</w:t>
      </w:r>
    </w:p>
    <w:p w:rsidR="00EA2715" w:rsidRDefault="00274E84">
      <w:pPr>
        <w:spacing w:before="49"/>
        <w:ind w:left="1236"/>
        <w:rPr>
          <w:rFonts w:ascii="Calibri" w:eastAsia="Calibri" w:hAnsi="Calibri" w:cs="Calibri"/>
          <w:sz w:val="28"/>
          <w:szCs w:val="28"/>
        </w:rPr>
      </w:pPr>
      <w:r>
        <w:pict>
          <v:group id="_x0000_s1217" style="position:absolute;left:0;text-align:left;margin-left:82.25pt;margin-top:-51.5pt;width:454pt;height:116.5pt;z-index:-3987;mso-position-horizontal-relative:page" coordorigin="1645,-1030" coordsize="9080,2330">
            <v:shape id="_x0000_s1220" style="position:absolute;left:1675;top:-980;width:9040;height:2270" coordorigin="1675,-980" coordsize="9040,2270" path="m1675,1290r9040,l10715,-980r-9040,l1675,1290xe" fillcolor="#4e6028" stroked="f">
              <v:path arrowok="t"/>
            </v:shape>
            <v:shape id="_x0000_s1219" type="#_x0000_t75" style="position:absolute;left:1655;top:-1020;width:9040;height:2270">
              <v:imagedata r:id="rId14" o:title=""/>
            </v:shape>
            <v:shape id="_x0000_s1218" style="position:absolute;left:1655;top:-1020;width:9040;height:2270" coordorigin="1655,-1020" coordsize="9040,2270" path="m1655,1250r9040,l10695,-1020r-9040,l1655,1250xe" filled="f" strokecolor="#c2d59b" strokeweight="1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State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va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tag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isadva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tag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 of waterf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 xml:space="preserve">ll 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odel?</w:t>
      </w:r>
    </w:p>
    <w:p w:rsidR="00EA2715" w:rsidRDefault="00274E84">
      <w:pPr>
        <w:spacing w:before="54"/>
        <w:ind w:left="1236"/>
        <w:rPr>
          <w:rFonts w:ascii="Calibri" w:eastAsia="Calibri" w:hAnsi="Calibri" w:cs="Calibri"/>
          <w:sz w:val="28"/>
          <w:szCs w:val="28"/>
        </w:rPr>
        <w:sectPr w:rsidR="00EA2715">
          <w:pgSz w:w="12240" w:h="15840"/>
          <w:pgMar w:top="1360" w:right="138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pacing w:val="-1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ss all st</w:t>
      </w:r>
      <w:r>
        <w:rPr>
          <w:rFonts w:ascii="Calibri" w:eastAsia="Calibri" w:hAnsi="Calibri" w:cs="Calibri"/>
          <w:spacing w:val="-1"/>
          <w:sz w:val="28"/>
          <w:szCs w:val="28"/>
        </w:rPr>
        <w:t>ep</w:t>
      </w:r>
      <w:r>
        <w:rPr>
          <w:rFonts w:ascii="Calibri" w:eastAsia="Calibri" w:hAnsi="Calibri" w:cs="Calibri"/>
          <w:sz w:val="28"/>
          <w:szCs w:val="28"/>
        </w:rPr>
        <w:t>s of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S</w:t>
      </w:r>
      <w:r>
        <w:rPr>
          <w:rFonts w:ascii="Calibri" w:eastAsia="Calibri" w:hAnsi="Calibri" w:cs="Calibri"/>
          <w:sz w:val="28"/>
          <w:szCs w:val="28"/>
        </w:rPr>
        <w:t>DLC</w:t>
      </w:r>
    </w:p>
    <w:p w:rsidR="00EA2715" w:rsidRDefault="00274E84">
      <w:pPr>
        <w:spacing w:before="42"/>
        <w:ind w:left="8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FU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HER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EAD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</w:p>
    <w:p w:rsidR="00EA2715" w:rsidRDefault="00EA2715">
      <w:pPr>
        <w:spacing w:before="17" w:line="220" w:lineRule="exact"/>
        <w:rPr>
          <w:sz w:val="22"/>
          <w:szCs w:val="22"/>
        </w:rPr>
      </w:pPr>
    </w:p>
    <w:p w:rsidR="00EA2715" w:rsidRDefault="00274E84">
      <w:pPr>
        <w:spacing w:line="277" w:lineRule="auto"/>
        <w:ind w:left="113" w:right="111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pacing w:val="-1"/>
          <w:sz w:val="22"/>
          <w:szCs w:val="22"/>
        </w:rPr>
        <w:t>A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Vi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 xml:space="preserve">n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&amp;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F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z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ra</w:t>
      </w:r>
      <w:r>
        <w:rPr>
          <w:rFonts w:ascii="Trebuchet MS" w:eastAsia="Trebuchet MS" w:hAnsi="Trebuchet MS" w:cs="Trebuchet MS"/>
          <w:spacing w:val="-3"/>
          <w:sz w:val="22"/>
          <w:szCs w:val="22"/>
        </w:rPr>
        <w:t>l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,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nf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rm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at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n s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y</w:t>
      </w:r>
      <w:r>
        <w:rPr>
          <w:rFonts w:ascii="Trebuchet MS" w:eastAsia="Trebuchet MS" w:hAnsi="Trebuchet MS" w:cs="Trebuchet MS"/>
          <w:sz w:val="22"/>
          <w:szCs w:val="22"/>
        </w:rPr>
        <w:t>s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s 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ve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lo</w:t>
      </w:r>
      <w:r>
        <w:rPr>
          <w:rFonts w:ascii="Trebuchet MS" w:eastAsia="Trebuchet MS" w:hAnsi="Trebuchet MS" w:cs="Trebuchet MS"/>
          <w:sz w:val="22"/>
          <w:szCs w:val="22"/>
        </w:rPr>
        <w:t>p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nt</w:t>
      </w:r>
      <w:r>
        <w:rPr>
          <w:rFonts w:ascii="Trebuchet MS" w:eastAsia="Trebuchet MS" w:hAnsi="Trebuchet MS" w:cs="Trebuchet MS"/>
          <w:sz w:val="22"/>
          <w:szCs w:val="22"/>
        </w:rPr>
        <w:t>: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h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 xml:space="preserve">es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ech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q</w:t>
      </w:r>
      <w:r>
        <w:rPr>
          <w:rFonts w:ascii="Trebuchet MS" w:eastAsia="Trebuchet MS" w:hAnsi="Trebuchet MS" w:cs="Trebuchet MS"/>
          <w:sz w:val="22"/>
          <w:szCs w:val="22"/>
        </w:rPr>
        <w:t>u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s a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to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, McGraw 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ll</w:t>
      </w:r>
    </w:p>
    <w:p w:rsidR="00EA2715" w:rsidRDefault="00EA2715">
      <w:pPr>
        <w:spacing w:before="1" w:line="160" w:lineRule="exact"/>
        <w:rPr>
          <w:sz w:val="16"/>
          <w:szCs w:val="16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84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H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APT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TH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E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7" w:line="200" w:lineRule="exact"/>
      </w:pPr>
    </w:p>
    <w:p w:rsidR="00EA2715" w:rsidRDefault="00274E84">
      <w:pPr>
        <w:spacing w:line="280" w:lineRule="exact"/>
        <w:ind w:left="1988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Y</w:t>
      </w:r>
      <w:r>
        <w:rPr>
          <w:rFonts w:ascii="Cambria" w:eastAsia="Cambria" w:hAnsi="Cambria" w:cs="Cambria"/>
          <w:b/>
          <w:color w:val="4F81BC"/>
          <w:spacing w:val="-2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M</w:t>
      </w:r>
      <w:r>
        <w:rPr>
          <w:rFonts w:ascii="Cambria" w:eastAsia="Cambria" w:hAnsi="Cambria" w:cs="Cambria"/>
          <w:b/>
          <w:color w:val="4F81BC"/>
          <w:spacing w:val="-8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P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CI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F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ICATI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N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5" w:line="240" w:lineRule="exact"/>
        <w:rPr>
          <w:sz w:val="24"/>
          <w:szCs w:val="24"/>
        </w:rPr>
      </w:pPr>
    </w:p>
    <w:p w:rsidR="00EA2715" w:rsidRDefault="00274E84">
      <w:pPr>
        <w:spacing w:before="4"/>
        <w:ind w:left="107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ob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j</w:t>
      </w:r>
      <w:r>
        <w:rPr>
          <w:rFonts w:ascii="Calibri" w:eastAsia="Calibri" w:hAnsi="Calibri" w:cs="Calibri"/>
          <w:b/>
          <w:sz w:val="28"/>
          <w:szCs w:val="28"/>
        </w:rPr>
        <w:t>ec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ives: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67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B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sz w:val="22"/>
          <w:szCs w:val="22"/>
        </w:rPr>
        <w:t>f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hap</w:t>
      </w:r>
      <w:r>
        <w:rPr>
          <w:rFonts w:ascii="Calibri" w:eastAsia="Calibri" w:hAnsi="Calibri" w:cs="Calibri"/>
          <w:b/>
          <w:sz w:val="22"/>
          <w:szCs w:val="22"/>
        </w:rPr>
        <w:t>ter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uden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be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unde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st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and</w:t>
      </w:r>
      <w:r>
        <w:rPr>
          <w:rFonts w:ascii="Calibri" w:eastAsia="Calibri" w:hAnsi="Calibri" w:cs="Calibri"/>
          <w:b/>
          <w:sz w:val="22"/>
          <w:szCs w:val="22"/>
        </w:rPr>
        <w:t>:</w:t>
      </w:r>
    </w:p>
    <w:p w:rsidR="00EA2715" w:rsidRDefault="00274E84">
      <w:pPr>
        <w:spacing w:before="16" w:line="255" w:lineRule="auto"/>
        <w:ind w:left="1448" w:right="6189"/>
        <w:rPr>
          <w:sz w:val="22"/>
          <w:szCs w:val="22"/>
        </w:rPr>
      </w:pPr>
      <w:r>
        <w:pict>
          <v:group id="_x0000_s1212" style="position:absolute;left:0;text-align:left;margin-left:55.4pt;margin-top:-47.65pt;width:444.85pt;height:148.9pt;z-index:-3986;mso-position-horizontal-relative:page" coordorigin="1108,-953" coordsize="8897,2978">
            <v:shape id="_x0000_s1216" style="position:absolute;left:1138;top:-903;width:8857;height:2918" coordorigin="1138,-903" coordsize="8857,2918" path="m1138,2015r8857,l9995,-903r-8857,l1138,2015xe" fillcolor="#233e5f" stroked="f">
              <v:path arrowok="t"/>
            </v:shape>
            <v:shape id="_x0000_s1215" type="#_x0000_t75" style="position:absolute;left:1118;top:-943;width:8857;height:2918">
              <v:imagedata r:id="rId15" o:title=""/>
            </v:shape>
            <v:shape id="_x0000_s1214" style="position:absolute;left:1118;top:-943;width:8857;height:2918" coordorigin="1118,-943" coordsize="8857,2918" path="m1118,1975r8857,l9975,-943r-8857,l1118,1975xe" filled="f" strokecolor="#94b3d6" strokeweight="1pt">
              <v:path arrowok="t"/>
            </v:shape>
            <v:shape id="_x0000_s1213" type="#_x0000_t75" style="position:absolute;left:1632;top:1;width:202;height:1349">
              <v:imagedata r:id="rId16" o:title=""/>
            </v:shape>
            <w10:wrap anchorx="page"/>
          </v:group>
        </w:pict>
      </w:r>
      <w:r>
        <w:rPr>
          <w:b/>
          <w:sz w:val="22"/>
          <w:szCs w:val="22"/>
        </w:rPr>
        <w:t>Sta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equ</w:t>
      </w:r>
      <w:r>
        <w:rPr>
          <w:b/>
          <w:spacing w:val="-2"/>
          <w:sz w:val="22"/>
          <w:szCs w:val="22"/>
        </w:rPr>
        <w:t>i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 xml:space="preserve">nts </w:t>
      </w:r>
      <w:proofErr w:type="gramStart"/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proofErr w:type="gramEnd"/>
      <w:r>
        <w:rPr>
          <w:b/>
          <w:sz w:val="22"/>
          <w:szCs w:val="22"/>
        </w:rPr>
        <w:t xml:space="preserve"> Person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el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Inv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ved Sys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Inv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ga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</w:t>
      </w:r>
    </w:p>
    <w:p w:rsidR="00EA2715" w:rsidRDefault="00274E84">
      <w:pPr>
        <w:ind w:left="1448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he Fea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b</w:t>
      </w:r>
      <w:r>
        <w:rPr>
          <w:b/>
          <w:spacing w:val="-2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y or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In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al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Study</w:t>
      </w:r>
    </w:p>
    <w:p w:rsidR="00EA2715" w:rsidRDefault="00274E84">
      <w:pPr>
        <w:spacing w:before="18" w:line="240" w:lineRule="exact"/>
        <w:ind w:left="1448"/>
        <w:rPr>
          <w:sz w:val="22"/>
          <w:szCs w:val="22"/>
        </w:rPr>
      </w:pPr>
      <w:r>
        <w:rPr>
          <w:b/>
          <w:spacing w:val="-1"/>
          <w:position w:val="-1"/>
          <w:sz w:val="22"/>
          <w:szCs w:val="22"/>
        </w:rPr>
        <w:t>R</w:t>
      </w:r>
      <w:r>
        <w:rPr>
          <w:b/>
          <w:position w:val="-1"/>
          <w:sz w:val="22"/>
          <w:szCs w:val="22"/>
        </w:rPr>
        <w:t>equi</w:t>
      </w:r>
      <w:r>
        <w:rPr>
          <w:b/>
          <w:spacing w:val="1"/>
          <w:position w:val="-1"/>
          <w:sz w:val="22"/>
          <w:szCs w:val="22"/>
        </w:rPr>
        <w:t>r</w:t>
      </w:r>
      <w:r>
        <w:rPr>
          <w:b/>
          <w:spacing w:val="-2"/>
          <w:position w:val="-1"/>
          <w:sz w:val="22"/>
          <w:szCs w:val="22"/>
        </w:rPr>
        <w:t>e</w:t>
      </w:r>
      <w:r>
        <w:rPr>
          <w:b/>
          <w:spacing w:val="1"/>
          <w:position w:val="-1"/>
          <w:sz w:val="22"/>
          <w:szCs w:val="22"/>
        </w:rPr>
        <w:t>m</w:t>
      </w:r>
      <w:r>
        <w:rPr>
          <w:b/>
          <w:position w:val="-1"/>
          <w:sz w:val="22"/>
          <w:szCs w:val="22"/>
        </w:rPr>
        <w:t>e</w:t>
      </w:r>
      <w:r>
        <w:rPr>
          <w:b/>
          <w:spacing w:val="-2"/>
          <w:position w:val="-1"/>
          <w:sz w:val="22"/>
          <w:szCs w:val="22"/>
        </w:rPr>
        <w:t>n</w:t>
      </w:r>
      <w:r>
        <w:rPr>
          <w:b/>
          <w:spacing w:val="1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>s S</w:t>
      </w:r>
      <w:r>
        <w:rPr>
          <w:b/>
          <w:spacing w:val="-3"/>
          <w:position w:val="-1"/>
          <w:sz w:val="22"/>
          <w:szCs w:val="22"/>
        </w:rPr>
        <w:t>p</w:t>
      </w:r>
      <w:r>
        <w:rPr>
          <w:b/>
          <w:position w:val="-1"/>
          <w:sz w:val="22"/>
          <w:szCs w:val="22"/>
        </w:rPr>
        <w:t>ec</w:t>
      </w:r>
      <w:r>
        <w:rPr>
          <w:b/>
          <w:spacing w:val="-1"/>
          <w:position w:val="-1"/>
          <w:sz w:val="22"/>
          <w:szCs w:val="22"/>
        </w:rPr>
        <w:t>i</w:t>
      </w:r>
      <w:r>
        <w:rPr>
          <w:b/>
          <w:spacing w:val="1"/>
          <w:position w:val="-1"/>
          <w:sz w:val="22"/>
          <w:szCs w:val="22"/>
        </w:rPr>
        <w:t>f</w:t>
      </w:r>
      <w:r>
        <w:rPr>
          <w:b/>
          <w:spacing w:val="-1"/>
          <w:position w:val="-1"/>
          <w:sz w:val="22"/>
          <w:szCs w:val="22"/>
        </w:rPr>
        <w:t>i</w:t>
      </w:r>
      <w:r>
        <w:rPr>
          <w:b/>
          <w:position w:val="-1"/>
          <w:sz w:val="22"/>
          <w:szCs w:val="22"/>
        </w:rPr>
        <w:t>ca</w:t>
      </w:r>
      <w:r>
        <w:rPr>
          <w:b/>
          <w:spacing w:val="-1"/>
          <w:position w:val="-1"/>
          <w:sz w:val="22"/>
          <w:szCs w:val="22"/>
        </w:rPr>
        <w:t>ti</w:t>
      </w:r>
      <w:r>
        <w:rPr>
          <w:b/>
          <w:position w:val="-1"/>
          <w:sz w:val="22"/>
          <w:szCs w:val="22"/>
        </w:rPr>
        <w:t>on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4" w:line="220" w:lineRule="exact"/>
        <w:rPr>
          <w:sz w:val="22"/>
          <w:szCs w:val="22"/>
        </w:rPr>
      </w:pPr>
    </w:p>
    <w:p w:rsidR="00EA2715" w:rsidRDefault="00274E84">
      <w:pPr>
        <w:spacing w:before="30"/>
        <w:ind w:left="84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3.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TRODUCTION</w:t>
      </w:r>
    </w:p>
    <w:p w:rsidR="00EA2715" w:rsidRDefault="00EA2715">
      <w:pPr>
        <w:spacing w:before="8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840" w:right="78"/>
        <w:rPr>
          <w:sz w:val="22"/>
          <w:szCs w:val="22"/>
        </w:rPr>
      </w:pP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ach </w:t>
      </w:r>
      <w:proofErr w:type="spellStart"/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</w:t>
      </w:r>
      <w:proofErr w:type="spellEnd"/>
      <w:r>
        <w:rPr>
          <w:sz w:val="22"/>
          <w:szCs w:val="22"/>
        </w:rPr>
        <w:t xml:space="preserve"> 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ence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proofErr w:type="spellStart"/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en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whole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3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ubs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under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lf</w:t>
      </w:r>
      <w:r>
        <w:rPr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840" w:right="103"/>
        <w:jc w:val="both"/>
        <w:rPr>
          <w:sz w:val="22"/>
          <w:szCs w:val="22"/>
        </w:rPr>
      </w:pPr>
      <w:r>
        <w:rPr>
          <w:sz w:val="22"/>
          <w:szCs w:val="22"/>
        </w:rPr>
        <w:t>Wha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ach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unde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 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de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This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 we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pacing w:val="3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exa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al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840"/>
        <w:rPr>
          <w:sz w:val="22"/>
          <w:szCs w:val="22"/>
        </w:rPr>
      </w:pPr>
      <w:r>
        <w:rPr>
          <w:sz w:val="22"/>
          <w:szCs w:val="22"/>
        </w:rPr>
        <w:t>Fi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wh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3" w:line="280" w:lineRule="exact"/>
        <w:rPr>
          <w:sz w:val="28"/>
          <w:szCs w:val="28"/>
        </w:rPr>
      </w:pPr>
    </w:p>
    <w:p w:rsidR="00EA2715" w:rsidRDefault="00274E84">
      <w:pPr>
        <w:ind w:left="840"/>
        <w:rPr>
          <w:sz w:val="22"/>
          <w:szCs w:val="22"/>
        </w:rPr>
        <w:sectPr w:rsidR="00EA2715">
          <w:pgSz w:w="12240" w:h="15840"/>
          <w:pgMar w:top="1400" w:right="1400" w:bottom="280" w:left="600" w:header="720" w:footer="720" w:gutter="0"/>
          <w:cols w:space="720"/>
        </w:sectPr>
      </w:pP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 xml:space="preserve">he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eve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opm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nt L</w:t>
      </w:r>
      <w:r>
        <w:rPr>
          <w:b/>
          <w:spacing w:val="-2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cy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</w:p>
    <w:p w:rsidR="00EA2715" w:rsidRDefault="00274E84">
      <w:pPr>
        <w:spacing w:before="74"/>
        <w:ind w:left="100" w:right="79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We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oo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2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an</w:t>
      </w:r>
      <w:r>
        <w:rPr>
          <w:spacing w:val="-2"/>
          <w:sz w:val="22"/>
          <w:szCs w:val="22"/>
        </w:rPr>
        <w:t xml:space="preserve"> 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aw th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s,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each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 be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ed 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ep be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work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ds.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614"/>
        <w:rPr>
          <w:sz w:val="22"/>
          <w:szCs w:val="22"/>
        </w:rPr>
      </w:pP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ewor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ous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, and 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back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274E84">
      <w:pPr>
        <w:spacing w:before="2" w:line="240" w:lineRule="exact"/>
        <w:ind w:left="100" w:right="257"/>
        <w:rPr>
          <w:sz w:val="22"/>
          <w:szCs w:val="22"/>
        </w:rPr>
      </w:pPr>
      <w:r>
        <w:rPr>
          <w:sz w:val="22"/>
          <w:szCs w:val="22"/>
        </w:rPr>
        <w:t>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3.1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SD</w:t>
      </w:r>
      <w:r>
        <w:rPr>
          <w:spacing w:val="-3"/>
          <w:sz w:val="22"/>
          <w:szCs w:val="22"/>
        </w:rPr>
        <w:t>L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 un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shows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and how 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he wh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back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been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done</w:t>
      </w:r>
      <w:proofErr w:type="gramEnd"/>
      <w:r>
        <w:rPr>
          <w:sz w:val="22"/>
          <w:szCs w:val="22"/>
        </w:rPr>
        <w:t>.</w:t>
      </w:r>
    </w:p>
    <w:p w:rsidR="00EA2715" w:rsidRDefault="00EA2715">
      <w:pPr>
        <w:spacing w:before="9" w:line="100" w:lineRule="exact"/>
        <w:rPr>
          <w:sz w:val="10"/>
          <w:szCs w:val="10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F15C6">
      <w:pPr>
        <w:ind w:left="130"/>
      </w:pPr>
      <w:r>
        <w:pict>
          <v:shape id="_x0000_i1029" type="#_x0000_t75" style="width:217.5pt;height:219pt">
            <v:imagedata r:id="rId17" o:title=""/>
          </v:shape>
        </w:pict>
      </w:r>
    </w:p>
    <w:p w:rsidR="00EA2715" w:rsidRDefault="00EA2715">
      <w:pPr>
        <w:spacing w:before="3" w:line="100" w:lineRule="exact"/>
        <w:rPr>
          <w:sz w:val="10"/>
          <w:szCs w:val="10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K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y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poi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ts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d t</w:t>
      </w:r>
      <w:r>
        <w:rPr>
          <w:b/>
          <w:i/>
          <w:spacing w:val="1"/>
          <w:sz w:val="24"/>
          <w:szCs w:val="24"/>
        </w:rPr>
        <w:t>h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ir O</w:t>
      </w:r>
      <w:r>
        <w:rPr>
          <w:b/>
          <w:i/>
          <w:spacing w:val="-1"/>
          <w:sz w:val="24"/>
          <w:szCs w:val="24"/>
        </w:rPr>
        <w:t>u</w:t>
      </w:r>
      <w:r>
        <w:rPr>
          <w:b/>
          <w:i/>
          <w:spacing w:val="-2"/>
          <w:sz w:val="24"/>
          <w:szCs w:val="24"/>
        </w:rPr>
        <w:t>t</w:t>
      </w:r>
      <w:r>
        <w:rPr>
          <w:b/>
          <w:i/>
          <w:sz w:val="24"/>
          <w:szCs w:val="24"/>
        </w:rPr>
        <w:t>p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z w:val="24"/>
          <w:szCs w:val="24"/>
        </w:rPr>
        <w:t>t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e:</w:t>
      </w:r>
    </w:p>
    <w:p w:rsidR="00EA2715" w:rsidRDefault="002F15C6">
      <w:pPr>
        <w:spacing w:before="16" w:line="240" w:lineRule="exact"/>
        <w:ind w:left="866" w:right="100" w:hanging="360"/>
        <w:rPr>
          <w:sz w:val="22"/>
          <w:szCs w:val="22"/>
        </w:rPr>
      </w:pPr>
      <w:r>
        <w:pict>
          <v:shape id="_x0000_i1030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pacing w:val="-1"/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g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ee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ent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of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s</w:t>
      </w:r>
      <w:r w:rsidR="00274E84">
        <w:rPr>
          <w:sz w:val="22"/>
          <w:szCs w:val="22"/>
        </w:rPr>
        <w:t>p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c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f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ca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on 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 xml:space="preserve"> r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qu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en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(t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 xml:space="preserve">e </w:t>
      </w:r>
      <w:r w:rsidR="00274E84">
        <w:rPr>
          <w:spacing w:val="-2"/>
          <w:sz w:val="22"/>
          <w:szCs w:val="22"/>
        </w:rPr>
        <w:t>k</w:t>
      </w:r>
      <w:r w:rsidR="00274E84">
        <w:rPr>
          <w:sz w:val="22"/>
          <w:szCs w:val="22"/>
        </w:rPr>
        <w:t>ey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ou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put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 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s Ana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7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p</w:t>
      </w:r>
      <w:r w:rsidR="00274E84">
        <w:rPr>
          <w:sz w:val="22"/>
          <w:szCs w:val="22"/>
        </w:rPr>
        <w:t>ha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)</w:t>
      </w:r>
      <w:r w:rsidR="00274E84">
        <w:rPr>
          <w:sz w:val="22"/>
          <w:szCs w:val="22"/>
        </w:rPr>
        <w:t xml:space="preserve">, 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ch 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hou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 xml:space="preserve">d be 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,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con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ent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and </w:t>
      </w:r>
      <w:r w:rsidR="00274E84">
        <w:rPr>
          <w:spacing w:val="-2"/>
          <w:sz w:val="22"/>
          <w:szCs w:val="22"/>
        </w:rPr>
        <w:t>u</w:t>
      </w:r>
      <w:r w:rsidR="00274E84">
        <w:rPr>
          <w:sz w:val="22"/>
          <w:szCs w:val="22"/>
        </w:rPr>
        <w:t>na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b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 xml:space="preserve">uous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us</w:t>
      </w:r>
      <w:r w:rsidR="00274E84">
        <w:rPr>
          <w:spacing w:val="1"/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a</w:t>
      </w:r>
      <w:r w:rsidR="00274E84">
        <w:rPr>
          <w:sz w:val="22"/>
          <w:szCs w:val="22"/>
        </w:rPr>
        <w:t>s w</w:t>
      </w:r>
      <w:r w:rsidR="00274E84">
        <w:rPr>
          <w:spacing w:val="-3"/>
          <w:sz w:val="22"/>
          <w:szCs w:val="22"/>
        </w:rPr>
        <w:t>e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as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z w:val="22"/>
          <w:szCs w:val="22"/>
        </w:rPr>
        <w:t>co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pu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er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pec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s.</w:t>
      </w:r>
    </w:p>
    <w:p w:rsidR="00EA2715" w:rsidRDefault="002F15C6">
      <w:pPr>
        <w:spacing w:before="15" w:line="240" w:lineRule="exact"/>
        <w:ind w:left="866" w:right="353" w:hanging="360"/>
        <w:rPr>
          <w:sz w:val="22"/>
          <w:szCs w:val="22"/>
        </w:rPr>
      </w:pPr>
      <w:r>
        <w:pict>
          <v:shape id="_x0000_i1031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z w:val="22"/>
          <w:szCs w:val="22"/>
        </w:rPr>
        <w:t>S</w:t>
      </w:r>
      <w:r w:rsidR="00274E84">
        <w:rPr>
          <w:spacing w:val="-3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and ha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2"/>
          <w:sz w:val="22"/>
          <w:szCs w:val="22"/>
        </w:rPr>
        <w:t>d</w:t>
      </w:r>
      <w:r w:rsidR="00274E84">
        <w:rPr>
          <w:spacing w:val="-4"/>
          <w:sz w:val="22"/>
          <w:szCs w:val="22"/>
        </w:rPr>
        <w:t>-</w:t>
      </w:r>
      <w:r w:rsidR="00274E84">
        <w:rPr>
          <w:spacing w:val="2"/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er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z w:val="22"/>
          <w:szCs w:val="22"/>
        </w:rPr>
        <w:t xml:space="preserve">o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 u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er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, as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-2"/>
          <w:sz w:val="22"/>
          <w:szCs w:val="22"/>
        </w:rPr>
        <w:t>k</w:t>
      </w:r>
      <w:r w:rsidR="00274E84">
        <w:rPr>
          <w:sz w:val="22"/>
          <w:szCs w:val="22"/>
        </w:rPr>
        <w:t>ey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ou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p</w:t>
      </w:r>
      <w:r w:rsidR="00274E84">
        <w:rPr>
          <w:spacing w:val="-2"/>
          <w:sz w:val="22"/>
          <w:szCs w:val="22"/>
        </w:rPr>
        <w:t>u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of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 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s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I</w:t>
      </w:r>
      <w:r w:rsidR="00274E84">
        <w:rPr>
          <w:spacing w:val="-1"/>
          <w:sz w:val="22"/>
          <w:szCs w:val="22"/>
        </w:rPr>
        <w:t>m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en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on pha</w:t>
      </w:r>
      <w:r w:rsidR="00274E84">
        <w:rPr>
          <w:spacing w:val="1"/>
          <w:sz w:val="22"/>
          <w:szCs w:val="22"/>
        </w:rPr>
        <w:t>s</w:t>
      </w:r>
      <w:r w:rsidR="00274E84">
        <w:rPr>
          <w:sz w:val="22"/>
          <w:szCs w:val="22"/>
        </w:rPr>
        <w:t>e.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1176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need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: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a)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;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b)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ed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h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b</w:t>
      </w:r>
      <w:r>
        <w:rPr>
          <w:spacing w:val="1"/>
          <w:sz w:val="22"/>
          <w:szCs w:val="22"/>
        </w:rPr>
        <w:t>ef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ph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 w:right="548"/>
        <w:rPr>
          <w:sz w:val="22"/>
          <w:szCs w:val="22"/>
        </w:rPr>
        <w:sectPr w:rsidR="00EA2715">
          <w:pgSz w:w="12240" w:h="15840"/>
          <w:pgMar w:top="1360" w:right="1480" w:bottom="280" w:left="1340" w:header="720" w:footer="720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hed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ons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p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og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s,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</w:p>
    <w:p w:rsidR="00EA2715" w:rsidRDefault="00274E84">
      <w:pPr>
        <w:spacing w:before="78" w:line="240" w:lineRule="exact"/>
        <w:ind w:left="100" w:right="370"/>
        <w:rPr>
          <w:sz w:val="22"/>
          <w:szCs w:val="22"/>
        </w:rPr>
      </w:pPr>
      <w:proofErr w:type="gramStart"/>
      <w:r>
        <w:rPr>
          <w:sz w:val="22"/>
          <w:szCs w:val="22"/>
        </w:rPr>
        <w:lastRenderedPageBreak/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m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op.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 con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j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</w:p>
    <w:p w:rsidR="00EA2715" w:rsidRDefault="00274E84">
      <w:pPr>
        <w:spacing w:before="2" w:line="240" w:lineRule="exact"/>
        <w:ind w:left="100" w:right="1303"/>
        <w:rPr>
          <w:sz w:val="22"/>
          <w:szCs w:val="22"/>
        </w:rPr>
      </w:pP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ound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o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 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co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uch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had be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EA2715" w:rsidRDefault="00274E84">
      <w:pPr>
        <w:spacing w:before="3" w:line="240" w:lineRule="exact"/>
        <w:ind w:left="100" w:right="1330"/>
        <w:rPr>
          <w:sz w:val="22"/>
          <w:szCs w:val="22"/>
        </w:rPr>
      </w:pP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ed 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on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, and wh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be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ag</w:t>
      </w:r>
      <w:r>
        <w:rPr>
          <w:sz w:val="22"/>
          <w:szCs w:val="22"/>
        </w:rPr>
        <w:t>e,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b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 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. </w:t>
      </w: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</w:p>
    <w:p w:rsidR="00EA2715" w:rsidRDefault="00274E84">
      <w:pPr>
        <w:spacing w:before="2" w:line="240" w:lineRule="exact"/>
        <w:ind w:left="100" w:right="1352"/>
        <w:rPr>
          <w:sz w:val="22"/>
          <w:szCs w:val="22"/>
        </w:rPr>
      </w:pPr>
      <w:proofErr w:type="gramStart"/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 bo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y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 depa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.)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</w:p>
    <w:p w:rsidR="00EA2715" w:rsidRDefault="00274E84">
      <w:pPr>
        <w:spacing w:before="2" w:line="240" w:lineRule="exact"/>
        <w:ind w:left="100" w:right="1455"/>
        <w:rPr>
          <w:sz w:val="22"/>
          <w:szCs w:val="22"/>
        </w:rPr>
      </w:pPr>
      <w:proofErr w:type="gramStart"/>
      <w:r>
        <w:rPr>
          <w:sz w:val="22"/>
          <w:szCs w:val="22"/>
        </w:rPr>
        <w:t>ac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who </w:t>
      </w:r>
      <w:r>
        <w:rPr>
          <w:spacing w:val="-2"/>
          <w:sz w:val="22"/>
          <w:szCs w:val="22"/>
        </w:rPr>
        <w:t>w</w:t>
      </w:r>
      <w:r>
        <w:rPr>
          <w:spacing w:val="-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4"/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acce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The I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z w:val="24"/>
          <w:szCs w:val="24"/>
        </w:rPr>
        <w:t>port</w:t>
      </w:r>
      <w:r>
        <w:rPr>
          <w:b/>
          <w:i/>
          <w:spacing w:val="-2"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 xml:space="preserve">of </w:t>
      </w:r>
      <w:r>
        <w:rPr>
          <w:b/>
          <w:i/>
          <w:spacing w:val="-1"/>
          <w:sz w:val="24"/>
          <w:szCs w:val="24"/>
        </w:rPr>
        <w:t>D</w:t>
      </w:r>
      <w:r>
        <w:rPr>
          <w:b/>
          <w:i/>
          <w:sz w:val="24"/>
          <w:szCs w:val="24"/>
        </w:rPr>
        <w:t>o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</w:t>
      </w:r>
      <w:r>
        <w:rPr>
          <w:b/>
          <w:i/>
          <w:spacing w:val="-2"/>
          <w:sz w:val="24"/>
          <w:szCs w:val="24"/>
        </w:rPr>
        <w:t>a</w:t>
      </w:r>
      <w:r>
        <w:rPr>
          <w:b/>
          <w:i/>
          <w:sz w:val="24"/>
          <w:szCs w:val="24"/>
        </w:rPr>
        <w:t>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z w:val="24"/>
          <w:szCs w:val="24"/>
        </w:rPr>
        <w:t>on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1322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 xml:space="preserve"> 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ea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 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as</w:t>
      </w:r>
      <w:r>
        <w:rPr>
          <w:spacing w:val="-2"/>
          <w:sz w:val="22"/>
          <w:szCs w:val="22"/>
        </w:rPr>
        <w:t xml:space="preserve"> 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need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proofErr w:type="spellStart"/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 F</w:t>
      </w:r>
      <w:r>
        <w:rPr>
          <w:spacing w:val="-3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eck</w:t>
      </w:r>
      <w:r>
        <w:rPr>
          <w:sz w:val="22"/>
          <w:szCs w:val="22"/>
        </w:rPr>
        <w:t>ed 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any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j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ed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eed.</w:t>
      </w:r>
    </w:p>
    <w:p w:rsidR="00EA2715" w:rsidRDefault="00274E84">
      <w:pPr>
        <w:spacing w:before="1"/>
        <w:ind w:left="100" w:right="12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ed.</w:t>
      </w:r>
      <w:r>
        <w:rPr>
          <w:spacing w:val="2"/>
          <w:sz w:val="22"/>
          <w:szCs w:val="22"/>
        </w:rPr>
        <w:t xml:space="preserve"> 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ean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on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no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 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 show how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ade.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 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on, 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mm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 con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on,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EA2715" w:rsidRDefault="00EA2715">
      <w:pPr>
        <w:spacing w:before="6" w:line="120" w:lineRule="exact"/>
        <w:rPr>
          <w:sz w:val="12"/>
          <w:szCs w:val="12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3.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2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STATEME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 OF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Q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REME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TS</w:t>
      </w:r>
    </w:p>
    <w:p w:rsidR="00EA2715" w:rsidRDefault="00EA2715">
      <w:pPr>
        <w:spacing w:before="5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100" w:right="246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f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ev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ual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 depa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ch,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so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b/>
          <w:sz w:val="22"/>
          <w:szCs w:val="22"/>
        </w:rPr>
        <w:t>us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req</w:t>
      </w:r>
      <w:r>
        <w:rPr>
          <w:b/>
          <w:spacing w:val="-1"/>
          <w:sz w:val="22"/>
          <w:szCs w:val="22"/>
        </w:rPr>
        <w:t>ui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ent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d</w:t>
      </w:r>
      <w:r>
        <w:rPr>
          <w:b/>
          <w:sz w:val="22"/>
          <w:szCs w:val="22"/>
        </w:rPr>
        <w:t>oc</w:t>
      </w:r>
      <w:r>
        <w:rPr>
          <w:b/>
          <w:spacing w:val="-2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 xml:space="preserve">ent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on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</w:t>
      </w:r>
    </w:p>
    <w:p w:rsidR="00EA2715" w:rsidRDefault="00274E84">
      <w:pPr>
        <w:spacing w:before="1"/>
        <w:ind w:left="100" w:right="7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y</w:t>
      </w:r>
      <w:r>
        <w:rPr>
          <w:spacing w:val="-3"/>
          <w:sz w:val="22"/>
          <w:szCs w:val="22"/>
        </w:rPr>
        <w:t xml:space="preserve"> </w:t>
      </w:r>
      <w:r>
        <w:rPr>
          <w:b/>
          <w:spacing w:val="4"/>
          <w:sz w:val="22"/>
          <w:szCs w:val="22"/>
        </w:rPr>
        <w:t>w</w:t>
      </w:r>
      <w:r>
        <w:rPr>
          <w:b/>
          <w:sz w:val="22"/>
          <w:szCs w:val="22"/>
        </w:rPr>
        <w:t>hat</w:t>
      </w:r>
      <w:r>
        <w:rPr>
          <w:b/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bo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h</w:t>
      </w:r>
      <w:r>
        <w:rPr>
          <w:b/>
          <w:spacing w:val="-3"/>
          <w:sz w:val="22"/>
          <w:szCs w:val="22"/>
        </w:rPr>
        <w:t>o</w:t>
      </w:r>
      <w:r>
        <w:rPr>
          <w:b/>
          <w:sz w:val="22"/>
          <w:szCs w:val="22"/>
        </w:rPr>
        <w:t>w</w:t>
      </w:r>
      <w:r>
        <w:rPr>
          <w:b/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ed. Ra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f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 has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ned,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:</w:t>
      </w:r>
    </w:p>
    <w:p w:rsidR="00EA2715" w:rsidRDefault="00274E84">
      <w:pPr>
        <w:spacing w:before="4"/>
        <w:ind w:left="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a)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What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 xml:space="preserve">he 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ys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em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x</w:t>
      </w:r>
      <w:r>
        <w:rPr>
          <w:b/>
          <w:sz w:val="22"/>
          <w:szCs w:val="22"/>
        </w:rPr>
        <w:t>pec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ed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 d</w:t>
      </w:r>
      <w:r>
        <w:rPr>
          <w:b/>
          <w:spacing w:val="-3"/>
          <w:sz w:val="22"/>
          <w:szCs w:val="22"/>
        </w:rPr>
        <w:t>o</w:t>
      </w:r>
      <w:r>
        <w:rPr>
          <w:b/>
          <w:sz w:val="22"/>
          <w:szCs w:val="22"/>
        </w:rPr>
        <w:t>?</w:t>
      </w:r>
    </w:p>
    <w:p w:rsidR="00EA2715" w:rsidRDefault="00274E84">
      <w:pPr>
        <w:spacing w:line="240" w:lineRule="exact"/>
        <w:ind w:left="100" w:right="326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em –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. 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pos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easu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proofErr w:type="gramEnd"/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 ope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d.</w:t>
      </w:r>
    </w:p>
    <w:p w:rsidR="00EA2715" w:rsidRDefault="00274E84">
      <w:pPr>
        <w:spacing w:before="6"/>
        <w:ind w:left="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b) W</w:t>
      </w:r>
      <w:r>
        <w:rPr>
          <w:b/>
          <w:spacing w:val="-2"/>
          <w:sz w:val="22"/>
          <w:szCs w:val="22"/>
        </w:rPr>
        <w:t>h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wi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 xml:space="preserve">e 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3"/>
          <w:sz w:val="22"/>
          <w:szCs w:val="22"/>
        </w:rPr>
        <w:t>h</w:t>
      </w:r>
      <w:r>
        <w:rPr>
          <w:b/>
          <w:sz w:val="22"/>
          <w:szCs w:val="22"/>
        </w:rPr>
        <w:t xml:space="preserve">e </w:t>
      </w:r>
      <w:r>
        <w:rPr>
          <w:b/>
          <w:spacing w:val="1"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>y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?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</w:p>
    <w:p w:rsidR="00EA2715" w:rsidRDefault="00274E84">
      <w:pPr>
        <w:spacing w:before="5" w:line="240" w:lineRule="exact"/>
        <w:ind w:left="100" w:right="298"/>
        <w:rPr>
          <w:sz w:val="22"/>
          <w:szCs w:val="22"/>
        </w:rPr>
      </w:pPr>
      <w:proofErr w:type="gramStart"/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/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app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t/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r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before="3"/>
        <w:ind w:left="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c)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What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um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 s</w:t>
      </w:r>
      <w:r>
        <w:rPr>
          <w:b/>
          <w:spacing w:val="-2"/>
          <w:sz w:val="22"/>
          <w:szCs w:val="22"/>
        </w:rPr>
        <w:t>y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do?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depa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 A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or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</w:p>
    <w:p w:rsidR="00EA2715" w:rsidRDefault="00274E84">
      <w:pPr>
        <w:spacing w:before="1"/>
        <w:ind w:left="100" w:right="112"/>
        <w:rPr>
          <w:sz w:val="24"/>
          <w:szCs w:val="24"/>
        </w:rPr>
        <w:sectPr w:rsidR="00EA2715">
          <w:pgSz w:w="12240" w:h="15840"/>
          <w:pgMar w:top="1360" w:right="1360" w:bottom="280" w:left="1340" w:header="720" w:footer="720" w:gutter="0"/>
          <w:cols w:space="720"/>
        </w:sectPr>
      </w:pP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p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so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li</w:t>
      </w:r>
      <w:r>
        <w:rPr>
          <w:sz w:val="22"/>
          <w:szCs w:val="22"/>
        </w:rPr>
        <w:t>ne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and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eeps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proofErr w:type="spellStart"/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ex</w:t>
      </w:r>
      <w:proofErr w:type="spellEnd"/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uch as 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han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ed.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 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– d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ons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stem</w:t>
      </w:r>
      <w:r>
        <w:rPr>
          <w:b/>
          <w:i/>
          <w:spacing w:val="2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le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z w:val="24"/>
          <w:szCs w:val="24"/>
        </w:rPr>
        <w:t>on</w:t>
      </w:r>
    </w:p>
    <w:p w:rsidR="00EA2715" w:rsidRDefault="00274E84">
      <w:pPr>
        <w:spacing w:before="78" w:line="240" w:lineRule="exact"/>
        <w:ind w:left="100" w:right="639"/>
        <w:rPr>
          <w:sz w:val="22"/>
          <w:szCs w:val="22"/>
        </w:rPr>
      </w:pPr>
      <w:r>
        <w:rPr>
          <w:spacing w:val="2"/>
          <w:sz w:val="22"/>
          <w:szCs w:val="22"/>
        </w:rPr>
        <w:lastRenderedPageBreak/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acco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ac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:</w:t>
      </w:r>
    </w:p>
    <w:p w:rsidR="00EA2715" w:rsidRDefault="002F15C6">
      <w:pPr>
        <w:spacing w:before="4"/>
        <w:ind w:left="130"/>
      </w:pPr>
      <w:r>
        <w:pict>
          <v:shape id="_x0000_i1032" type="#_x0000_t75" style="width:358.5pt;height:134.25pt">
            <v:imagedata r:id="rId18" o:title=""/>
          </v:shape>
        </w:pic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3" w:line="220" w:lineRule="exact"/>
        <w:rPr>
          <w:sz w:val="22"/>
          <w:szCs w:val="22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The 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stem</w:t>
      </w:r>
      <w:r>
        <w:rPr>
          <w:b/>
          <w:i/>
          <w:spacing w:val="2"/>
          <w:sz w:val="24"/>
          <w:szCs w:val="24"/>
        </w:rPr>
        <w:t xml:space="preserve"> </w:t>
      </w:r>
      <w:r>
        <w:rPr>
          <w:b/>
          <w:i/>
          <w:spacing w:val="-2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>iro</w:t>
      </w:r>
      <w:r>
        <w:rPr>
          <w:b/>
          <w:i/>
          <w:spacing w:val="-1"/>
          <w:sz w:val="24"/>
          <w:szCs w:val="24"/>
        </w:rPr>
        <w:t>n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en</w:t>
      </w:r>
      <w:r>
        <w:rPr>
          <w:b/>
          <w:i/>
          <w:sz w:val="24"/>
          <w:szCs w:val="24"/>
        </w:rPr>
        <w:t>t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66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de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wit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an und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We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er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s,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ook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 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u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der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4"/>
          <w:sz w:val="22"/>
          <w:szCs w:val="22"/>
        </w:rPr>
        <w:t>o</w:t>
      </w:r>
      <w:r>
        <w:rPr>
          <w:sz w:val="22"/>
          <w:szCs w:val="22"/>
        </w:rPr>
        <w:t xml:space="preserve">-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b/>
          <w:color w:val="000000"/>
          <w:spacing w:val="-1"/>
          <w:sz w:val="22"/>
          <w:szCs w:val="22"/>
        </w:rPr>
        <w:t>E</w:t>
      </w:r>
      <w:r>
        <w:rPr>
          <w:b/>
          <w:color w:val="000000"/>
          <w:sz w:val="22"/>
          <w:szCs w:val="22"/>
        </w:rPr>
        <w:t>con</w:t>
      </w:r>
      <w:r>
        <w:rPr>
          <w:b/>
          <w:color w:val="000000"/>
          <w:spacing w:val="-2"/>
          <w:sz w:val="22"/>
          <w:szCs w:val="22"/>
        </w:rPr>
        <w:t>o</w:t>
      </w:r>
      <w:r>
        <w:rPr>
          <w:b/>
          <w:color w:val="000000"/>
          <w:spacing w:val="1"/>
          <w:sz w:val="22"/>
          <w:szCs w:val="22"/>
        </w:rPr>
        <w:t>m</w:t>
      </w:r>
      <w:r>
        <w:rPr>
          <w:b/>
          <w:color w:val="000000"/>
          <w:spacing w:val="-1"/>
          <w:sz w:val="22"/>
          <w:szCs w:val="22"/>
        </w:rPr>
        <w:t>i</w:t>
      </w:r>
      <w:r>
        <w:rPr>
          <w:b/>
          <w:color w:val="000000"/>
          <w:sz w:val="22"/>
          <w:szCs w:val="22"/>
        </w:rPr>
        <w:t>c</w:t>
      </w:r>
    </w:p>
    <w:p w:rsidR="00EA2715" w:rsidRDefault="00274E84">
      <w:pPr>
        <w:spacing w:before="2"/>
        <w:ind w:left="100" w:right="64"/>
        <w:rPr>
          <w:sz w:val="22"/>
          <w:szCs w:val="22"/>
        </w:rPr>
      </w:pPr>
      <w:r>
        <w:rPr>
          <w:sz w:val="22"/>
          <w:szCs w:val="22"/>
        </w:rPr>
        <w:t>Econo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proofErr w:type="spellStart"/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proofErr w:type="spellEnd"/>
      <w:r>
        <w:rPr>
          <w:spacing w:val="-2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ound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ex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1"/>
          <w:sz w:val="22"/>
          <w:szCs w:val="22"/>
        </w:rPr>
        <w:t>/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 and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ded.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Such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han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ue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proofErr w:type="spellEnd"/>
      <w:r>
        <w:rPr>
          <w:spacing w:val="-1"/>
          <w:sz w:val="22"/>
          <w:szCs w:val="22"/>
        </w:rPr>
        <w:t>"</w:t>
      </w:r>
      <w:r>
        <w:rPr>
          <w:sz w:val="22"/>
          <w:szCs w:val="22"/>
        </w:rPr>
        <w:t>, a</w:t>
      </w:r>
      <w:r>
        <w:rPr>
          <w:spacing w:val="-1"/>
          <w:sz w:val="22"/>
          <w:szCs w:val="22"/>
        </w:rPr>
        <w:t>lt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ch, by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,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 upon.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b/>
          <w:color w:val="000000"/>
          <w:spacing w:val="-1"/>
          <w:sz w:val="22"/>
          <w:szCs w:val="22"/>
        </w:rPr>
        <w:t>T</w:t>
      </w:r>
      <w:r>
        <w:rPr>
          <w:b/>
          <w:color w:val="000000"/>
          <w:sz w:val="22"/>
          <w:szCs w:val="22"/>
        </w:rPr>
        <w:t>ech</w:t>
      </w:r>
      <w:r>
        <w:rPr>
          <w:b/>
          <w:color w:val="000000"/>
          <w:spacing w:val="-3"/>
          <w:sz w:val="22"/>
          <w:szCs w:val="22"/>
        </w:rPr>
        <w:t>n</w:t>
      </w:r>
      <w:r>
        <w:rPr>
          <w:b/>
          <w:color w:val="000000"/>
          <w:spacing w:val="1"/>
          <w:sz w:val="22"/>
          <w:szCs w:val="22"/>
        </w:rPr>
        <w:t>i</w:t>
      </w:r>
      <w:r>
        <w:rPr>
          <w:b/>
          <w:color w:val="000000"/>
          <w:sz w:val="22"/>
          <w:szCs w:val="22"/>
        </w:rPr>
        <w:t>c</w:t>
      </w:r>
      <w:r>
        <w:rPr>
          <w:b/>
          <w:color w:val="000000"/>
          <w:spacing w:val="-2"/>
          <w:sz w:val="22"/>
          <w:szCs w:val="22"/>
        </w:rPr>
        <w:t>a</w:t>
      </w:r>
      <w:r>
        <w:rPr>
          <w:b/>
          <w:color w:val="000000"/>
          <w:sz w:val="22"/>
          <w:szCs w:val="22"/>
        </w:rPr>
        <w:t>l</w:t>
      </w:r>
    </w:p>
    <w:p w:rsidR="00EA2715" w:rsidRDefault="00274E84">
      <w:pPr>
        <w:spacing w:before="1"/>
        <w:ind w:left="100" w:right="135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chn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be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ose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2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 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s we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der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before="1" w:line="240" w:lineRule="exact"/>
        <w:ind w:left="100" w:right="281"/>
        <w:rPr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ands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and so</w:t>
      </w:r>
      <w:r>
        <w:rPr>
          <w:spacing w:val="1"/>
          <w:sz w:val="22"/>
          <w:szCs w:val="22"/>
        </w:rPr>
        <w:t>ft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3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 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c.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b/>
          <w:color w:val="000000"/>
          <w:sz w:val="22"/>
          <w:szCs w:val="22"/>
        </w:rPr>
        <w:t>So</w:t>
      </w:r>
      <w:r>
        <w:rPr>
          <w:b/>
          <w:color w:val="000000"/>
          <w:spacing w:val="-2"/>
          <w:sz w:val="22"/>
          <w:szCs w:val="22"/>
        </w:rPr>
        <w:t>c</w:t>
      </w:r>
      <w:r>
        <w:rPr>
          <w:b/>
          <w:color w:val="000000"/>
          <w:spacing w:val="1"/>
          <w:sz w:val="22"/>
          <w:szCs w:val="22"/>
        </w:rPr>
        <w:t>i</w:t>
      </w:r>
      <w:r>
        <w:rPr>
          <w:b/>
          <w:color w:val="000000"/>
          <w:sz w:val="22"/>
          <w:szCs w:val="22"/>
        </w:rPr>
        <w:t>al</w:t>
      </w:r>
    </w:p>
    <w:p w:rsidR="00EA2715" w:rsidRDefault="00274E84">
      <w:pPr>
        <w:spacing w:before="6" w:line="240" w:lineRule="exact"/>
        <w:ind w:left="100" w:right="1533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 s</w:t>
      </w:r>
      <w:r>
        <w:rPr>
          <w:spacing w:val="-2"/>
          <w:sz w:val="22"/>
          <w:szCs w:val="22"/>
        </w:rPr>
        <w:t>oc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quan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uch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b 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ons.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way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pec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s.</w:t>
      </w:r>
    </w:p>
    <w:p w:rsidR="00EA2715" w:rsidRDefault="00EA2715">
      <w:pPr>
        <w:spacing w:before="18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The 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t</w:t>
      </w:r>
      <w:r>
        <w:rPr>
          <w:b/>
          <w:i/>
          <w:sz w:val="24"/>
          <w:szCs w:val="24"/>
        </w:rPr>
        <w:t>ial</w:t>
      </w:r>
      <w:r>
        <w:rPr>
          <w:b/>
          <w:i/>
          <w:spacing w:val="-2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z w:val="24"/>
          <w:szCs w:val="24"/>
        </w:rPr>
        <w:t>t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z w:val="24"/>
          <w:szCs w:val="24"/>
        </w:rPr>
        <w:t>dy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103"/>
        <w:rPr>
          <w:sz w:val="22"/>
          <w:szCs w:val="22"/>
        </w:rPr>
        <w:sectPr w:rsidR="00EA2715">
          <w:pgSz w:w="12240" w:h="15840"/>
          <w:pgMar w:top="1360" w:right="1380" w:bottom="280" w:left="1340" w:header="720" w:footer="720" w:gutter="0"/>
          <w:cols w:space="720"/>
        </w:sect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ti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u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y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al 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udy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eam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ag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 depa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an accou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 ac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pos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not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oug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nee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ll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and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pr</w:t>
      </w:r>
      <w:r>
        <w:rPr>
          <w:sz w:val="22"/>
          <w:szCs w:val="22"/>
        </w:rPr>
        <w:t>opos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new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ds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 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s,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– 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pend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 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c</w:t>
      </w:r>
      <w:r>
        <w:rPr>
          <w:spacing w:val="2"/>
          <w:sz w:val="22"/>
          <w:szCs w:val="22"/>
        </w:rPr>
        <w:t>o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ope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pa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</w:p>
    <w:p w:rsidR="00EA2715" w:rsidRDefault="00274E84">
      <w:pPr>
        <w:spacing w:before="74"/>
        <w:ind w:left="100" w:right="206"/>
        <w:rPr>
          <w:sz w:val="22"/>
          <w:szCs w:val="22"/>
        </w:rPr>
      </w:pPr>
      <w:proofErr w:type="gramStart"/>
      <w:r>
        <w:rPr>
          <w:sz w:val="22"/>
          <w:szCs w:val="22"/>
        </w:rPr>
        <w:lastRenderedPageBreak/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ea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c. R</w:t>
      </w:r>
      <w:r>
        <w:rPr>
          <w:spacing w:val="-3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peop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'</w:t>
      </w:r>
      <w:r>
        <w:rPr>
          <w:sz w:val="22"/>
          <w:szCs w:val="22"/>
        </w:rPr>
        <w:t>s expe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en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t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can de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er hand,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hea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aded,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ade cou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'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at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Us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r 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>olv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213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e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 wi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n. 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 one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ag</w:t>
      </w:r>
      <w:r>
        <w:rPr>
          <w:sz w:val="22"/>
          <w:szCs w:val="22"/>
        </w:rPr>
        <w:t>e.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3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5"/>
          <w:sz w:val="22"/>
          <w:szCs w:val="22"/>
        </w:rPr>
        <w:t>g</w:t>
      </w:r>
      <w:r>
        <w:rPr>
          <w:sz w:val="22"/>
          <w:szCs w:val="22"/>
        </w:rPr>
        <w:t>:</w:t>
      </w:r>
    </w:p>
    <w:p w:rsidR="00EA2715" w:rsidRDefault="00274E84">
      <w:pPr>
        <w:spacing w:before="16"/>
        <w:ind w:left="876"/>
        <w:rPr>
          <w:sz w:val="22"/>
          <w:szCs w:val="22"/>
        </w:rPr>
      </w:pPr>
      <w:r>
        <w:pict>
          <v:shape id="_x0000_s1207" type="#_x0000_t75" style="position:absolute;left:0;text-align:left;margin-left:90pt;margin-top:.05pt;width:10.1pt;height:40.45pt;z-index:-3985;mso-position-horizontal-relative:page">
            <v:imagedata r:id="rId19" o:title=""/>
            <w10:wrap anchorx="page"/>
          </v:shape>
        </w:pict>
      </w:r>
      <w:proofErr w:type="gramStart"/>
      <w:r>
        <w:rPr>
          <w:sz w:val="22"/>
          <w:szCs w:val="22"/>
        </w:rPr>
        <w:t>acce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;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proofErr w:type="gramStart"/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;</w:t>
      </w:r>
    </w:p>
    <w:p w:rsidR="00EA2715" w:rsidRDefault="00274E84">
      <w:pPr>
        <w:spacing w:before="16"/>
        <w:ind w:left="820" w:right="583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who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ands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before="1" w:line="240" w:lineRule="exact"/>
        <w:ind w:left="100" w:right="213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g</w:t>
      </w:r>
      <w:r>
        <w:rPr>
          <w:sz w:val="22"/>
          <w:szCs w:val="22"/>
        </w:rPr>
        <w:t>ood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 be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hus,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do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unde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proofErr w:type="gramStart"/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>s</w:t>
      </w:r>
      <w:proofErr w:type="gramEnd"/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proofErr w:type="gramEnd"/>
      <w:r>
        <w:rPr>
          <w:sz w:val="22"/>
          <w:szCs w:val="22"/>
        </w:rPr>
        <w:t>, but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nde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.</w:t>
      </w:r>
    </w:p>
    <w:p w:rsidR="00EA2715" w:rsidRDefault="00EA2715">
      <w:pPr>
        <w:spacing w:before="6" w:line="120" w:lineRule="exact"/>
        <w:rPr>
          <w:sz w:val="12"/>
          <w:szCs w:val="12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3.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THE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ER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 xml:space="preserve">EL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V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L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V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ED</w:t>
      </w:r>
    </w:p>
    <w:p w:rsidR="00EA2715" w:rsidRDefault="00EA2715">
      <w:pPr>
        <w:spacing w:line="160" w:lineRule="exact"/>
        <w:rPr>
          <w:sz w:val="16"/>
          <w:szCs w:val="16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The Co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2"/>
          <w:sz w:val="24"/>
          <w:szCs w:val="24"/>
        </w:rPr>
        <w:t>p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z w:val="24"/>
          <w:szCs w:val="24"/>
        </w:rPr>
        <w:t>ter Pro</w:t>
      </w:r>
      <w:r>
        <w:rPr>
          <w:b/>
          <w:i/>
          <w:spacing w:val="-1"/>
          <w:sz w:val="24"/>
          <w:szCs w:val="24"/>
        </w:rPr>
        <w:t>fe</w:t>
      </w:r>
      <w:r>
        <w:rPr>
          <w:b/>
          <w:i/>
          <w:sz w:val="24"/>
          <w:szCs w:val="24"/>
        </w:rPr>
        <w:t>ss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z w:val="24"/>
          <w:szCs w:val="24"/>
        </w:rPr>
        <w:t>o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als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74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oups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–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s. Ho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een 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s,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and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not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 w</w:t>
      </w:r>
      <w:r>
        <w:rPr>
          <w:spacing w:val="-3"/>
          <w:sz w:val="22"/>
          <w:szCs w:val="22"/>
        </w:rPr>
        <w:t>o</w:t>
      </w:r>
      <w:r>
        <w:rPr>
          <w:spacing w:val="-2"/>
          <w:sz w:val="22"/>
          <w:szCs w:val="22"/>
        </w:rPr>
        <w:t>rk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an 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 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 by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s. 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 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ds b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d,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duc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t 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nds of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-3"/>
          <w:sz w:val="22"/>
          <w:szCs w:val="22"/>
        </w:rPr>
        <w:t>m</w:t>
      </w:r>
      <w:r>
        <w:rPr>
          <w:spacing w:val="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ed.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h, 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aw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 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424" w:right="6706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a)</w:t>
      </w:r>
      <w:r>
        <w:rPr>
          <w:b/>
          <w:spacing w:val="47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he Sys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m</w:t>
      </w:r>
      <w:r>
        <w:rPr>
          <w:b/>
          <w:sz w:val="22"/>
          <w:szCs w:val="22"/>
        </w:rPr>
        <w:t>s 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y</w:t>
      </w:r>
      <w:r>
        <w:rPr>
          <w:b/>
          <w:sz w:val="22"/>
          <w:szCs w:val="22"/>
        </w:rPr>
        <w:t>st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106"/>
        <w:rPr>
          <w:sz w:val="22"/>
          <w:szCs w:val="22"/>
        </w:rPr>
      </w:pPr>
      <w:r>
        <w:rPr>
          <w:sz w:val="22"/>
          <w:szCs w:val="22"/>
        </w:rPr>
        <w:t>We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s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a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new)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274E84">
      <w:pPr>
        <w:spacing w:before="1" w:line="240" w:lineRule="exact"/>
        <w:ind w:left="100" w:right="36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hus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bo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bus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and 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 xml:space="preserve">ob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cope,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aps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ne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bac</w:t>
      </w:r>
      <w:r>
        <w:rPr>
          <w:spacing w:val="-2"/>
          <w:sz w:val="22"/>
          <w:szCs w:val="22"/>
        </w:rPr>
        <w:t>kg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ound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424" w:right="6595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b)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he Sys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m</w:t>
      </w:r>
      <w:r>
        <w:rPr>
          <w:b/>
          <w:sz w:val="22"/>
          <w:szCs w:val="22"/>
        </w:rPr>
        <w:t>s De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gner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141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be </w:t>
      </w:r>
      <w:r>
        <w:rPr>
          <w:spacing w:val="-2"/>
          <w:sz w:val="22"/>
          <w:szCs w:val="22"/>
        </w:rPr>
        <w:t>de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docu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pa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ned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ob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work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one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s: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  <w:sectPr w:rsidR="00EA2715">
          <w:pgSz w:w="12240" w:h="15840"/>
          <w:pgMar w:top="1360" w:right="1380" w:bottom="280" w:left="1340" w:header="720" w:footer="720" w:gutter="0"/>
          <w:cols w:space="720"/>
        </w:sect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a)</w:t>
      </w:r>
      <w:r>
        <w:rPr>
          <w:spacing w:val="-1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usu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ano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</w:t>
      </w:r>
      <w:proofErr w:type="spellEnd"/>
      <w:r>
        <w:rPr>
          <w:sz w:val="22"/>
          <w:szCs w:val="22"/>
        </w:rPr>
        <w:t>)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;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</w:p>
    <w:p w:rsidR="00EA2715" w:rsidRDefault="00274E84">
      <w:pPr>
        <w:spacing w:before="74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lastRenderedPageBreak/>
        <w:t>(</w:t>
      </w:r>
      <w:r>
        <w:rPr>
          <w:sz w:val="22"/>
          <w:szCs w:val="22"/>
        </w:rPr>
        <w:t>b)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eet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 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new need.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249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ob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ous,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y </w:t>
      </w:r>
      <w:r>
        <w:rPr>
          <w:spacing w:val="-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f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ed,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r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but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does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en wh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ay 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ded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echan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113"/>
        <w:rPr>
          <w:sz w:val="22"/>
          <w:szCs w:val="22"/>
        </w:rPr>
      </w:pPr>
      <w:r>
        <w:rPr>
          <w:sz w:val="22"/>
          <w:szCs w:val="22"/>
        </w:rPr>
        <w:t>Ess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e</w:t>
      </w:r>
      <w:proofErr w:type="spellEnd"/>
      <w:r>
        <w:rPr>
          <w:spacing w:val="-2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ound</w:t>
      </w:r>
      <w:proofErr w:type="gramEnd"/>
      <w:r>
        <w:rPr>
          <w:sz w:val="22"/>
          <w:szCs w:val="22"/>
        </w:rPr>
        <w:t xml:space="preserve"> con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done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on)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how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done.</w:t>
      </w:r>
      <w:r>
        <w:rPr>
          <w:spacing w:val="-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hus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s: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St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z w:val="22"/>
          <w:szCs w:val="22"/>
        </w:rPr>
        <w:t>dy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he </w:t>
      </w:r>
      <w:r>
        <w:rPr>
          <w:color w:val="000000"/>
          <w:spacing w:val="-1"/>
          <w:sz w:val="22"/>
          <w:szCs w:val="22"/>
        </w:rPr>
        <w:t>r</w:t>
      </w:r>
      <w:r>
        <w:rPr>
          <w:color w:val="000000"/>
          <w:sz w:val="22"/>
          <w:szCs w:val="22"/>
        </w:rPr>
        <w:t>eq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pacing w:val="1"/>
          <w:sz w:val="22"/>
          <w:szCs w:val="22"/>
        </w:rPr>
        <w:t>ir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ent</w:t>
      </w:r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2"/>
          <w:sz w:val="22"/>
          <w:szCs w:val="22"/>
        </w:rPr>
        <w:t>p</w:t>
      </w:r>
      <w:r>
        <w:rPr>
          <w:color w:val="000000"/>
          <w:sz w:val="22"/>
          <w:szCs w:val="22"/>
        </w:rPr>
        <w:t>ec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pacing w:val="1"/>
          <w:sz w:val="22"/>
          <w:szCs w:val="22"/>
        </w:rPr>
        <w:t>fi</w:t>
      </w:r>
      <w:r>
        <w:rPr>
          <w:color w:val="000000"/>
          <w:spacing w:val="-2"/>
          <w:sz w:val="22"/>
          <w:szCs w:val="22"/>
        </w:rPr>
        <w:t>c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on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and d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 xml:space="preserve">ne 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>he o</w:t>
      </w:r>
      <w:r>
        <w:rPr>
          <w:color w:val="000000"/>
          <w:spacing w:val="-2"/>
          <w:sz w:val="22"/>
          <w:szCs w:val="22"/>
        </w:rPr>
        <w:t>v</w:t>
      </w:r>
      <w:r>
        <w:rPr>
          <w:color w:val="000000"/>
          <w:spacing w:val="3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>l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2"/>
          <w:sz w:val="22"/>
          <w:szCs w:val="22"/>
        </w:rPr>
        <w:t>y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>em</w:t>
      </w:r>
      <w:r>
        <w:rPr>
          <w:color w:val="000000"/>
          <w:spacing w:val="-3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 xml:space="preserve">n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s of</w:t>
      </w:r>
      <w:r>
        <w:rPr>
          <w:color w:val="000000"/>
          <w:spacing w:val="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z w:val="22"/>
          <w:szCs w:val="22"/>
        </w:rPr>
        <w:t>pu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,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ou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p</w:t>
      </w:r>
      <w:r>
        <w:rPr>
          <w:color w:val="000000"/>
          <w:sz w:val="22"/>
          <w:szCs w:val="22"/>
        </w:rPr>
        <w:t>u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,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EA2715" w:rsidRDefault="00274E84">
      <w:pPr>
        <w:spacing w:before="3" w:line="240" w:lineRule="exact"/>
        <w:ind w:left="100" w:right="331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D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z w:val="22"/>
          <w:szCs w:val="22"/>
        </w:rPr>
        <w:t xml:space="preserve">n,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 d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il</w:t>
      </w:r>
      <w:r>
        <w:rPr>
          <w:color w:val="000000"/>
          <w:sz w:val="22"/>
          <w:szCs w:val="22"/>
        </w:rPr>
        <w:t>,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h</w:t>
      </w:r>
      <w:r>
        <w:rPr>
          <w:color w:val="000000"/>
          <w:sz w:val="22"/>
          <w:szCs w:val="22"/>
        </w:rPr>
        <w:t xml:space="preserve">e 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4"/>
          <w:sz w:val="22"/>
          <w:szCs w:val="22"/>
        </w:rPr>
        <w:t>y</w:t>
      </w:r>
      <w:r>
        <w:rPr>
          <w:color w:val="000000"/>
          <w:sz w:val="22"/>
          <w:szCs w:val="22"/>
        </w:rPr>
        <w:t>ou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s </w:t>
      </w:r>
      <w:r>
        <w:rPr>
          <w:color w:val="000000"/>
          <w:spacing w:val="-2"/>
          <w:sz w:val="22"/>
          <w:szCs w:val="22"/>
        </w:rPr>
        <w:t>o</w:t>
      </w:r>
      <w:r>
        <w:rPr>
          <w:color w:val="000000"/>
          <w:sz w:val="22"/>
          <w:szCs w:val="22"/>
        </w:rPr>
        <w:t>f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>l</w:t>
      </w:r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ou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p</w:t>
      </w:r>
      <w:r>
        <w:rPr>
          <w:color w:val="000000"/>
          <w:sz w:val="22"/>
          <w:szCs w:val="22"/>
        </w:rPr>
        <w:t>ut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d</w:t>
      </w:r>
      <w:r>
        <w:rPr>
          <w:color w:val="000000"/>
          <w:sz w:val="22"/>
          <w:szCs w:val="22"/>
        </w:rPr>
        <w:t>ocu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en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s, 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p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s </w:t>
      </w:r>
      <w:r>
        <w:rPr>
          <w:color w:val="000000"/>
          <w:spacing w:val="1"/>
          <w:sz w:val="22"/>
          <w:szCs w:val="22"/>
        </w:rPr>
        <w:t>a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z w:val="22"/>
          <w:szCs w:val="22"/>
        </w:rPr>
        <w:t>d d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>sp</w:t>
      </w:r>
      <w:r>
        <w:rPr>
          <w:color w:val="000000"/>
          <w:spacing w:val="-1"/>
          <w:sz w:val="22"/>
          <w:szCs w:val="22"/>
        </w:rPr>
        <w:t>l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2"/>
          <w:sz w:val="22"/>
          <w:szCs w:val="22"/>
        </w:rPr>
        <w:t>y</w:t>
      </w:r>
      <w:r>
        <w:rPr>
          <w:color w:val="000000"/>
          <w:sz w:val="22"/>
          <w:szCs w:val="22"/>
        </w:rPr>
        <w:t xml:space="preserve">s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o </w:t>
      </w:r>
      <w:r>
        <w:rPr>
          <w:color w:val="000000"/>
          <w:spacing w:val="-2"/>
          <w:sz w:val="22"/>
          <w:szCs w:val="22"/>
        </w:rPr>
        <w:t>b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od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z w:val="22"/>
          <w:szCs w:val="22"/>
        </w:rPr>
        <w:t>ced by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he s</w:t>
      </w:r>
      <w:r>
        <w:rPr>
          <w:color w:val="000000"/>
          <w:spacing w:val="-2"/>
          <w:sz w:val="22"/>
          <w:szCs w:val="22"/>
        </w:rPr>
        <w:t>y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em</w:t>
      </w:r>
      <w:r>
        <w:rPr>
          <w:color w:val="000000"/>
          <w:spacing w:val="-3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and de</w:t>
      </w:r>
      <w:r>
        <w:rPr>
          <w:color w:val="000000"/>
          <w:spacing w:val="-2"/>
          <w:sz w:val="22"/>
          <w:szCs w:val="22"/>
        </w:rPr>
        <w:t>f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ne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h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r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ex</w:t>
      </w:r>
      <w:r>
        <w:rPr>
          <w:color w:val="000000"/>
          <w:spacing w:val="-2"/>
          <w:sz w:val="22"/>
          <w:szCs w:val="22"/>
        </w:rPr>
        <w:t>p</w:t>
      </w:r>
      <w:r>
        <w:rPr>
          <w:color w:val="000000"/>
          <w:sz w:val="22"/>
          <w:szCs w:val="22"/>
        </w:rPr>
        <w:t>ec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 xml:space="preserve">d </w:t>
      </w:r>
      <w:r>
        <w:rPr>
          <w:color w:val="000000"/>
          <w:spacing w:val="-2"/>
          <w:sz w:val="22"/>
          <w:szCs w:val="22"/>
        </w:rPr>
        <w:t>f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eq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z w:val="22"/>
          <w:szCs w:val="22"/>
        </w:rPr>
        <w:t>en</w:t>
      </w:r>
      <w:r>
        <w:rPr>
          <w:color w:val="000000"/>
          <w:spacing w:val="-2"/>
          <w:sz w:val="22"/>
          <w:szCs w:val="22"/>
        </w:rPr>
        <w:t>c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es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 xml:space="preserve">and </w:t>
      </w:r>
      <w:r>
        <w:rPr>
          <w:color w:val="000000"/>
          <w:spacing w:val="-2"/>
          <w:sz w:val="22"/>
          <w:szCs w:val="22"/>
        </w:rPr>
        <w:t>v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s</w:t>
      </w:r>
      <w:r>
        <w:rPr>
          <w:color w:val="000000"/>
          <w:sz w:val="22"/>
          <w:szCs w:val="22"/>
        </w:rPr>
        <w:t>,</w:t>
      </w:r>
      <w:r>
        <w:rPr>
          <w:color w:val="000000"/>
          <w:spacing w:val="3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w</w:t>
      </w:r>
      <w:r>
        <w:rPr>
          <w:color w:val="000000"/>
          <w:sz w:val="22"/>
          <w:szCs w:val="22"/>
        </w:rPr>
        <w:t>he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 xml:space="preserve">e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h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s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not</w:t>
      </w:r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c</w:t>
      </w:r>
      <w:r>
        <w:rPr>
          <w:color w:val="000000"/>
          <w:spacing w:val="-1"/>
          <w:sz w:val="22"/>
          <w:szCs w:val="22"/>
        </w:rPr>
        <w:t>l</w:t>
      </w:r>
      <w:r>
        <w:rPr>
          <w:color w:val="000000"/>
          <w:sz w:val="22"/>
          <w:szCs w:val="22"/>
        </w:rPr>
        <w:t>ea</w:t>
      </w:r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>y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exp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3"/>
          <w:sz w:val="22"/>
          <w:szCs w:val="22"/>
        </w:rPr>
        <w:t>s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e</w:t>
      </w:r>
      <w:r>
        <w:rPr>
          <w:color w:val="000000"/>
          <w:sz w:val="22"/>
          <w:szCs w:val="22"/>
        </w:rPr>
        <w:t>d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he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274E84">
      <w:pPr>
        <w:spacing w:before="1" w:line="240" w:lineRule="exact"/>
        <w:ind w:left="100" w:right="471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D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ne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he </w:t>
      </w:r>
      <w:r>
        <w:rPr>
          <w:color w:val="000000"/>
          <w:spacing w:val="-2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oc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1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z w:val="22"/>
          <w:szCs w:val="22"/>
        </w:rPr>
        <w:t>g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c of</w:t>
      </w:r>
      <w:r>
        <w:rPr>
          <w:color w:val="000000"/>
          <w:spacing w:val="1"/>
          <w:sz w:val="22"/>
          <w:szCs w:val="22"/>
        </w:rPr>
        <w:t xml:space="preserve"> t</w:t>
      </w:r>
      <w:r>
        <w:rPr>
          <w:color w:val="000000"/>
          <w:spacing w:val="-2"/>
          <w:sz w:val="22"/>
          <w:szCs w:val="22"/>
        </w:rPr>
        <w:t>h</w:t>
      </w:r>
      <w:r>
        <w:rPr>
          <w:color w:val="000000"/>
          <w:sz w:val="22"/>
          <w:szCs w:val="22"/>
        </w:rPr>
        <w:t xml:space="preserve">e </w:t>
      </w:r>
      <w:r>
        <w:rPr>
          <w:color w:val="000000"/>
          <w:spacing w:val="1"/>
          <w:sz w:val="22"/>
          <w:szCs w:val="22"/>
        </w:rPr>
        <w:t>s</w:t>
      </w:r>
      <w:r>
        <w:rPr>
          <w:color w:val="000000"/>
          <w:spacing w:val="-2"/>
          <w:sz w:val="22"/>
          <w:szCs w:val="22"/>
        </w:rPr>
        <w:t>y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;</w:t>
      </w:r>
      <w:r>
        <w:rPr>
          <w:color w:val="000000"/>
          <w:spacing w:val="1"/>
          <w:sz w:val="22"/>
          <w:szCs w:val="22"/>
        </w:rPr>
        <w:t xml:space="preserve"> t</w:t>
      </w:r>
      <w:r>
        <w:rPr>
          <w:color w:val="000000"/>
          <w:spacing w:val="-2"/>
          <w:sz w:val="22"/>
          <w:szCs w:val="22"/>
        </w:rPr>
        <w:t>h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w</w:t>
      </w:r>
      <w:r>
        <w:rPr>
          <w:color w:val="000000"/>
          <w:spacing w:val="1"/>
          <w:sz w:val="22"/>
          <w:szCs w:val="22"/>
        </w:rPr>
        <w:t>il</w:t>
      </w:r>
      <w:r>
        <w:rPr>
          <w:color w:val="000000"/>
          <w:sz w:val="22"/>
          <w:szCs w:val="22"/>
        </w:rPr>
        <w:t>l</w:t>
      </w:r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de</w:t>
      </w:r>
      <w:r>
        <w:rPr>
          <w:color w:val="000000"/>
          <w:spacing w:val="-1"/>
          <w:sz w:val="22"/>
          <w:szCs w:val="22"/>
        </w:rPr>
        <w:t>f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ne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h</w:t>
      </w:r>
      <w:r>
        <w:rPr>
          <w:color w:val="000000"/>
          <w:sz w:val="22"/>
          <w:szCs w:val="22"/>
        </w:rPr>
        <w:t>e p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s whi</w:t>
      </w:r>
      <w:r>
        <w:rPr>
          <w:color w:val="000000"/>
          <w:spacing w:val="1"/>
          <w:sz w:val="22"/>
          <w:szCs w:val="22"/>
        </w:rPr>
        <w:t>c</w:t>
      </w:r>
      <w:r>
        <w:rPr>
          <w:color w:val="000000"/>
          <w:sz w:val="22"/>
          <w:szCs w:val="22"/>
        </w:rPr>
        <w:t>h</w:t>
      </w:r>
      <w:r>
        <w:rPr>
          <w:color w:val="000000"/>
          <w:spacing w:val="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q</w:t>
      </w:r>
      <w:r>
        <w:rPr>
          <w:color w:val="000000"/>
          <w:sz w:val="22"/>
          <w:szCs w:val="22"/>
        </w:rPr>
        <w:t>u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ed,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he </w:t>
      </w:r>
      <w:r>
        <w:rPr>
          <w:color w:val="000000"/>
          <w:spacing w:val="1"/>
          <w:sz w:val="22"/>
          <w:szCs w:val="22"/>
        </w:rPr>
        <w:t>f</w:t>
      </w:r>
      <w:r>
        <w:rPr>
          <w:color w:val="000000"/>
          <w:sz w:val="22"/>
          <w:szCs w:val="22"/>
        </w:rPr>
        <w:t>un</w:t>
      </w:r>
      <w:r>
        <w:rPr>
          <w:color w:val="000000"/>
          <w:spacing w:val="-2"/>
          <w:sz w:val="22"/>
          <w:szCs w:val="22"/>
        </w:rPr>
        <w:t>c</w:t>
      </w:r>
      <w:r>
        <w:rPr>
          <w:color w:val="000000"/>
          <w:spacing w:val="1"/>
          <w:sz w:val="22"/>
          <w:szCs w:val="22"/>
        </w:rPr>
        <w:t>ti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z w:val="22"/>
          <w:szCs w:val="22"/>
        </w:rPr>
        <w:t xml:space="preserve">s 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>hey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w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1"/>
          <w:sz w:val="22"/>
          <w:szCs w:val="22"/>
        </w:rPr>
        <w:t>l</w:t>
      </w:r>
      <w:r>
        <w:rPr>
          <w:color w:val="000000"/>
          <w:sz w:val="22"/>
          <w:szCs w:val="22"/>
        </w:rPr>
        <w:t>l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c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rr</w:t>
      </w:r>
      <w:r>
        <w:rPr>
          <w:color w:val="000000"/>
          <w:sz w:val="22"/>
          <w:szCs w:val="22"/>
        </w:rPr>
        <w:t>y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and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he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2"/>
          <w:sz w:val="22"/>
          <w:szCs w:val="22"/>
        </w:rPr>
        <w:t>d</w:t>
      </w:r>
      <w:r>
        <w:rPr>
          <w:color w:val="000000"/>
          <w:sz w:val="22"/>
          <w:szCs w:val="22"/>
        </w:rPr>
        <w:t>er</w:t>
      </w:r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 xml:space="preserve">n </w:t>
      </w:r>
      <w:r>
        <w:rPr>
          <w:color w:val="000000"/>
          <w:spacing w:val="-1"/>
          <w:sz w:val="22"/>
          <w:szCs w:val="22"/>
        </w:rPr>
        <w:t>w</w:t>
      </w:r>
      <w:r>
        <w:rPr>
          <w:color w:val="000000"/>
          <w:sz w:val="22"/>
          <w:szCs w:val="22"/>
        </w:rPr>
        <w:t>h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 xml:space="preserve">ch 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>h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y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w</w:t>
      </w:r>
      <w:r>
        <w:rPr>
          <w:color w:val="000000"/>
          <w:spacing w:val="1"/>
          <w:sz w:val="22"/>
          <w:szCs w:val="22"/>
        </w:rPr>
        <w:t>il</w:t>
      </w:r>
      <w:r>
        <w:rPr>
          <w:color w:val="000000"/>
          <w:sz w:val="22"/>
          <w:szCs w:val="22"/>
        </w:rPr>
        <w:t>l</w:t>
      </w:r>
      <w:r>
        <w:rPr>
          <w:color w:val="000000"/>
          <w:spacing w:val="1"/>
          <w:sz w:val="22"/>
          <w:szCs w:val="22"/>
        </w:rPr>
        <w:t xml:space="preserve"> r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z w:val="22"/>
          <w:szCs w:val="22"/>
        </w:rPr>
        <w:t>n.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-1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V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y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c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1"/>
          <w:sz w:val="22"/>
          <w:szCs w:val="22"/>
        </w:rPr>
        <w:t>f</w:t>
      </w:r>
      <w:r>
        <w:rPr>
          <w:color w:val="000000"/>
          <w:sz w:val="22"/>
          <w:szCs w:val="22"/>
        </w:rPr>
        <w:t>u</w:t>
      </w:r>
      <w:r>
        <w:rPr>
          <w:color w:val="000000"/>
          <w:spacing w:val="-1"/>
          <w:sz w:val="22"/>
          <w:szCs w:val="22"/>
        </w:rPr>
        <w:t>l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>y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de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ne a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>l</w:t>
      </w:r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h</w:t>
      </w:r>
      <w:r>
        <w:rPr>
          <w:color w:val="000000"/>
          <w:sz w:val="22"/>
          <w:szCs w:val="22"/>
        </w:rPr>
        <w:t>e co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pacing w:val="1"/>
          <w:sz w:val="22"/>
          <w:szCs w:val="22"/>
        </w:rPr>
        <w:t>tr</w:t>
      </w:r>
      <w:r>
        <w:rPr>
          <w:color w:val="000000"/>
          <w:spacing w:val="-2"/>
          <w:sz w:val="22"/>
          <w:szCs w:val="22"/>
        </w:rPr>
        <w:t>o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 xml:space="preserve">, </w:t>
      </w:r>
      <w:r>
        <w:rPr>
          <w:color w:val="000000"/>
          <w:spacing w:val="-2"/>
          <w:sz w:val="22"/>
          <w:szCs w:val="22"/>
        </w:rPr>
        <w:t>v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1"/>
          <w:sz w:val="22"/>
          <w:szCs w:val="22"/>
        </w:rPr>
        <w:t>l</w:t>
      </w:r>
      <w:r>
        <w:rPr>
          <w:color w:val="000000"/>
          <w:spacing w:val="4"/>
          <w:sz w:val="22"/>
          <w:szCs w:val="22"/>
        </w:rPr>
        <w:t>i</w:t>
      </w:r>
      <w:r>
        <w:rPr>
          <w:color w:val="000000"/>
          <w:sz w:val="22"/>
          <w:szCs w:val="22"/>
        </w:rPr>
        <w:t>d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ti</w:t>
      </w:r>
      <w:r>
        <w:rPr>
          <w:color w:val="000000"/>
          <w:spacing w:val="-2"/>
          <w:sz w:val="22"/>
          <w:szCs w:val="22"/>
        </w:rPr>
        <w:t>o</w:t>
      </w:r>
      <w:r>
        <w:rPr>
          <w:color w:val="000000"/>
          <w:sz w:val="22"/>
          <w:szCs w:val="22"/>
        </w:rPr>
        <w:t xml:space="preserve">n 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z w:val="22"/>
          <w:szCs w:val="22"/>
        </w:rPr>
        <w:t>nd au</w:t>
      </w:r>
      <w:r>
        <w:rPr>
          <w:color w:val="000000"/>
          <w:spacing w:val="-2"/>
          <w:sz w:val="22"/>
          <w:szCs w:val="22"/>
        </w:rPr>
        <w:t>d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>c</w:t>
      </w:r>
      <w:r>
        <w:rPr>
          <w:color w:val="000000"/>
          <w:sz w:val="22"/>
          <w:szCs w:val="22"/>
        </w:rPr>
        <w:t>edu</w:t>
      </w:r>
      <w:r>
        <w:rPr>
          <w:color w:val="000000"/>
          <w:spacing w:val="-1"/>
          <w:sz w:val="22"/>
          <w:szCs w:val="22"/>
        </w:rPr>
        <w:t>r</w:t>
      </w:r>
      <w:r>
        <w:rPr>
          <w:color w:val="000000"/>
          <w:sz w:val="22"/>
          <w:szCs w:val="22"/>
        </w:rPr>
        <w:t>es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z w:val="22"/>
          <w:szCs w:val="22"/>
        </w:rPr>
        <w:t>eed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d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2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he </w:t>
      </w:r>
      <w:r>
        <w:rPr>
          <w:color w:val="000000"/>
          <w:spacing w:val="1"/>
          <w:sz w:val="22"/>
          <w:szCs w:val="22"/>
        </w:rPr>
        <w:t>s</w:t>
      </w:r>
      <w:r>
        <w:rPr>
          <w:color w:val="000000"/>
          <w:spacing w:val="-2"/>
          <w:sz w:val="22"/>
          <w:szCs w:val="22"/>
        </w:rPr>
        <w:t>y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 xml:space="preserve">, so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h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z w:val="22"/>
          <w:szCs w:val="22"/>
        </w:rPr>
        <w:t>t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ces.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D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z w:val="22"/>
          <w:szCs w:val="22"/>
        </w:rPr>
        <w:t xml:space="preserve">n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he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np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2"/>
          <w:sz w:val="22"/>
          <w:szCs w:val="22"/>
        </w:rPr>
        <w:t>y</w:t>
      </w:r>
      <w:r>
        <w:rPr>
          <w:color w:val="000000"/>
          <w:sz w:val="22"/>
          <w:szCs w:val="22"/>
        </w:rPr>
        <w:t>ou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and d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f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>ne e</w:t>
      </w:r>
      <w:r>
        <w:rPr>
          <w:color w:val="000000"/>
          <w:spacing w:val="-2"/>
          <w:sz w:val="22"/>
          <w:szCs w:val="22"/>
        </w:rPr>
        <w:t>x</w:t>
      </w:r>
      <w:r>
        <w:rPr>
          <w:color w:val="000000"/>
          <w:sz w:val="22"/>
          <w:szCs w:val="22"/>
        </w:rPr>
        <w:t>pe</w:t>
      </w:r>
      <w:r>
        <w:rPr>
          <w:color w:val="000000"/>
          <w:spacing w:val="-2"/>
          <w:sz w:val="22"/>
          <w:szCs w:val="22"/>
        </w:rPr>
        <w:t>c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ed </w:t>
      </w:r>
      <w:r>
        <w:rPr>
          <w:color w:val="000000"/>
          <w:spacing w:val="-2"/>
          <w:sz w:val="22"/>
          <w:szCs w:val="22"/>
        </w:rPr>
        <w:t>vo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>u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s</w:t>
      </w:r>
      <w:r>
        <w:rPr>
          <w:color w:val="000000"/>
          <w:sz w:val="22"/>
          <w:szCs w:val="22"/>
        </w:rPr>
        <w:t xml:space="preserve">, </w:t>
      </w:r>
      <w:r>
        <w:rPr>
          <w:color w:val="000000"/>
          <w:spacing w:val="1"/>
          <w:sz w:val="22"/>
          <w:szCs w:val="22"/>
        </w:rPr>
        <w:t>fr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que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z w:val="22"/>
          <w:szCs w:val="22"/>
        </w:rPr>
        <w:t>c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 xml:space="preserve">s, 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c.</w:t>
      </w:r>
    </w:p>
    <w:p w:rsidR="00EA2715" w:rsidRDefault="00274E84">
      <w:pPr>
        <w:spacing w:before="1" w:line="240" w:lineRule="exact"/>
        <w:ind w:left="100" w:right="47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Sp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c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pacing w:val="1"/>
          <w:sz w:val="22"/>
          <w:szCs w:val="22"/>
        </w:rPr>
        <w:t>f</w:t>
      </w:r>
      <w:r>
        <w:rPr>
          <w:color w:val="000000"/>
          <w:sz w:val="22"/>
          <w:szCs w:val="22"/>
        </w:rPr>
        <w:t>y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and de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z w:val="22"/>
          <w:szCs w:val="22"/>
        </w:rPr>
        <w:t xml:space="preserve">n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he</w:t>
      </w:r>
      <w:r>
        <w:rPr>
          <w:color w:val="000000"/>
          <w:spacing w:val="-2"/>
          <w:sz w:val="22"/>
          <w:szCs w:val="22"/>
        </w:rPr>
        <w:t xml:space="preserve"> s</w:t>
      </w:r>
      <w:r>
        <w:rPr>
          <w:color w:val="000000"/>
          <w:sz w:val="22"/>
          <w:szCs w:val="22"/>
        </w:rPr>
        <w:t>econd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y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pacing w:val="3"/>
          <w:sz w:val="22"/>
          <w:szCs w:val="22"/>
        </w:rPr>
        <w:t>e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y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fil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s</w:t>
      </w:r>
      <w:r>
        <w:rPr>
          <w:color w:val="000000"/>
          <w:sz w:val="22"/>
          <w:szCs w:val="22"/>
        </w:rPr>
        <w:t>;</w:t>
      </w:r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pacing w:val="4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h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>s wi</w:t>
      </w:r>
      <w:r>
        <w:rPr>
          <w:color w:val="000000"/>
          <w:spacing w:val="-1"/>
          <w:sz w:val="22"/>
          <w:szCs w:val="22"/>
        </w:rPr>
        <w:t>l</w:t>
      </w:r>
      <w:r>
        <w:rPr>
          <w:color w:val="000000"/>
          <w:sz w:val="22"/>
          <w:szCs w:val="22"/>
        </w:rPr>
        <w:t>l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>nc</w:t>
      </w:r>
      <w:r>
        <w:rPr>
          <w:color w:val="000000"/>
          <w:spacing w:val="-1"/>
          <w:sz w:val="22"/>
          <w:szCs w:val="22"/>
        </w:rPr>
        <w:t>l</w:t>
      </w:r>
      <w:r>
        <w:rPr>
          <w:color w:val="000000"/>
          <w:sz w:val="22"/>
          <w:szCs w:val="22"/>
        </w:rPr>
        <w:t xml:space="preserve">ude </w:t>
      </w:r>
      <w:r>
        <w:rPr>
          <w:color w:val="000000"/>
          <w:spacing w:val="-2"/>
          <w:sz w:val="22"/>
          <w:szCs w:val="22"/>
        </w:rPr>
        <w:t>d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>ed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ec</w:t>
      </w:r>
      <w:r>
        <w:rPr>
          <w:color w:val="000000"/>
          <w:spacing w:val="-2"/>
          <w:sz w:val="22"/>
          <w:szCs w:val="22"/>
        </w:rPr>
        <w:t>or</w:t>
      </w:r>
      <w:r>
        <w:rPr>
          <w:color w:val="000000"/>
          <w:sz w:val="22"/>
          <w:szCs w:val="22"/>
        </w:rPr>
        <w:t>d</w:t>
      </w:r>
      <w:r>
        <w:rPr>
          <w:color w:val="000000"/>
          <w:spacing w:val="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de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z w:val="22"/>
          <w:szCs w:val="22"/>
        </w:rPr>
        <w:t xml:space="preserve">n, </w:t>
      </w:r>
      <w:r>
        <w:rPr>
          <w:color w:val="000000"/>
          <w:spacing w:val="1"/>
          <w:sz w:val="22"/>
          <w:szCs w:val="22"/>
        </w:rPr>
        <w:t>f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 xml:space="preserve">e </w:t>
      </w:r>
      <w:proofErr w:type="spellStart"/>
      <w:r>
        <w:rPr>
          <w:color w:val="000000"/>
          <w:sz w:val="22"/>
          <w:szCs w:val="22"/>
        </w:rPr>
        <w:t>o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z w:val="22"/>
          <w:szCs w:val="22"/>
        </w:rPr>
        <w:t>an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>on</w:t>
      </w:r>
      <w:proofErr w:type="spellEnd"/>
      <w:r>
        <w:rPr>
          <w:color w:val="000000"/>
          <w:sz w:val="22"/>
          <w:szCs w:val="22"/>
        </w:rPr>
        <w:t xml:space="preserve"> d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c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z w:val="22"/>
          <w:szCs w:val="22"/>
        </w:rPr>
        <w:t xml:space="preserve">s, 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1"/>
          <w:sz w:val="22"/>
          <w:szCs w:val="22"/>
        </w:rPr>
        <w:t>ti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ed </w:t>
      </w:r>
      <w:r>
        <w:rPr>
          <w:color w:val="000000"/>
          <w:spacing w:val="-2"/>
          <w:sz w:val="22"/>
          <w:szCs w:val="22"/>
        </w:rPr>
        <w:t>v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>u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s</w:t>
      </w:r>
      <w:r>
        <w:rPr>
          <w:color w:val="000000"/>
          <w:sz w:val="22"/>
          <w:szCs w:val="22"/>
        </w:rPr>
        <w:t>, upda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f</w:t>
      </w:r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q</w:t>
      </w:r>
      <w:r>
        <w:rPr>
          <w:color w:val="000000"/>
          <w:sz w:val="22"/>
          <w:szCs w:val="22"/>
        </w:rPr>
        <w:t>uenc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s</w:t>
      </w:r>
      <w:r>
        <w:rPr>
          <w:color w:val="000000"/>
          <w:sz w:val="22"/>
          <w:szCs w:val="22"/>
        </w:rPr>
        <w:t>,</w:t>
      </w:r>
      <w:r>
        <w:rPr>
          <w:color w:val="000000"/>
          <w:spacing w:val="1"/>
          <w:sz w:val="22"/>
          <w:szCs w:val="22"/>
        </w:rPr>
        <w:t xml:space="preserve"> r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pacing w:val="1"/>
          <w:sz w:val="22"/>
          <w:szCs w:val="22"/>
        </w:rPr>
        <w:t>ti</w:t>
      </w:r>
      <w:r>
        <w:rPr>
          <w:color w:val="000000"/>
          <w:sz w:val="22"/>
          <w:szCs w:val="22"/>
        </w:rPr>
        <w:t>on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pe</w:t>
      </w:r>
      <w:r>
        <w:rPr>
          <w:color w:val="000000"/>
          <w:spacing w:val="-1"/>
          <w:sz w:val="22"/>
          <w:szCs w:val="22"/>
        </w:rPr>
        <w:t>r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>d</w:t>
      </w:r>
      <w:r>
        <w:rPr>
          <w:color w:val="000000"/>
          <w:sz w:val="22"/>
          <w:szCs w:val="22"/>
        </w:rPr>
        <w:t xml:space="preserve">s, </w:t>
      </w:r>
      <w:r>
        <w:rPr>
          <w:color w:val="000000"/>
          <w:spacing w:val="-1"/>
          <w:sz w:val="22"/>
          <w:szCs w:val="22"/>
        </w:rPr>
        <w:t>s</w:t>
      </w:r>
      <w:r>
        <w:rPr>
          <w:color w:val="000000"/>
          <w:sz w:val="22"/>
          <w:szCs w:val="22"/>
        </w:rPr>
        <w:t>ecu</w:t>
      </w:r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pacing w:val="1"/>
          <w:sz w:val="22"/>
          <w:szCs w:val="22"/>
        </w:rPr>
        <w:t>it</w:t>
      </w:r>
      <w:r>
        <w:rPr>
          <w:color w:val="000000"/>
          <w:sz w:val="22"/>
          <w:szCs w:val="22"/>
        </w:rPr>
        <w:t>y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and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con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2"/>
          <w:sz w:val="22"/>
          <w:szCs w:val="22"/>
        </w:rPr>
        <w:t>o</w:t>
      </w:r>
      <w:r>
        <w:rPr>
          <w:color w:val="000000"/>
          <w:sz w:val="22"/>
          <w:szCs w:val="22"/>
        </w:rPr>
        <w:t>l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proofErr w:type="gramEnd"/>
      <w:r>
        <w:rPr>
          <w:sz w:val="22"/>
          <w:szCs w:val="22"/>
        </w:rPr>
        <w:t>.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Fi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1"/>
          <w:sz w:val="22"/>
          <w:szCs w:val="22"/>
        </w:rPr>
        <w:t>l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se</w:t>
      </w:r>
      <w:proofErr w:type="spellEnd"/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h</w:t>
      </w:r>
      <w:r>
        <w:rPr>
          <w:color w:val="000000"/>
          <w:sz w:val="22"/>
          <w:szCs w:val="22"/>
        </w:rPr>
        <w:t>e d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a 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z w:val="22"/>
          <w:szCs w:val="22"/>
        </w:rPr>
        <w:t>pe</w:t>
      </w:r>
      <w:r>
        <w:rPr>
          <w:color w:val="000000"/>
          <w:spacing w:val="-2"/>
          <w:sz w:val="22"/>
          <w:szCs w:val="22"/>
        </w:rPr>
        <w:t>c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f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c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>ons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f</w:t>
      </w:r>
      <w:r>
        <w:rPr>
          <w:color w:val="000000"/>
          <w:sz w:val="22"/>
          <w:szCs w:val="22"/>
        </w:rPr>
        <w:t>or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np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, o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p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and</w:t>
      </w:r>
      <w:r>
        <w:rPr>
          <w:color w:val="000000"/>
          <w:spacing w:val="-4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z w:val="22"/>
          <w:szCs w:val="22"/>
        </w:rPr>
        <w:t xml:space="preserve">e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o 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ns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 n</w:t>
      </w:r>
      <w:r>
        <w:rPr>
          <w:color w:val="000000"/>
          <w:spacing w:val="-2"/>
          <w:sz w:val="22"/>
          <w:szCs w:val="22"/>
        </w:rPr>
        <w:t>o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h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ng</w:t>
      </w:r>
      <w:r>
        <w:rPr>
          <w:color w:val="000000"/>
          <w:spacing w:val="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has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b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en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>v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1"/>
          <w:sz w:val="22"/>
          <w:szCs w:val="22"/>
        </w:rPr>
        <w:t>l</w:t>
      </w:r>
      <w:r>
        <w:rPr>
          <w:color w:val="000000"/>
          <w:sz w:val="22"/>
          <w:szCs w:val="22"/>
        </w:rPr>
        <w:t>oo</w:t>
      </w:r>
      <w:r>
        <w:rPr>
          <w:color w:val="000000"/>
          <w:spacing w:val="-2"/>
          <w:sz w:val="22"/>
          <w:szCs w:val="22"/>
        </w:rPr>
        <w:t>k</w:t>
      </w:r>
      <w:r>
        <w:rPr>
          <w:color w:val="000000"/>
          <w:sz w:val="22"/>
          <w:szCs w:val="22"/>
        </w:rPr>
        <w:t>ed.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D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z w:val="22"/>
          <w:szCs w:val="22"/>
        </w:rPr>
        <w:t xml:space="preserve">n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he 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anual</w:t>
      </w:r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2"/>
          <w:sz w:val="22"/>
          <w:szCs w:val="22"/>
        </w:rPr>
        <w:t>o</w:t>
      </w:r>
      <w:r>
        <w:rPr>
          <w:color w:val="000000"/>
          <w:sz w:val="22"/>
          <w:szCs w:val="22"/>
        </w:rPr>
        <w:t>c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du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es</w:t>
      </w:r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s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z w:val="22"/>
          <w:szCs w:val="22"/>
        </w:rPr>
        <w:t>oc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>ed w</w:t>
      </w:r>
      <w:r>
        <w:rPr>
          <w:color w:val="000000"/>
          <w:spacing w:val="-2"/>
          <w:sz w:val="22"/>
          <w:szCs w:val="22"/>
        </w:rPr>
        <w:t>i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h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he 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z w:val="22"/>
          <w:szCs w:val="22"/>
        </w:rPr>
        <w:t>ew s</w:t>
      </w:r>
      <w:r>
        <w:rPr>
          <w:color w:val="000000"/>
          <w:spacing w:val="-3"/>
          <w:sz w:val="22"/>
          <w:szCs w:val="22"/>
        </w:rPr>
        <w:t>y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.</w:t>
      </w:r>
    </w:p>
    <w:p w:rsidR="00EA2715" w:rsidRDefault="00274E84">
      <w:pPr>
        <w:spacing w:before="1" w:line="240" w:lineRule="exact"/>
        <w:ind w:left="100" w:right="785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D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1"/>
          <w:sz w:val="22"/>
          <w:szCs w:val="22"/>
        </w:rPr>
        <w:t>f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ne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he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2"/>
          <w:sz w:val="22"/>
          <w:szCs w:val="22"/>
        </w:rPr>
        <w:t>y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em</w:t>
      </w:r>
      <w:r>
        <w:rPr>
          <w:color w:val="000000"/>
          <w:spacing w:val="-3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re</w:t>
      </w:r>
      <w:r>
        <w:rPr>
          <w:color w:val="000000"/>
          <w:sz w:val="22"/>
          <w:szCs w:val="22"/>
        </w:rPr>
        <w:t>qu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en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s wh</w:t>
      </w:r>
      <w:r>
        <w:rPr>
          <w:color w:val="000000"/>
          <w:spacing w:val="-2"/>
          <w:sz w:val="22"/>
          <w:szCs w:val="22"/>
        </w:rPr>
        <w:t>i</w:t>
      </w:r>
      <w:r>
        <w:rPr>
          <w:color w:val="000000"/>
          <w:sz w:val="22"/>
          <w:szCs w:val="22"/>
        </w:rPr>
        <w:t xml:space="preserve">ch 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 xml:space="preserve">e 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>o be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us</w:t>
      </w:r>
      <w:r>
        <w:rPr>
          <w:color w:val="000000"/>
          <w:spacing w:val="1"/>
          <w:sz w:val="22"/>
          <w:szCs w:val="22"/>
        </w:rPr>
        <w:t>e</w:t>
      </w:r>
      <w:r>
        <w:rPr>
          <w:color w:val="000000"/>
          <w:sz w:val="22"/>
          <w:szCs w:val="22"/>
        </w:rPr>
        <w:t>d,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o e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z w:val="22"/>
          <w:szCs w:val="22"/>
        </w:rPr>
        <w:t>su</w:t>
      </w:r>
      <w:r>
        <w:rPr>
          <w:color w:val="000000"/>
          <w:spacing w:val="-1"/>
          <w:sz w:val="22"/>
          <w:szCs w:val="22"/>
        </w:rPr>
        <w:t>r</w:t>
      </w:r>
      <w:r>
        <w:rPr>
          <w:color w:val="000000"/>
          <w:sz w:val="22"/>
          <w:szCs w:val="22"/>
        </w:rPr>
        <w:t xml:space="preserve">e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h</w:t>
      </w:r>
      <w:r>
        <w:rPr>
          <w:color w:val="000000"/>
          <w:sz w:val="22"/>
          <w:szCs w:val="22"/>
        </w:rPr>
        <w:t>at</w:t>
      </w:r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he</w:t>
      </w:r>
      <w:r>
        <w:rPr>
          <w:color w:val="000000"/>
          <w:spacing w:val="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2"/>
          <w:sz w:val="22"/>
          <w:szCs w:val="22"/>
        </w:rPr>
        <w:t>y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>em</w:t>
      </w:r>
      <w:r>
        <w:rPr>
          <w:color w:val="000000"/>
          <w:spacing w:val="-3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s op</w:t>
      </w:r>
      <w:r>
        <w:rPr>
          <w:color w:val="000000"/>
          <w:spacing w:val="1"/>
          <w:sz w:val="22"/>
          <w:szCs w:val="22"/>
        </w:rPr>
        <w:t>er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ng co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c</w:t>
      </w:r>
      <w:r>
        <w:rPr>
          <w:color w:val="000000"/>
          <w:spacing w:val="1"/>
          <w:sz w:val="22"/>
          <w:szCs w:val="22"/>
        </w:rPr>
        <w:t>tl</w:t>
      </w:r>
      <w:r>
        <w:rPr>
          <w:color w:val="000000"/>
          <w:spacing w:val="-2"/>
          <w:sz w:val="22"/>
          <w:szCs w:val="22"/>
        </w:rPr>
        <w:t>y</w:t>
      </w:r>
      <w:r>
        <w:rPr>
          <w:color w:val="000000"/>
          <w:sz w:val="22"/>
          <w:szCs w:val="22"/>
        </w:rPr>
        <w:t>.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 xml:space="preserve">c) 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he Progr</w:t>
      </w:r>
      <w:r>
        <w:rPr>
          <w:b/>
          <w:spacing w:val="-2"/>
          <w:sz w:val="22"/>
          <w:szCs w:val="22"/>
        </w:rPr>
        <w:t>am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er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100" w:right="205"/>
        <w:rPr>
          <w:sz w:val="22"/>
          <w:szCs w:val="22"/>
        </w:rPr>
      </w:pPr>
      <w:r>
        <w:rPr>
          <w:sz w:val="22"/>
          <w:szCs w:val="22"/>
        </w:rPr>
        <w:t>Pro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code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unde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os</w:t>
      </w:r>
      <w:r>
        <w:rPr>
          <w:spacing w:val="1"/>
          <w:sz w:val="22"/>
          <w:szCs w:val="22"/>
        </w:rPr>
        <w:t>el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and co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1"/>
          <w:sz w:val="22"/>
          <w:szCs w:val="22"/>
        </w:rPr>
        <w:t xml:space="preserve"> w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d.</w:t>
      </w:r>
    </w:p>
    <w:p w:rsidR="00EA2715" w:rsidRDefault="00274E84">
      <w:pPr>
        <w:spacing w:before="5" w:line="240" w:lineRule="exact"/>
        <w:ind w:left="100" w:right="7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un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code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de</w:t>
      </w:r>
      <w:r>
        <w:rPr>
          <w:spacing w:val="-2"/>
          <w:sz w:val="22"/>
          <w:szCs w:val="22"/>
        </w:rPr>
        <w:t>s</w:t>
      </w:r>
      <w:r>
        <w:rPr>
          <w:spacing w:val="5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wi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back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o be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 any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nece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 w:right="753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j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 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ce. </w:t>
      </w:r>
      <w:r>
        <w:rPr>
          <w:spacing w:val="-1"/>
          <w:sz w:val="22"/>
          <w:szCs w:val="22"/>
        </w:rPr>
        <w:t>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ous bu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appe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e. A pro</w:t>
      </w:r>
      <w:r>
        <w:rPr>
          <w:spacing w:val="-2"/>
          <w:sz w:val="22"/>
          <w:szCs w:val="22"/>
        </w:rPr>
        <w:t>gr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spon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gram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5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e, enhance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 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Us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rs as Cl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ts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103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one 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 when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exp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who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ed 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were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,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ou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no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 xml:space="preserve">nue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s"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chn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-2"/>
          <w:sz w:val="22"/>
          <w:szCs w:val="22"/>
        </w:rPr>
        <w:t xml:space="preserve"> 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.e.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eet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e. Such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 ope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 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ay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5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uch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s:</w:t>
      </w:r>
    </w:p>
    <w:p w:rsidR="00EA2715" w:rsidRDefault="00274E84">
      <w:pPr>
        <w:spacing w:before="1"/>
        <w:ind w:left="100"/>
        <w:rPr>
          <w:sz w:val="22"/>
          <w:szCs w:val="22"/>
        </w:rPr>
        <w:sectPr w:rsidR="00EA2715">
          <w:pgSz w:w="12240" w:h="15840"/>
          <w:pgMar w:top="1360" w:right="1360" w:bottom="280" w:left="1340" w:header="720" w:footer="720" w:gutter="0"/>
          <w:cols w:space="720"/>
        </w:sect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G</w:t>
      </w:r>
      <w:r>
        <w:rPr>
          <w:color w:val="000000"/>
          <w:sz w:val="22"/>
          <w:szCs w:val="22"/>
        </w:rPr>
        <w:t>et</w:t>
      </w:r>
      <w:r>
        <w:rPr>
          <w:color w:val="000000"/>
          <w:spacing w:val="-1"/>
          <w:sz w:val="22"/>
          <w:szCs w:val="22"/>
        </w:rPr>
        <w:t xml:space="preserve"> i</w:t>
      </w:r>
      <w:r>
        <w:rPr>
          <w:color w:val="000000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z w:val="22"/>
          <w:szCs w:val="22"/>
        </w:rPr>
        <w:t>ht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f</w:t>
      </w:r>
      <w:r>
        <w:rPr>
          <w:color w:val="000000"/>
          <w:spacing w:val="1"/>
          <w:sz w:val="22"/>
          <w:szCs w:val="22"/>
        </w:rPr>
        <w:t>ir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z w:val="22"/>
          <w:szCs w:val="22"/>
        </w:rPr>
        <w:t>t</w:t>
      </w:r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ti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/</w:t>
      </w:r>
      <w:r>
        <w:rPr>
          <w:color w:val="000000"/>
          <w:spacing w:val="-2"/>
          <w:sz w:val="22"/>
          <w:szCs w:val="22"/>
        </w:rPr>
        <w:t>z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1"/>
          <w:sz w:val="22"/>
          <w:szCs w:val="22"/>
        </w:rPr>
        <w:t>r</w:t>
      </w:r>
      <w:r>
        <w:rPr>
          <w:color w:val="000000"/>
          <w:sz w:val="22"/>
          <w:szCs w:val="22"/>
        </w:rPr>
        <w:t>o de</w:t>
      </w:r>
      <w:r>
        <w:rPr>
          <w:color w:val="000000"/>
          <w:spacing w:val="-1"/>
          <w:sz w:val="22"/>
          <w:szCs w:val="22"/>
        </w:rPr>
        <w:t>f</w:t>
      </w:r>
      <w:r>
        <w:rPr>
          <w:color w:val="000000"/>
          <w:sz w:val="22"/>
          <w:szCs w:val="22"/>
        </w:rPr>
        <w:t>ec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>s.</w:t>
      </w:r>
    </w:p>
    <w:p w:rsidR="00EA2715" w:rsidRDefault="00274E84">
      <w:pPr>
        <w:spacing w:before="74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lastRenderedPageBreak/>
        <w:t></w:t>
      </w:r>
      <w:r>
        <w:rPr>
          <w:color w:val="333333"/>
          <w:spacing w:val="1"/>
          <w:sz w:val="22"/>
          <w:szCs w:val="22"/>
        </w:rPr>
        <w:t xml:space="preserve"> </w:t>
      </w:r>
      <w:proofErr w:type="gramStart"/>
      <w:r>
        <w:rPr>
          <w:color w:val="000000"/>
          <w:spacing w:val="-4"/>
          <w:sz w:val="22"/>
          <w:szCs w:val="22"/>
        </w:rPr>
        <w:t>I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z w:val="22"/>
          <w:szCs w:val="22"/>
        </w:rPr>
        <w:t>l</w:t>
      </w:r>
      <w:proofErr w:type="gramEnd"/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c</w:t>
      </w:r>
      <w:r>
        <w:rPr>
          <w:color w:val="000000"/>
          <w:spacing w:val="1"/>
          <w:sz w:val="22"/>
          <w:szCs w:val="22"/>
        </w:rPr>
        <w:t>li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s </w:t>
      </w:r>
      <w:r>
        <w:rPr>
          <w:color w:val="000000"/>
          <w:spacing w:val="1"/>
          <w:sz w:val="22"/>
          <w:szCs w:val="22"/>
        </w:rPr>
        <w:t>(</w:t>
      </w:r>
      <w:r>
        <w:rPr>
          <w:color w:val="000000"/>
          <w:spacing w:val="-2"/>
          <w:sz w:val="22"/>
          <w:szCs w:val="22"/>
        </w:rPr>
        <w:t>o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h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r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pa</w:t>
      </w:r>
      <w:r>
        <w:rPr>
          <w:color w:val="000000"/>
          <w:spacing w:val="1"/>
          <w:sz w:val="22"/>
          <w:szCs w:val="22"/>
        </w:rPr>
        <w:t>rt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en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he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co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pan</w:t>
      </w:r>
      <w:r>
        <w:rPr>
          <w:color w:val="000000"/>
          <w:spacing w:val="-2"/>
          <w:sz w:val="22"/>
          <w:szCs w:val="22"/>
        </w:rPr>
        <w:t>y</w:t>
      </w:r>
      <w:r>
        <w:rPr>
          <w:color w:val="000000"/>
          <w:spacing w:val="1"/>
          <w:sz w:val="22"/>
          <w:szCs w:val="22"/>
        </w:rPr>
        <w:t>)</w:t>
      </w:r>
      <w:r>
        <w:rPr>
          <w:color w:val="000000"/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proofErr w:type="gramStart"/>
      <w:r>
        <w:rPr>
          <w:color w:val="000000"/>
          <w:spacing w:val="-1"/>
          <w:sz w:val="22"/>
          <w:szCs w:val="22"/>
        </w:rPr>
        <w:t>C</w:t>
      </w:r>
      <w:r>
        <w:rPr>
          <w:color w:val="000000"/>
          <w:sz w:val="22"/>
          <w:szCs w:val="22"/>
        </w:rPr>
        <w:t>on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z w:val="22"/>
          <w:szCs w:val="22"/>
        </w:rPr>
        <w:t>al</w:t>
      </w:r>
      <w:proofErr w:type="gramEnd"/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>v</w:t>
      </w:r>
      <w:r>
        <w:rPr>
          <w:color w:val="000000"/>
          <w:spacing w:val="3"/>
          <w:sz w:val="22"/>
          <w:szCs w:val="22"/>
        </w:rPr>
        <w:t>e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en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7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now, th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e,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n,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on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1" w:line="240" w:lineRule="exact"/>
        <w:ind w:left="100" w:right="66"/>
        <w:rPr>
          <w:sz w:val="22"/>
          <w:szCs w:val="22"/>
        </w:rPr>
      </w:pPr>
      <w:r>
        <w:rPr>
          <w:sz w:val="22"/>
          <w:szCs w:val="22"/>
        </w:rPr>
        <w:t>We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ewed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For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pos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ho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: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proofErr w:type="gramStart"/>
      <w:r>
        <w:rPr>
          <w:color w:val="000000"/>
          <w:sz w:val="22"/>
          <w:szCs w:val="22"/>
        </w:rPr>
        <w:t>s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o</w:t>
      </w:r>
      <w:r>
        <w:rPr>
          <w:color w:val="000000"/>
          <w:sz w:val="22"/>
          <w:szCs w:val="22"/>
        </w:rPr>
        <w:t>r</w:t>
      </w:r>
      <w:proofErr w:type="gramEnd"/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ana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pacing w:val="3"/>
          <w:sz w:val="22"/>
          <w:szCs w:val="22"/>
        </w:rPr>
        <w:t>e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ent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-1"/>
          <w:sz w:val="22"/>
          <w:szCs w:val="22"/>
        </w:rPr>
        <w:t xml:space="preserve"> </w:t>
      </w:r>
      <w:proofErr w:type="gramStart"/>
      <w:r>
        <w:rPr>
          <w:color w:val="000000"/>
          <w:spacing w:val="3"/>
          <w:sz w:val="22"/>
          <w:szCs w:val="22"/>
        </w:rPr>
        <w:t>j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o</w:t>
      </w:r>
      <w:r>
        <w:rPr>
          <w:color w:val="000000"/>
          <w:sz w:val="22"/>
          <w:szCs w:val="22"/>
        </w:rPr>
        <w:t>r</w:t>
      </w:r>
      <w:proofErr w:type="gramEnd"/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ana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ent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proofErr w:type="gramStart"/>
      <w:r>
        <w:rPr>
          <w:color w:val="000000"/>
          <w:spacing w:val="-2"/>
          <w:sz w:val="22"/>
          <w:szCs w:val="22"/>
        </w:rPr>
        <w:t>c</w:t>
      </w:r>
      <w:r>
        <w:rPr>
          <w:color w:val="000000"/>
          <w:spacing w:val="1"/>
          <w:sz w:val="22"/>
          <w:szCs w:val="22"/>
        </w:rPr>
        <w:t>li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nt</w:t>
      </w:r>
      <w:proofErr w:type="gramEnd"/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2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ff</w:t>
      </w:r>
      <w:r>
        <w:rPr>
          <w:color w:val="000000"/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331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epend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upon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ap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 ca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a </w:t>
      </w:r>
      <w:r>
        <w:rPr>
          <w:spacing w:val="1"/>
          <w:sz w:val="22"/>
          <w:szCs w:val="22"/>
        </w:rPr>
        <w:t>s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bus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 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son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rf</w:t>
      </w:r>
      <w:r>
        <w:rPr>
          <w:spacing w:val="-2"/>
          <w:sz w:val="22"/>
          <w:szCs w:val="22"/>
        </w:rPr>
        <w:t>or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 peop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ed.</w:t>
      </w:r>
    </w:p>
    <w:p w:rsidR="00EA2715" w:rsidRDefault="00EA2715">
      <w:pPr>
        <w:spacing w:before="4" w:line="160" w:lineRule="exact"/>
        <w:rPr>
          <w:sz w:val="16"/>
          <w:szCs w:val="16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424" w:right="6741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a)</w:t>
      </w:r>
      <w:r>
        <w:rPr>
          <w:b/>
          <w:spacing w:val="47"/>
          <w:sz w:val="22"/>
          <w:szCs w:val="22"/>
        </w:rPr>
        <w:t xml:space="preserve"> </w:t>
      </w:r>
      <w:r>
        <w:rPr>
          <w:b/>
          <w:sz w:val="22"/>
          <w:szCs w:val="22"/>
        </w:rPr>
        <w:t>Senior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Mana</w:t>
      </w:r>
      <w:r>
        <w:rPr>
          <w:b/>
          <w:spacing w:val="-2"/>
          <w:sz w:val="22"/>
          <w:szCs w:val="22"/>
        </w:rPr>
        <w:t>g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m</w:t>
      </w:r>
      <w:r>
        <w:rPr>
          <w:b/>
          <w:sz w:val="22"/>
          <w:szCs w:val="22"/>
        </w:rPr>
        <w:t>ent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92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one 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son who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nal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l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/</w:t>
      </w:r>
      <w:r>
        <w:rPr>
          <w:sz w:val="22"/>
          <w:szCs w:val="22"/>
        </w:rPr>
        <w:t>no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o"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e</w:t>
      </w:r>
      <w:r>
        <w:rPr>
          <w:sz w:val="22"/>
          <w:szCs w:val="22"/>
        </w:rPr>
        <w:t>nd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s,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da</w:t>
      </w:r>
      <w:r>
        <w:rPr>
          <w:spacing w:val="-1"/>
          <w:sz w:val="22"/>
          <w:szCs w:val="22"/>
        </w:rPr>
        <w:t>y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o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>he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z w:val="22"/>
          <w:szCs w:val="22"/>
        </w:rPr>
        <w:t>Sen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proofErr w:type="spellStart"/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 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: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ng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s of</w:t>
      </w:r>
      <w:r>
        <w:rPr>
          <w:color w:val="000000"/>
          <w:spacing w:val="1"/>
          <w:sz w:val="22"/>
          <w:szCs w:val="22"/>
        </w:rPr>
        <w:t xml:space="preserve"> r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f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1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z w:val="22"/>
          <w:szCs w:val="22"/>
        </w:rPr>
        <w:t>ce</w:t>
      </w:r>
      <w:r>
        <w:rPr>
          <w:color w:val="000000"/>
          <w:spacing w:val="1"/>
          <w:sz w:val="22"/>
          <w:szCs w:val="22"/>
        </w:rPr>
        <w:t xml:space="preserve"> f</w:t>
      </w:r>
      <w:r>
        <w:rPr>
          <w:color w:val="000000"/>
          <w:spacing w:val="-2"/>
          <w:sz w:val="22"/>
          <w:szCs w:val="22"/>
        </w:rPr>
        <w:t>o</w:t>
      </w:r>
      <w:r>
        <w:rPr>
          <w:color w:val="000000"/>
          <w:sz w:val="22"/>
          <w:szCs w:val="22"/>
        </w:rPr>
        <w:t>r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he </w:t>
      </w:r>
      <w:r>
        <w:rPr>
          <w:color w:val="000000"/>
          <w:spacing w:val="-2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2"/>
          <w:sz w:val="22"/>
          <w:szCs w:val="22"/>
        </w:rPr>
        <w:t>o</w:t>
      </w:r>
      <w:r>
        <w:rPr>
          <w:color w:val="000000"/>
          <w:spacing w:val="1"/>
          <w:sz w:val="22"/>
          <w:szCs w:val="22"/>
        </w:rPr>
        <w:t>j</w:t>
      </w:r>
      <w:r>
        <w:rPr>
          <w:color w:val="000000"/>
          <w:sz w:val="22"/>
          <w:szCs w:val="22"/>
        </w:rPr>
        <w:t>ect</w:t>
      </w:r>
    </w:p>
    <w:p w:rsidR="00EA2715" w:rsidRDefault="00274E84">
      <w:pPr>
        <w:spacing w:before="2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fi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ng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c</w:t>
      </w:r>
      <w:r>
        <w:rPr>
          <w:color w:val="000000"/>
          <w:spacing w:val="-1"/>
          <w:sz w:val="22"/>
          <w:szCs w:val="22"/>
        </w:rPr>
        <w:t>r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c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z w:val="22"/>
          <w:szCs w:val="22"/>
        </w:rPr>
        <w:t>l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z w:val="22"/>
          <w:szCs w:val="22"/>
        </w:rPr>
        <w:t>cc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ss</w:t>
      </w:r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f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2"/>
          <w:sz w:val="22"/>
          <w:szCs w:val="22"/>
        </w:rPr>
        <w:t>c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z w:val="22"/>
          <w:szCs w:val="22"/>
        </w:rPr>
        <w:t>s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v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ewing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z w:val="22"/>
          <w:szCs w:val="22"/>
        </w:rPr>
        <w:t>s on a</w:t>
      </w:r>
      <w:r>
        <w:rPr>
          <w:color w:val="000000"/>
          <w:spacing w:val="-4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z w:val="22"/>
          <w:szCs w:val="22"/>
        </w:rPr>
        <w:t>u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>ar</w:t>
      </w:r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ba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s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"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ng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>f</w:t>
      </w:r>
      <w:r>
        <w:rPr>
          <w:color w:val="000000"/>
          <w:spacing w:val="1"/>
          <w:sz w:val="22"/>
          <w:szCs w:val="22"/>
        </w:rPr>
        <w:t>f</w:t>
      </w:r>
      <w:r>
        <w:rPr>
          <w:color w:val="000000"/>
          <w:sz w:val="22"/>
          <w:szCs w:val="22"/>
        </w:rPr>
        <w:t xml:space="preserve">" each 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3"/>
          <w:sz w:val="22"/>
          <w:szCs w:val="22"/>
        </w:rPr>
        <w:t>j</w:t>
      </w:r>
      <w:r>
        <w:rPr>
          <w:color w:val="000000"/>
          <w:spacing w:val="-2"/>
          <w:sz w:val="22"/>
          <w:szCs w:val="22"/>
        </w:rPr>
        <w:t>o</w:t>
      </w:r>
      <w:r>
        <w:rPr>
          <w:color w:val="000000"/>
          <w:sz w:val="22"/>
          <w:szCs w:val="22"/>
        </w:rPr>
        <w:t>r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de</w:t>
      </w:r>
      <w:r>
        <w:rPr>
          <w:color w:val="000000"/>
          <w:spacing w:val="-1"/>
          <w:sz w:val="22"/>
          <w:szCs w:val="22"/>
        </w:rPr>
        <w:t>l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v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ab</w:t>
      </w:r>
      <w:r>
        <w:rPr>
          <w:color w:val="000000"/>
          <w:spacing w:val="-1"/>
          <w:sz w:val="22"/>
          <w:szCs w:val="22"/>
        </w:rPr>
        <w:t>l</w:t>
      </w:r>
      <w:r>
        <w:rPr>
          <w:color w:val="000000"/>
          <w:sz w:val="22"/>
          <w:szCs w:val="22"/>
        </w:rPr>
        <w:t>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ng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bud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s 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z w:val="22"/>
          <w:szCs w:val="22"/>
        </w:rPr>
        <w:t xml:space="preserve">nd 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z w:val="22"/>
          <w:szCs w:val="22"/>
        </w:rPr>
        <w:t>c</w:t>
      </w:r>
      <w:r>
        <w:rPr>
          <w:color w:val="000000"/>
          <w:spacing w:val="-2"/>
          <w:sz w:val="22"/>
          <w:szCs w:val="22"/>
        </w:rPr>
        <w:t>h</w:t>
      </w:r>
      <w:r>
        <w:rPr>
          <w:color w:val="000000"/>
          <w:sz w:val="22"/>
          <w:szCs w:val="22"/>
        </w:rPr>
        <w:t>edu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s.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424" w:right="6729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b)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z w:val="22"/>
          <w:szCs w:val="22"/>
        </w:rPr>
        <w:t>Ju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Mana</w:t>
      </w:r>
      <w:r>
        <w:rPr>
          <w:b/>
          <w:spacing w:val="-2"/>
          <w:sz w:val="22"/>
          <w:szCs w:val="22"/>
        </w:rPr>
        <w:t>g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m</w:t>
      </w:r>
      <w:r>
        <w:rPr>
          <w:b/>
          <w:sz w:val="22"/>
          <w:szCs w:val="22"/>
        </w:rPr>
        <w:t>ent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168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who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h, and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 be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. Wo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an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gr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ood unde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he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be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ood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y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by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peo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274E84">
      <w:pPr>
        <w:spacing w:line="240" w:lineRule="exact"/>
        <w:ind w:left="100" w:right="103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/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epa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new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ood 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 D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ope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of</w:t>
      </w:r>
      <w:proofErr w:type="gramEnd"/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k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spon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proofErr w:type="spellStart"/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s: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proofErr w:type="gramStart"/>
      <w:r>
        <w:rPr>
          <w:color w:val="000000"/>
          <w:spacing w:val="-1"/>
          <w:sz w:val="22"/>
          <w:szCs w:val="22"/>
        </w:rPr>
        <w:t>D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1"/>
          <w:sz w:val="22"/>
          <w:szCs w:val="22"/>
        </w:rPr>
        <w:t>f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ng</w:t>
      </w:r>
      <w:proofErr w:type="gramEnd"/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de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1"/>
          <w:sz w:val="22"/>
          <w:szCs w:val="22"/>
        </w:rPr>
        <w:t>l</w:t>
      </w:r>
      <w:r>
        <w:rPr>
          <w:color w:val="000000"/>
          <w:sz w:val="22"/>
          <w:szCs w:val="22"/>
        </w:rPr>
        <w:t>ed o</w:t>
      </w:r>
      <w:r>
        <w:rPr>
          <w:color w:val="000000"/>
          <w:spacing w:val="-2"/>
          <w:sz w:val="22"/>
          <w:szCs w:val="22"/>
        </w:rPr>
        <w:t>b</w:t>
      </w:r>
      <w:r>
        <w:rPr>
          <w:color w:val="000000"/>
          <w:spacing w:val="1"/>
          <w:sz w:val="22"/>
          <w:szCs w:val="22"/>
        </w:rPr>
        <w:t>j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c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v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s</w:t>
      </w:r>
      <w:r>
        <w:rPr>
          <w:color w:val="000000"/>
          <w:sz w:val="22"/>
          <w:szCs w:val="22"/>
        </w:rPr>
        <w:t>.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C</w:t>
      </w:r>
      <w:r>
        <w:rPr>
          <w:color w:val="000000"/>
          <w:sz w:val="22"/>
          <w:szCs w:val="22"/>
        </w:rPr>
        <w:t>on</w:t>
      </w:r>
      <w:r>
        <w:rPr>
          <w:color w:val="000000"/>
          <w:spacing w:val="-2"/>
          <w:sz w:val="22"/>
          <w:szCs w:val="22"/>
        </w:rPr>
        <w:t>f</w:t>
      </w:r>
      <w:r>
        <w:rPr>
          <w:color w:val="000000"/>
          <w:spacing w:val="1"/>
          <w:sz w:val="22"/>
          <w:szCs w:val="22"/>
        </w:rPr>
        <w:t>ir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ng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"</w:t>
      </w:r>
      <w:r>
        <w:rPr>
          <w:color w:val="000000"/>
          <w:sz w:val="22"/>
          <w:szCs w:val="22"/>
        </w:rPr>
        <w:t>d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li</w:t>
      </w:r>
      <w:r>
        <w:rPr>
          <w:color w:val="000000"/>
          <w:spacing w:val="-2"/>
          <w:sz w:val="22"/>
          <w:szCs w:val="22"/>
        </w:rPr>
        <w:t>v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z w:val="22"/>
          <w:szCs w:val="22"/>
        </w:rPr>
        <w:t>b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s"</w:t>
      </w:r>
      <w:r>
        <w:rPr>
          <w:color w:val="000000"/>
          <w:spacing w:val="2"/>
          <w:sz w:val="22"/>
          <w:szCs w:val="22"/>
        </w:rPr>
        <w:t xml:space="preserve"> 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eet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c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>ent</w:t>
      </w:r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eq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en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proofErr w:type="gramStart"/>
      <w:r>
        <w:rPr>
          <w:color w:val="000000"/>
          <w:spacing w:val="-2"/>
          <w:sz w:val="22"/>
          <w:szCs w:val="22"/>
        </w:rPr>
        <w:t>M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2"/>
          <w:sz w:val="22"/>
          <w:szCs w:val="22"/>
        </w:rPr>
        <w:t>k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ng</w:t>
      </w:r>
      <w:proofErr w:type="gramEnd"/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eco</w:t>
      </w:r>
      <w:r>
        <w:rPr>
          <w:color w:val="000000"/>
          <w:spacing w:val="-1"/>
          <w:sz w:val="22"/>
          <w:szCs w:val="22"/>
        </w:rPr>
        <w:t>m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enda</w:t>
      </w:r>
      <w:r>
        <w:rPr>
          <w:color w:val="000000"/>
          <w:spacing w:val="1"/>
          <w:sz w:val="22"/>
          <w:szCs w:val="22"/>
        </w:rPr>
        <w:t>ti</w:t>
      </w:r>
      <w:r>
        <w:rPr>
          <w:color w:val="000000"/>
          <w:spacing w:val="-2"/>
          <w:sz w:val="22"/>
          <w:szCs w:val="22"/>
        </w:rPr>
        <w:t>on</w:t>
      </w:r>
      <w:r>
        <w:rPr>
          <w:color w:val="000000"/>
          <w:sz w:val="22"/>
          <w:szCs w:val="22"/>
        </w:rPr>
        <w:t xml:space="preserve">s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or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ana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en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.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proofErr w:type="gramStart"/>
      <w:r>
        <w:rPr>
          <w:color w:val="000000"/>
          <w:spacing w:val="-1"/>
          <w:sz w:val="22"/>
          <w:szCs w:val="22"/>
        </w:rPr>
        <w:t>A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1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ti</w:t>
      </w:r>
      <w:r>
        <w:rPr>
          <w:color w:val="000000"/>
          <w:sz w:val="22"/>
          <w:szCs w:val="22"/>
        </w:rPr>
        <w:t>ng</w:t>
      </w:r>
      <w:proofErr w:type="gramEnd"/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 xml:space="preserve">n </w:t>
      </w:r>
      <w:r>
        <w:rPr>
          <w:color w:val="000000"/>
          <w:spacing w:val="-2"/>
          <w:sz w:val="22"/>
          <w:szCs w:val="22"/>
        </w:rPr>
        <w:t>q</w:t>
      </w:r>
      <w:r>
        <w:rPr>
          <w:color w:val="000000"/>
          <w:sz w:val="22"/>
          <w:szCs w:val="22"/>
        </w:rPr>
        <w:t>ua</w:t>
      </w:r>
      <w:r>
        <w:rPr>
          <w:color w:val="000000"/>
          <w:spacing w:val="-1"/>
          <w:sz w:val="22"/>
          <w:szCs w:val="22"/>
        </w:rPr>
        <w:t>li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y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s</w:t>
      </w:r>
      <w:r>
        <w:rPr>
          <w:color w:val="000000"/>
          <w:sz w:val="22"/>
          <w:szCs w:val="22"/>
        </w:rPr>
        <w:t>su</w:t>
      </w:r>
      <w:r>
        <w:rPr>
          <w:color w:val="000000"/>
          <w:spacing w:val="-1"/>
          <w:sz w:val="22"/>
          <w:szCs w:val="22"/>
        </w:rPr>
        <w:t>r</w:t>
      </w:r>
      <w:r>
        <w:rPr>
          <w:color w:val="000000"/>
          <w:sz w:val="22"/>
          <w:szCs w:val="22"/>
        </w:rPr>
        <w:t>ance.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proofErr w:type="gramStart"/>
      <w:r>
        <w:rPr>
          <w:color w:val="000000"/>
          <w:sz w:val="22"/>
          <w:szCs w:val="22"/>
        </w:rPr>
        <w:t>P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c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>pa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ng</w:t>
      </w:r>
      <w:proofErr w:type="gramEnd"/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c</w:t>
      </w:r>
      <w:r>
        <w:rPr>
          <w:color w:val="000000"/>
          <w:spacing w:val="-1"/>
          <w:sz w:val="22"/>
          <w:szCs w:val="22"/>
        </w:rPr>
        <w:t>l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2"/>
          <w:sz w:val="22"/>
          <w:szCs w:val="22"/>
        </w:rPr>
        <w:t>c</w:t>
      </w:r>
      <w:r>
        <w:rPr>
          <w:color w:val="000000"/>
          <w:sz w:val="22"/>
          <w:szCs w:val="22"/>
        </w:rPr>
        <w:t>cep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>ance.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proofErr w:type="gramStart"/>
      <w:r>
        <w:rPr>
          <w:color w:val="000000"/>
          <w:spacing w:val="-1"/>
          <w:sz w:val="22"/>
          <w:szCs w:val="22"/>
        </w:rPr>
        <w:t>H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1"/>
          <w:sz w:val="22"/>
          <w:szCs w:val="22"/>
        </w:rPr>
        <w:t>l</w:t>
      </w:r>
      <w:r>
        <w:rPr>
          <w:color w:val="000000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ng</w:t>
      </w:r>
      <w:proofErr w:type="gramEnd"/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o </w:t>
      </w:r>
      <w:r>
        <w:rPr>
          <w:color w:val="000000"/>
          <w:spacing w:val="-2"/>
          <w:sz w:val="22"/>
          <w:szCs w:val="22"/>
        </w:rPr>
        <w:t>d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1"/>
          <w:sz w:val="22"/>
          <w:szCs w:val="22"/>
        </w:rPr>
        <w:t xml:space="preserve"> tr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z w:val="22"/>
          <w:szCs w:val="22"/>
        </w:rPr>
        <w:t>g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ocedu</w:t>
      </w:r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s</w:t>
      </w:r>
      <w:r>
        <w:rPr>
          <w:color w:val="000000"/>
          <w:sz w:val="22"/>
          <w:szCs w:val="22"/>
        </w:rPr>
        <w:t>.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proofErr w:type="gramStart"/>
      <w:r>
        <w:rPr>
          <w:color w:val="000000"/>
          <w:sz w:val="22"/>
          <w:szCs w:val="22"/>
        </w:rPr>
        <w:t>P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c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>pa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ng</w:t>
      </w:r>
      <w:proofErr w:type="gramEnd"/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ng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ac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v</w:t>
      </w:r>
      <w:r>
        <w:rPr>
          <w:color w:val="000000"/>
          <w:spacing w:val="1"/>
          <w:sz w:val="22"/>
          <w:szCs w:val="22"/>
        </w:rPr>
        <w:t>it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s</w:t>
      </w:r>
      <w:r>
        <w:rPr>
          <w:color w:val="000000"/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proofErr w:type="gramStart"/>
      <w:r>
        <w:rPr>
          <w:color w:val="000000"/>
          <w:spacing w:val="-1"/>
          <w:sz w:val="22"/>
          <w:szCs w:val="22"/>
        </w:rPr>
        <w:t>A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1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ti</w:t>
      </w:r>
      <w:r>
        <w:rPr>
          <w:color w:val="000000"/>
          <w:sz w:val="22"/>
          <w:szCs w:val="22"/>
        </w:rPr>
        <w:t>ng</w:t>
      </w:r>
      <w:proofErr w:type="gramEnd"/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h</w:t>
      </w:r>
      <w:r>
        <w:rPr>
          <w:color w:val="000000"/>
          <w:sz w:val="22"/>
          <w:szCs w:val="22"/>
        </w:rPr>
        <w:t xml:space="preserve">e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en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>on p</w:t>
      </w:r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z w:val="22"/>
          <w:szCs w:val="22"/>
        </w:rPr>
        <w:t>oc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s</w:t>
      </w:r>
      <w:r>
        <w:rPr>
          <w:color w:val="000000"/>
          <w:sz w:val="22"/>
          <w:szCs w:val="22"/>
        </w:rPr>
        <w:t>.</w:t>
      </w:r>
    </w:p>
    <w:p w:rsidR="00EA2715" w:rsidRDefault="00274E84">
      <w:pPr>
        <w:spacing w:before="2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proofErr w:type="gramStart"/>
      <w:r>
        <w:rPr>
          <w:color w:val="000000"/>
          <w:spacing w:val="-1"/>
          <w:sz w:val="22"/>
          <w:szCs w:val="22"/>
        </w:rPr>
        <w:t>U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>ng</w:t>
      </w:r>
      <w:proofErr w:type="gramEnd"/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he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en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ed</w:t>
      </w:r>
      <w:r>
        <w:rPr>
          <w:color w:val="000000"/>
          <w:spacing w:val="-2"/>
          <w:sz w:val="22"/>
          <w:szCs w:val="22"/>
        </w:rPr>
        <w:t xml:space="preserve"> sy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  <w:sectPr w:rsidR="00EA2715">
          <w:pgSz w:w="12240" w:h="15840"/>
          <w:pgMar w:top="1360" w:right="1400" w:bottom="280" w:left="1340" w:header="720" w:footer="720" w:gutter="0"/>
          <w:cols w:space="720"/>
        </w:sect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 xml:space="preserve">c) 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li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St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f</w:t>
      </w:r>
    </w:p>
    <w:p w:rsidR="00EA2715" w:rsidRDefault="00EA2715">
      <w:pPr>
        <w:spacing w:before="4" w:line="160" w:lineRule="exact"/>
        <w:rPr>
          <w:sz w:val="17"/>
          <w:szCs w:val="17"/>
        </w:rPr>
      </w:pPr>
    </w:p>
    <w:p w:rsidR="00EA2715" w:rsidRDefault="00274E84">
      <w:pPr>
        <w:spacing w:before="32"/>
        <w:ind w:left="100" w:right="376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who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on a day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o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si</w:t>
      </w:r>
      <w:r>
        <w:rPr>
          <w:sz w:val="22"/>
          <w:szCs w:val="22"/>
        </w:rPr>
        <w:t>s. So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eam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but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: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A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1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 xml:space="preserve"> t</w:t>
      </w:r>
      <w:r>
        <w:rPr>
          <w:color w:val="000000"/>
          <w:spacing w:val="-2"/>
          <w:sz w:val="22"/>
          <w:szCs w:val="22"/>
        </w:rPr>
        <w:t>h</w:t>
      </w:r>
      <w:r>
        <w:rPr>
          <w:color w:val="000000"/>
          <w:sz w:val="22"/>
          <w:szCs w:val="22"/>
        </w:rPr>
        <w:t>e de</w:t>
      </w:r>
      <w:r>
        <w:rPr>
          <w:color w:val="000000"/>
          <w:spacing w:val="-2"/>
          <w:sz w:val="22"/>
          <w:szCs w:val="22"/>
        </w:rPr>
        <w:t>v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pacing w:val="-2"/>
          <w:sz w:val="22"/>
          <w:szCs w:val="22"/>
        </w:rPr>
        <w:t>o</w:t>
      </w:r>
      <w:r>
        <w:rPr>
          <w:color w:val="000000"/>
          <w:sz w:val="22"/>
          <w:szCs w:val="22"/>
        </w:rPr>
        <w:t>p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ent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oc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s</w:t>
      </w:r>
      <w:r>
        <w:rPr>
          <w:color w:val="000000"/>
          <w:sz w:val="22"/>
          <w:szCs w:val="22"/>
        </w:rPr>
        <w:t>.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U</w:t>
      </w:r>
      <w:r>
        <w:rPr>
          <w:color w:val="000000"/>
          <w:sz w:val="22"/>
          <w:szCs w:val="22"/>
        </w:rPr>
        <w:t>nd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2"/>
          <w:sz w:val="22"/>
          <w:szCs w:val="22"/>
        </w:rPr>
        <w:t>k</w:t>
      </w:r>
      <w:r>
        <w:rPr>
          <w:color w:val="000000"/>
          <w:sz w:val="22"/>
          <w:szCs w:val="22"/>
        </w:rPr>
        <w:t xml:space="preserve">e </w:t>
      </w:r>
      <w:r>
        <w:rPr>
          <w:color w:val="000000"/>
          <w:spacing w:val="1"/>
          <w:sz w:val="22"/>
          <w:szCs w:val="22"/>
        </w:rPr>
        <w:t>tr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A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1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 xml:space="preserve"> i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c</w:t>
      </w:r>
      <w:r>
        <w:rPr>
          <w:color w:val="000000"/>
          <w:spacing w:val="-1"/>
          <w:sz w:val="22"/>
          <w:szCs w:val="22"/>
        </w:rPr>
        <w:t>l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z w:val="22"/>
          <w:szCs w:val="22"/>
        </w:rPr>
        <w:t>cce</w:t>
      </w:r>
      <w:r>
        <w:rPr>
          <w:color w:val="000000"/>
          <w:spacing w:val="-2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2"/>
          <w:sz w:val="22"/>
          <w:szCs w:val="22"/>
        </w:rPr>
        <w:t>nc</w:t>
      </w:r>
      <w:r>
        <w:rPr>
          <w:color w:val="000000"/>
          <w:sz w:val="22"/>
          <w:szCs w:val="22"/>
        </w:rPr>
        <w:t xml:space="preserve">e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U</w:t>
      </w:r>
      <w:r>
        <w:rPr>
          <w:color w:val="000000"/>
          <w:sz w:val="22"/>
          <w:szCs w:val="22"/>
        </w:rPr>
        <w:t>se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he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en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ed </w:t>
      </w:r>
      <w:r>
        <w:rPr>
          <w:color w:val="000000"/>
          <w:spacing w:val="1"/>
          <w:sz w:val="22"/>
          <w:szCs w:val="22"/>
        </w:rPr>
        <w:t>s</w:t>
      </w:r>
      <w:r>
        <w:rPr>
          <w:color w:val="000000"/>
          <w:spacing w:val="-2"/>
          <w:sz w:val="22"/>
          <w:szCs w:val="22"/>
        </w:rPr>
        <w:t>ys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.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Pro</w:t>
      </w:r>
      <w:r>
        <w:rPr>
          <w:color w:val="000000"/>
          <w:spacing w:val="-2"/>
          <w:sz w:val="22"/>
          <w:szCs w:val="22"/>
        </w:rPr>
        <w:t>v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d</w:t>
      </w:r>
      <w:r>
        <w:rPr>
          <w:color w:val="000000"/>
          <w:sz w:val="22"/>
          <w:szCs w:val="22"/>
        </w:rPr>
        <w:t xml:space="preserve">e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z w:val="22"/>
          <w:szCs w:val="22"/>
        </w:rPr>
        <w:t>put</w:t>
      </w:r>
      <w:r>
        <w:rPr>
          <w:color w:val="000000"/>
          <w:spacing w:val="-1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he p</w:t>
      </w:r>
      <w:r>
        <w:rPr>
          <w:color w:val="000000"/>
          <w:spacing w:val="-2"/>
          <w:sz w:val="22"/>
          <w:szCs w:val="22"/>
        </w:rPr>
        <w:t>o</w:t>
      </w:r>
      <w:r>
        <w:rPr>
          <w:color w:val="000000"/>
          <w:sz w:val="22"/>
          <w:szCs w:val="22"/>
        </w:rPr>
        <w:t>st</w:t>
      </w:r>
      <w:r>
        <w:rPr>
          <w:color w:val="000000"/>
          <w:spacing w:val="-4"/>
          <w:sz w:val="22"/>
          <w:szCs w:val="22"/>
        </w:rPr>
        <w:t>-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2"/>
          <w:sz w:val="22"/>
          <w:szCs w:val="22"/>
        </w:rPr>
        <w:t>n</w:t>
      </w:r>
      <w:r>
        <w:rPr>
          <w:color w:val="000000"/>
          <w:spacing w:val="-2"/>
          <w:sz w:val="22"/>
          <w:szCs w:val="22"/>
        </w:rPr>
        <w:t>v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st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ent</w:t>
      </w:r>
      <w:r>
        <w:rPr>
          <w:color w:val="000000"/>
          <w:spacing w:val="3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app</w:t>
      </w:r>
      <w:r>
        <w:rPr>
          <w:color w:val="000000"/>
          <w:spacing w:val="-1"/>
          <w:sz w:val="22"/>
          <w:szCs w:val="22"/>
        </w:rPr>
        <w:t>r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al</w:t>
      </w:r>
      <w:r>
        <w:rPr>
          <w:color w:val="000000"/>
          <w:sz w:val="22"/>
          <w:szCs w:val="22"/>
        </w:rPr>
        <w:t>.</w:t>
      </w:r>
    </w:p>
    <w:p w:rsidR="00EA2715" w:rsidRDefault="00274E84">
      <w:pPr>
        <w:spacing w:before="1" w:line="240" w:lineRule="exact"/>
        <w:ind w:left="100" w:right="188"/>
        <w:rPr>
          <w:sz w:val="22"/>
          <w:szCs w:val="22"/>
        </w:rPr>
      </w:pPr>
      <w:r>
        <w:rPr>
          <w:sz w:val="22"/>
          <w:szCs w:val="22"/>
        </w:rPr>
        <w:t>Ensu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eet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"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any 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-2"/>
          <w:sz w:val="22"/>
          <w:szCs w:val="22"/>
        </w:rPr>
        <w:t>a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cal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s,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 w:right="164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pha</w:t>
      </w:r>
      <w:r>
        <w:rPr>
          <w:spacing w:val="1"/>
          <w:sz w:val="22"/>
          <w:szCs w:val="22"/>
        </w:rPr>
        <w:t>si</w:t>
      </w:r>
      <w:r>
        <w:rPr>
          <w:sz w:val="22"/>
          <w:szCs w:val="22"/>
        </w:rPr>
        <w:t xml:space="preserve">s on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ba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"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The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us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ed at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uch an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on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</w:p>
    <w:p w:rsidR="00EA2715" w:rsidRDefault="00274E84">
      <w:pPr>
        <w:spacing w:before="5" w:line="240" w:lineRule="exact"/>
        <w:ind w:left="100" w:right="208"/>
        <w:rPr>
          <w:sz w:val="22"/>
          <w:szCs w:val="22"/>
        </w:rPr>
      </w:pPr>
      <w:proofErr w:type="gramStart"/>
      <w:r>
        <w:rPr>
          <w:sz w:val="22"/>
          <w:szCs w:val="22"/>
        </w:rPr>
        <w:t>one</w:t>
      </w:r>
      <w:proofErr w:type="gramEnd"/>
      <w:r>
        <w:rPr>
          <w:sz w:val="22"/>
          <w:szCs w:val="22"/>
        </w:rPr>
        <w:t xml:space="preserve"> 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ex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 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e.</w:t>
      </w:r>
    </w:p>
    <w:p w:rsidR="00EA2715" w:rsidRDefault="00274E84">
      <w:pPr>
        <w:spacing w:before="2" w:line="240" w:lineRule="exact"/>
        <w:ind w:left="100" w:right="98"/>
        <w:jc w:val="both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ca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nec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5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uch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de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do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ene</w:t>
      </w:r>
      <w:r>
        <w:rPr>
          <w:spacing w:val="-2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 Such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, ab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</w:p>
    <w:p w:rsidR="00EA2715" w:rsidRDefault="00274E84">
      <w:pPr>
        <w:spacing w:before="2" w:line="240" w:lineRule="exact"/>
        <w:ind w:left="100" w:right="466"/>
        <w:rPr>
          <w:sz w:val="22"/>
          <w:szCs w:val="22"/>
        </w:rPr>
      </w:pPr>
      <w:proofErr w:type="gram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 The 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2"/>
          <w:sz w:val="22"/>
          <w:szCs w:val="22"/>
        </w:rPr>
        <w:t xml:space="preserve"> </w:t>
      </w:r>
      <w:r>
        <w:rPr>
          <w:b/>
          <w:spacing w:val="4"/>
          <w:sz w:val="22"/>
          <w:szCs w:val="22"/>
        </w:rPr>
        <w:t>w</w:t>
      </w:r>
      <w:r>
        <w:rPr>
          <w:b/>
          <w:spacing w:val="-3"/>
          <w:sz w:val="22"/>
          <w:szCs w:val="22"/>
        </w:rPr>
        <w:t>h</w:t>
      </w:r>
      <w:r>
        <w:rPr>
          <w:b/>
          <w:sz w:val="22"/>
          <w:szCs w:val="22"/>
        </w:rPr>
        <w:t>at</w:t>
      </w:r>
      <w:r>
        <w:rPr>
          <w:b/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d;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h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h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w</w:t>
      </w:r>
      <w:r>
        <w:rPr>
          <w:b/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274E84">
      <w:pPr>
        <w:spacing w:before="2" w:line="240" w:lineRule="exact"/>
        <w:ind w:left="100" w:right="288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ence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j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e: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proofErr w:type="gramStart"/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ent</w:t>
      </w:r>
      <w:proofErr w:type="gramEnd"/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of</w:t>
      </w:r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eq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en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/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z w:val="22"/>
          <w:szCs w:val="22"/>
        </w:rPr>
        <w:t>s of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1"/>
          <w:sz w:val="22"/>
          <w:szCs w:val="22"/>
        </w:rPr>
        <w:t>f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n</w:t>
      </w:r>
      <w:r>
        <w:rPr>
          <w:color w:val="000000"/>
          <w:sz w:val="22"/>
          <w:szCs w:val="22"/>
        </w:rPr>
        <w:t>ce</w:t>
      </w:r>
    </w:p>
    <w:p w:rsidR="00EA2715" w:rsidRDefault="00274E84">
      <w:pPr>
        <w:spacing w:before="2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proofErr w:type="gramStart"/>
      <w:r>
        <w:rPr>
          <w:color w:val="000000"/>
          <w:spacing w:val="-2"/>
          <w:sz w:val="22"/>
          <w:szCs w:val="22"/>
        </w:rPr>
        <w:t>f</w:t>
      </w:r>
      <w:r>
        <w:rPr>
          <w:color w:val="000000"/>
          <w:sz w:val="22"/>
          <w:szCs w:val="22"/>
        </w:rPr>
        <w:t>ea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b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y</w:t>
      </w:r>
      <w:proofErr w:type="gramEnd"/>
      <w:r>
        <w:rPr>
          <w:color w:val="000000"/>
          <w:spacing w:val="-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ep</w:t>
      </w:r>
      <w:r>
        <w:rPr>
          <w:color w:val="000000"/>
          <w:spacing w:val="-2"/>
          <w:sz w:val="22"/>
          <w:szCs w:val="22"/>
        </w:rPr>
        <w:t>o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t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color w:val="333333"/>
          <w:sz w:val="22"/>
          <w:szCs w:val="22"/>
        </w:rPr>
        <w:t></w:t>
      </w:r>
      <w:r>
        <w:rPr>
          <w:color w:val="333333"/>
          <w:spacing w:val="1"/>
          <w:sz w:val="22"/>
          <w:szCs w:val="22"/>
        </w:rPr>
        <w:t xml:space="preserve"> </w:t>
      </w:r>
      <w:proofErr w:type="gramStart"/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z w:val="22"/>
          <w:szCs w:val="22"/>
        </w:rPr>
        <w:t>equ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en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s</w:t>
      </w:r>
      <w:proofErr w:type="gramEnd"/>
      <w:r>
        <w:rPr>
          <w:color w:val="000000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d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1"/>
          <w:sz w:val="22"/>
          <w:szCs w:val="22"/>
        </w:rPr>
        <w:t>f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-1"/>
          <w:sz w:val="22"/>
          <w:szCs w:val="22"/>
        </w:rPr>
        <w:t>it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on.</w:t>
      </w:r>
    </w:p>
    <w:p w:rsidR="00EA2715" w:rsidRDefault="00274E84">
      <w:pPr>
        <w:spacing w:before="1"/>
        <w:ind w:left="100" w:right="73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spon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nece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ce,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 of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 on</w:t>
      </w:r>
      <w:r>
        <w:rPr>
          <w:spacing w:val="-4"/>
          <w:sz w:val="22"/>
          <w:szCs w:val="22"/>
        </w:rPr>
        <w:t>-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b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ve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pro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nce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end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has been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s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n, 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ace.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Jun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pacing w:val="6"/>
          <w:sz w:val="22"/>
          <w:szCs w:val="22"/>
        </w:rPr>
        <w:t>n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ff</w:t>
      </w:r>
      <w:r>
        <w:rPr>
          <w:sz w:val="22"/>
          <w:szCs w:val="22"/>
        </w:rPr>
        <w:t xml:space="preserve">"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li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s,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Al</w:t>
      </w:r>
      <w:r>
        <w:rPr>
          <w:sz w:val="22"/>
          <w:szCs w:val="22"/>
        </w:rPr>
        <w:t>l 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ub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</w:p>
    <w:p w:rsidR="00EA2715" w:rsidRDefault="00274E84">
      <w:pPr>
        <w:spacing w:before="1" w:line="240" w:lineRule="exact"/>
        <w:ind w:left="100" w:right="138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unusu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ch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wh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do,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so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proofErr w:type="gramEnd"/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Wh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</w:p>
    <w:p w:rsidR="00EA2715" w:rsidRDefault="00274E84">
      <w:pPr>
        <w:spacing w:before="6" w:line="240" w:lineRule="exact"/>
        <w:ind w:left="100" w:right="382"/>
        <w:rPr>
          <w:sz w:val="22"/>
          <w:szCs w:val="22"/>
        </w:rPr>
      </w:pPr>
      <w:proofErr w:type="gramStart"/>
      <w:r>
        <w:rPr>
          <w:sz w:val="22"/>
          <w:szCs w:val="22"/>
        </w:rPr>
        <w:t>unde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pa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aps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 app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j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eam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uc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EA2715" w:rsidRDefault="00EA2715">
      <w:pPr>
        <w:spacing w:before="5" w:line="120" w:lineRule="exact"/>
        <w:rPr>
          <w:sz w:val="12"/>
          <w:szCs w:val="12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3.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4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 xml:space="preserve">SYSTEMS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INV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TI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G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ATION</w:t>
      </w:r>
    </w:p>
    <w:p w:rsidR="00EA2715" w:rsidRDefault="00EA2715">
      <w:pPr>
        <w:spacing w:before="8" w:line="120" w:lineRule="exact"/>
        <w:rPr>
          <w:sz w:val="12"/>
          <w:szCs w:val="12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 w:right="202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ro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 wi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a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o 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sh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and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274E84">
      <w:pPr>
        <w:spacing w:before="5" w:line="240" w:lineRule="exact"/>
        <w:ind w:left="100" w:right="328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oduc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l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ed.</w:t>
      </w:r>
    </w:p>
    <w:p w:rsidR="00EA2715" w:rsidRDefault="00EA2715">
      <w:pPr>
        <w:spacing w:before="18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  <w:sectPr w:rsidR="00EA2715">
          <w:pgSz w:w="12240" w:h="15840"/>
          <w:pgMar w:top="1480" w:right="1340" w:bottom="280" w:left="1340" w:header="720" w:footer="720" w:gutter="0"/>
          <w:cols w:space="720"/>
        </w:sectPr>
      </w:pPr>
      <w:r>
        <w:rPr>
          <w:b/>
          <w:i/>
          <w:sz w:val="24"/>
          <w:szCs w:val="24"/>
        </w:rPr>
        <w:t>The S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ope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of Fa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 xml:space="preserve">t </w:t>
      </w:r>
      <w:r>
        <w:rPr>
          <w:b/>
          <w:i/>
          <w:spacing w:val="1"/>
          <w:sz w:val="24"/>
          <w:szCs w:val="24"/>
        </w:rPr>
        <w:t>F</w:t>
      </w:r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di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g</w:t>
      </w:r>
    </w:p>
    <w:p w:rsidR="00EA2715" w:rsidRDefault="00EA2715">
      <w:pPr>
        <w:spacing w:before="8" w:line="180" w:lineRule="exact"/>
        <w:rPr>
          <w:sz w:val="19"/>
          <w:szCs w:val="19"/>
        </w:rPr>
      </w:pPr>
    </w:p>
    <w:p w:rsidR="00EA2715" w:rsidRDefault="00274E84">
      <w:pPr>
        <w:spacing w:before="32"/>
        <w:ind w:left="100" w:right="95"/>
        <w:rPr>
          <w:sz w:val="22"/>
          <w:szCs w:val="22"/>
        </w:rPr>
      </w:pPr>
      <w:r>
        <w:rPr>
          <w:spacing w:val="1"/>
          <w:sz w:val="22"/>
          <w:szCs w:val="22"/>
        </w:rPr>
        <w:t>"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 </w:t>
      </w:r>
      <w:r>
        <w:rPr>
          <w:spacing w:val="-3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 no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 un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n, 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exp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o</w:t>
      </w:r>
      <w:r>
        <w:rPr>
          <w:sz w:val="22"/>
          <w:szCs w:val="22"/>
        </w:rPr>
        <w:t>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eas and un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 on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 M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de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uch 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odel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on, as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exp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ond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ew, 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he que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bs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do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a)</w:t>
      </w:r>
      <w:r>
        <w:rPr>
          <w:b/>
          <w:spacing w:val="47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z w:val="22"/>
          <w:szCs w:val="22"/>
        </w:rPr>
        <w:t>ro</w:t>
      </w:r>
      <w:r>
        <w:rPr>
          <w:b/>
          <w:spacing w:val="-2"/>
          <w:sz w:val="22"/>
          <w:szCs w:val="22"/>
        </w:rPr>
        <w:t>b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4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nd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ue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so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und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be co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 A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ed:</w:t>
      </w:r>
    </w:p>
    <w:p w:rsidR="00EA2715" w:rsidRDefault="002F15C6">
      <w:pPr>
        <w:spacing w:before="17" w:line="240" w:lineRule="exact"/>
        <w:ind w:left="820" w:right="65" w:hanging="360"/>
        <w:rPr>
          <w:sz w:val="22"/>
          <w:szCs w:val="22"/>
        </w:rPr>
      </w:pPr>
      <w:r>
        <w:pict>
          <v:shape id="_x0000_i1033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pacing w:val="2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f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c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 xml:space="preserve">s 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ay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be d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rt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d,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en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on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ll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b</w:t>
      </w:r>
      <w:r w:rsidR="00274E84">
        <w:rPr>
          <w:spacing w:val="-2"/>
          <w:sz w:val="22"/>
          <w:szCs w:val="22"/>
        </w:rPr>
        <w:t>u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li</w:t>
      </w:r>
      <w:r w:rsidR="00274E84">
        <w:rPr>
          <w:spacing w:val="-2"/>
          <w:sz w:val="22"/>
          <w:szCs w:val="22"/>
        </w:rPr>
        <w:t>k</w:t>
      </w:r>
      <w:r w:rsidR="00274E84">
        <w:rPr>
          <w:sz w:val="22"/>
          <w:szCs w:val="22"/>
        </w:rPr>
        <w:t>e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un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ti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na</w:t>
      </w:r>
      <w:r w:rsidR="00274E84">
        <w:rPr>
          <w:spacing w:val="-1"/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, by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5"/>
          <w:sz w:val="22"/>
          <w:szCs w:val="22"/>
        </w:rPr>
        <w:t xml:space="preserve"> </w:t>
      </w:r>
      <w:r w:rsidR="00274E84">
        <w:rPr>
          <w:sz w:val="22"/>
          <w:szCs w:val="22"/>
        </w:rPr>
        <w:t>p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 xml:space="preserve">son </w:t>
      </w:r>
      <w:r w:rsidR="00274E84">
        <w:rPr>
          <w:spacing w:val="-2"/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en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ng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f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ti</w:t>
      </w:r>
      <w:r w:rsidR="00274E84">
        <w:rPr>
          <w:sz w:val="22"/>
          <w:szCs w:val="22"/>
        </w:rPr>
        <w:t>on.</w:t>
      </w:r>
    </w:p>
    <w:p w:rsidR="00EA2715" w:rsidRDefault="002F15C6">
      <w:pPr>
        <w:spacing w:before="15" w:line="240" w:lineRule="exact"/>
        <w:ind w:left="820" w:right="392" w:hanging="360"/>
        <w:rPr>
          <w:sz w:val="22"/>
          <w:szCs w:val="22"/>
        </w:rPr>
      </w:pPr>
      <w:r>
        <w:pict>
          <v:shape id="_x0000_i1034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pacing w:val="2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co</w:t>
      </w:r>
      <w:r w:rsidR="00274E84">
        <w:rPr>
          <w:spacing w:val="-1"/>
          <w:sz w:val="22"/>
          <w:szCs w:val="22"/>
        </w:rPr>
        <w:t>m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un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ca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on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co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s 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ust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z w:val="22"/>
          <w:szCs w:val="22"/>
        </w:rPr>
        <w:t>be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er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ed by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pe</w:t>
      </w:r>
      <w:r w:rsidR="00274E84">
        <w:rPr>
          <w:spacing w:val="-1"/>
          <w:sz w:val="22"/>
          <w:szCs w:val="22"/>
        </w:rPr>
        <w:t>r</w:t>
      </w:r>
      <w:r w:rsidR="00274E84">
        <w:rPr>
          <w:sz w:val="22"/>
          <w:szCs w:val="22"/>
        </w:rPr>
        <w:t xml:space="preserve">son 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v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and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on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ay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d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 xml:space="preserve"> t</w:t>
      </w:r>
      <w:r w:rsidR="00274E84">
        <w:rPr>
          <w:sz w:val="22"/>
          <w:szCs w:val="22"/>
        </w:rPr>
        <w:t xml:space="preserve">he 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h.</w:t>
      </w:r>
    </w:p>
    <w:p w:rsidR="00EA2715" w:rsidRDefault="002F15C6">
      <w:pPr>
        <w:spacing w:before="12" w:line="240" w:lineRule="exact"/>
        <w:ind w:left="820" w:right="538" w:hanging="360"/>
        <w:rPr>
          <w:sz w:val="22"/>
          <w:szCs w:val="22"/>
        </w:rPr>
      </w:pPr>
      <w:r>
        <w:pict>
          <v:shape id="_x0000_i1035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pacing w:val="2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en wo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>d c</w:t>
      </w:r>
      <w:r w:rsidR="00274E84">
        <w:rPr>
          <w:spacing w:val="-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es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p</w:t>
      </w:r>
      <w:r w:rsidR="00274E84">
        <w:rPr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al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d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>f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cu</w:t>
      </w:r>
      <w:r w:rsidR="00274E84">
        <w:rPr>
          <w:spacing w:val="-1"/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es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 xml:space="preserve">n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 wr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and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de</w:t>
      </w:r>
      <w:r w:rsidR="00274E84">
        <w:rPr>
          <w:spacing w:val="-1"/>
          <w:sz w:val="22"/>
          <w:szCs w:val="22"/>
        </w:rPr>
        <w:t>r</w:t>
      </w:r>
      <w:r w:rsidR="00274E84">
        <w:rPr>
          <w:sz w:val="22"/>
          <w:szCs w:val="22"/>
        </w:rPr>
        <w:t>s do n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t</w:t>
      </w:r>
      <w:r w:rsidR="00274E84">
        <w:rPr>
          <w:spacing w:val="3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k</w:t>
      </w:r>
      <w:r w:rsidR="00274E84">
        <w:rPr>
          <w:sz w:val="22"/>
          <w:szCs w:val="22"/>
        </w:rPr>
        <w:t>now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each o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.</w:t>
      </w:r>
    </w:p>
    <w:p w:rsidR="00EA2715" w:rsidRDefault="002F15C6">
      <w:pPr>
        <w:spacing w:before="15" w:line="240" w:lineRule="exact"/>
        <w:ind w:left="820" w:right="125" w:hanging="360"/>
        <w:rPr>
          <w:sz w:val="22"/>
          <w:szCs w:val="22"/>
        </w:rPr>
      </w:pPr>
      <w:r>
        <w:pict>
          <v:shape id="_x0000_i1036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pacing w:val="-1"/>
          <w:sz w:val="22"/>
          <w:szCs w:val="22"/>
        </w:rPr>
        <w:t>O</w:t>
      </w:r>
      <w:r w:rsidR="00274E84">
        <w:rPr>
          <w:sz w:val="22"/>
          <w:szCs w:val="22"/>
        </w:rPr>
        <w:t>bs</w:t>
      </w:r>
      <w:r w:rsidR="00274E84">
        <w:rPr>
          <w:spacing w:val="1"/>
          <w:sz w:val="22"/>
          <w:szCs w:val="22"/>
        </w:rPr>
        <w:t>er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on 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 a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ons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of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pe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does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not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 xml:space="preserve">s </w:t>
      </w:r>
      <w:r w:rsidR="00274E84">
        <w:rPr>
          <w:spacing w:val="-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2"/>
          <w:sz w:val="22"/>
          <w:szCs w:val="22"/>
        </w:rPr>
        <w:t>v</w:t>
      </w:r>
      <w:r w:rsidR="00274E84">
        <w:rPr>
          <w:sz w:val="22"/>
          <w:szCs w:val="22"/>
        </w:rPr>
        <w:t>eal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 xml:space="preserve">e 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ue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s,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as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 xml:space="preserve">n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su</w:t>
      </w:r>
      <w:r w:rsidR="00274E84">
        <w:rPr>
          <w:spacing w:val="-2"/>
          <w:sz w:val="22"/>
          <w:szCs w:val="22"/>
        </w:rPr>
        <w:t>b</w:t>
      </w:r>
      <w:r w:rsidR="00274E84">
        <w:rPr>
          <w:spacing w:val="1"/>
          <w:sz w:val="22"/>
          <w:szCs w:val="22"/>
        </w:rPr>
        <w:t>j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z w:val="22"/>
          <w:szCs w:val="22"/>
        </w:rPr>
        <w:t xml:space="preserve">o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on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of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 o</w:t>
      </w:r>
      <w:r w:rsidR="00274E84">
        <w:rPr>
          <w:spacing w:val="-2"/>
          <w:sz w:val="22"/>
          <w:szCs w:val="22"/>
        </w:rPr>
        <w:t>bs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;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 xml:space="preserve">so,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he p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n ob</w:t>
      </w:r>
      <w:r w:rsidR="00274E84">
        <w:rPr>
          <w:spacing w:val="-2"/>
          <w:sz w:val="22"/>
          <w:szCs w:val="22"/>
        </w:rPr>
        <w:t>se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ed</w:t>
      </w:r>
      <w:r w:rsidR="00274E84">
        <w:rPr>
          <w:spacing w:val="4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can </w:t>
      </w:r>
      <w:r w:rsidR="00274E84">
        <w:rPr>
          <w:spacing w:val="-2"/>
          <w:sz w:val="22"/>
          <w:szCs w:val="22"/>
        </w:rPr>
        <w:t>d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e what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a</w:t>
      </w:r>
      <w:r w:rsidR="00274E84">
        <w:rPr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u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ll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b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</w:p>
    <w:p w:rsidR="00EA2715" w:rsidRDefault="00274E84">
      <w:pPr>
        <w:spacing w:line="240" w:lineRule="exact"/>
        <w:ind w:left="784" w:right="4888"/>
        <w:jc w:val="center"/>
        <w:rPr>
          <w:sz w:val="22"/>
          <w:szCs w:val="22"/>
        </w:rPr>
      </w:pPr>
      <w:proofErr w:type="gramStart"/>
      <w:r>
        <w:rPr>
          <w:sz w:val="22"/>
          <w:szCs w:val="22"/>
        </w:rPr>
        <w:t>done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 how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e?</w:t>
      </w:r>
    </w:p>
    <w:p w:rsidR="00EA2715" w:rsidRDefault="00274E84">
      <w:pPr>
        <w:spacing w:before="1" w:line="240" w:lineRule="exact"/>
        <w:ind w:left="100" w:right="87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eps</w:t>
      </w:r>
      <w:r>
        <w:rPr>
          <w:spacing w:val="-2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chec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b)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z w:val="22"/>
          <w:szCs w:val="22"/>
        </w:rPr>
        <w:t>So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rces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3"/>
          <w:sz w:val="22"/>
          <w:szCs w:val="22"/>
        </w:rPr>
        <w:t>f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169"/>
        <w:rPr>
          <w:sz w:val="22"/>
          <w:szCs w:val="22"/>
        </w:rPr>
      </w:pPr>
      <w:r>
        <w:rPr>
          <w:sz w:val="22"/>
          <w:szCs w:val="22"/>
        </w:rPr>
        <w:t xml:space="preserve">Each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conc</w:t>
      </w:r>
      <w:r>
        <w:rPr>
          <w:spacing w:val="-2"/>
          <w:sz w:val="22"/>
          <w:szCs w:val="22"/>
        </w:rPr>
        <w:t>er</w:t>
      </w:r>
      <w:r>
        <w:rPr>
          <w:sz w:val="22"/>
          <w:szCs w:val="22"/>
        </w:rPr>
        <w:t>ned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sou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ces</w:t>
      </w:r>
      <w:r>
        <w:rPr>
          <w:spacing w:val="-2"/>
          <w:sz w:val="22"/>
          <w:szCs w:val="22"/>
        </w:rPr>
        <w:t xml:space="preserve"> 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 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 on ex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ned,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ce.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ho 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</w:p>
    <w:p w:rsidR="00EA2715" w:rsidRDefault="00274E84">
      <w:pPr>
        <w:spacing w:before="1"/>
        <w:ind w:left="100" w:right="194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 Ho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wor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eas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been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ed 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sund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ood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du</w:t>
      </w: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;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li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bout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not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 unco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on.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sor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ce</w:t>
      </w:r>
      <w:r>
        <w:rPr>
          <w:sz w:val="22"/>
          <w:szCs w:val="22"/>
        </w:rPr>
        <w:t>du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und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en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;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on.</w:t>
      </w:r>
    </w:p>
    <w:p w:rsidR="00EA2715" w:rsidRDefault="00274E84">
      <w:pPr>
        <w:spacing w:before="1" w:line="240" w:lineRule="exact"/>
        <w:ind w:left="100" w:right="143"/>
        <w:rPr>
          <w:sz w:val="22"/>
          <w:szCs w:val="22"/>
        </w:rPr>
      </w:pPr>
      <w:r>
        <w:rPr>
          <w:sz w:val="22"/>
          <w:szCs w:val="22"/>
        </w:rPr>
        <w:t>Mo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oo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, and docu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5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qua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cc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f</w:t>
      </w:r>
      <w:r>
        <w:rPr>
          <w:sz w:val="22"/>
          <w:szCs w:val="22"/>
        </w:rPr>
        <w:t xml:space="preserve">ound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1"/>
          <w:sz w:val="22"/>
          <w:szCs w:val="22"/>
        </w:rPr>
        <w:t>l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non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proofErr w:type="gramEnd"/>
      <w:r>
        <w:rPr>
          <w:sz w:val="22"/>
          <w:szCs w:val="22"/>
        </w:rPr>
        <w:t>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 xml:space="preserve">c) 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z w:val="22"/>
          <w:szCs w:val="22"/>
        </w:rPr>
        <w:t>What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are</w:t>
      </w:r>
      <w:r>
        <w:rPr>
          <w:b/>
          <w:spacing w:val="1"/>
          <w:sz w:val="22"/>
          <w:szCs w:val="22"/>
        </w:rPr>
        <w:t xml:space="preserve"> </w:t>
      </w:r>
      <w:proofErr w:type="gramStart"/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eq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d</w:t>
      </w:r>
      <w:proofErr w:type="gramEnd"/>
      <w:r>
        <w:rPr>
          <w:b/>
          <w:sz w:val="22"/>
          <w:szCs w:val="22"/>
        </w:rPr>
        <w:t>?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256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ed du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 xml:space="preserve">ob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done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bec</w:t>
      </w:r>
      <w:r>
        <w:rPr>
          <w:spacing w:val="-2"/>
          <w:sz w:val="22"/>
          <w:szCs w:val="22"/>
        </w:rPr>
        <w:t>au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s.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on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nse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F15C6">
      <w:pPr>
        <w:ind w:left="460"/>
        <w:rPr>
          <w:sz w:val="22"/>
          <w:szCs w:val="22"/>
        </w:rPr>
      </w:pPr>
      <w:r>
        <w:pict>
          <v:shape id="_x0000_i1037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i/>
          <w:sz w:val="22"/>
          <w:szCs w:val="22"/>
        </w:rPr>
        <w:t>T</w:t>
      </w:r>
      <w:r w:rsidR="00274E84">
        <w:rPr>
          <w:b/>
          <w:i/>
          <w:spacing w:val="-1"/>
          <w:sz w:val="22"/>
          <w:szCs w:val="22"/>
        </w:rPr>
        <w:t>h</w:t>
      </w:r>
      <w:r w:rsidR="00274E84">
        <w:rPr>
          <w:b/>
          <w:i/>
          <w:sz w:val="22"/>
          <w:szCs w:val="22"/>
        </w:rPr>
        <w:t xml:space="preserve">e </w:t>
      </w:r>
      <w:proofErr w:type="spellStart"/>
      <w:r w:rsidR="00274E84">
        <w:rPr>
          <w:b/>
          <w:i/>
          <w:sz w:val="22"/>
          <w:szCs w:val="22"/>
        </w:rPr>
        <w:t>o</w:t>
      </w:r>
      <w:r w:rsidR="00274E84">
        <w:rPr>
          <w:b/>
          <w:i/>
          <w:spacing w:val="1"/>
          <w:sz w:val="22"/>
          <w:szCs w:val="22"/>
        </w:rPr>
        <w:t>r</w:t>
      </w:r>
      <w:r w:rsidR="00274E84">
        <w:rPr>
          <w:b/>
          <w:i/>
          <w:sz w:val="22"/>
          <w:szCs w:val="22"/>
        </w:rPr>
        <w:t>ga</w:t>
      </w:r>
      <w:r w:rsidR="00274E84">
        <w:rPr>
          <w:b/>
          <w:i/>
          <w:spacing w:val="-3"/>
          <w:sz w:val="22"/>
          <w:szCs w:val="22"/>
        </w:rPr>
        <w:t>n</w:t>
      </w:r>
      <w:r w:rsidR="00274E84">
        <w:rPr>
          <w:b/>
          <w:i/>
          <w:spacing w:val="1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>s</w:t>
      </w:r>
      <w:r w:rsidR="00274E84">
        <w:rPr>
          <w:b/>
          <w:i/>
          <w:spacing w:val="-2"/>
          <w:sz w:val="22"/>
          <w:szCs w:val="22"/>
        </w:rPr>
        <w:t>a</w:t>
      </w:r>
      <w:r w:rsidR="00274E84">
        <w:rPr>
          <w:b/>
          <w:i/>
          <w:spacing w:val="1"/>
          <w:sz w:val="22"/>
          <w:szCs w:val="22"/>
        </w:rPr>
        <w:t>ti</w:t>
      </w:r>
      <w:r w:rsidR="00274E84">
        <w:rPr>
          <w:b/>
          <w:i/>
          <w:sz w:val="22"/>
          <w:szCs w:val="22"/>
        </w:rPr>
        <w:t>o</w:t>
      </w:r>
      <w:r w:rsidR="00274E84">
        <w:rPr>
          <w:b/>
          <w:i/>
          <w:spacing w:val="-3"/>
          <w:sz w:val="22"/>
          <w:szCs w:val="22"/>
        </w:rPr>
        <w:t>n</w:t>
      </w:r>
      <w:r w:rsidR="00274E84">
        <w:rPr>
          <w:b/>
          <w:i/>
          <w:spacing w:val="1"/>
          <w:sz w:val="22"/>
          <w:szCs w:val="22"/>
        </w:rPr>
        <w:t>'</w:t>
      </w:r>
      <w:r w:rsidR="00274E84">
        <w:rPr>
          <w:b/>
          <w:i/>
          <w:sz w:val="22"/>
          <w:szCs w:val="22"/>
        </w:rPr>
        <w:t>s</w:t>
      </w:r>
      <w:proofErr w:type="spellEnd"/>
      <w:r w:rsidR="00274E84">
        <w:rPr>
          <w:b/>
          <w:i/>
          <w:spacing w:val="-2"/>
          <w:sz w:val="22"/>
          <w:szCs w:val="22"/>
        </w:rPr>
        <w:t xml:space="preserve"> </w:t>
      </w:r>
      <w:r w:rsidR="00274E84">
        <w:rPr>
          <w:b/>
          <w:i/>
          <w:sz w:val="22"/>
          <w:szCs w:val="22"/>
        </w:rPr>
        <w:t>range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100" w:right="441"/>
        <w:jc w:val="both"/>
        <w:rPr>
          <w:sz w:val="22"/>
          <w:szCs w:val="22"/>
        </w:rPr>
        <w:sectPr w:rsidR="00EA2715">
          <w:pgSz w:w="12240" w:h="15840"/>
          <w:pgMar w:top="1480" w:right="1360" w:bottom="280" w:left="1340" w:header="720" w:footer="720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, but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ed,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s'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and c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s'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accoun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ced,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c.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ds,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EA2715">
      <w:pPr>
        <w:spacing w:before="3" w:line="100" w:lineRule="exact"/>
        <w:rPr>
          <w:sz w:val="11"/>
          <w:szCs w:val="11"/>
        </w:rPr>
      </w:pPr>
    </w:p>
    <w:p w:rsidR="00EA2715" w:rsidRDefault="00274E84">
      <w:pPr>
        <w:spacing w:line="240" w:lineRule="exact"/>
        <w:ind w:left="820"/>
        <w:rPr>
          <w:sz w:val="22"/>
          <w:szCs w:val="22"/>
        </w:rPr>
      </w:pPr>
      <w:r>
        <w:pict>
          <v:shape id="_x0000_s1201" type="#_x0000_t75" style="position:absolute;left:0;text-align:left;margin-left:90pt;margin-top:-.75pt;width:10.1pt;height:13.55pt;z-index:-3984;mso-position-horizontal-relative:page">
            <v:imagedata r:id="rId6" o:title=""/>
            <w10:wrap anchorx="page"/>
          </v:shape>
        </w:pict>
      </w:r>
      <w:r>
        <w:rPr>
          <w:b/>
          <w:i/>
          <w:spacing w:val="-1"/>
          <w:position w:val="-1"/>
          <w:sz w:val="22"/>
          <w:szCs w:val="22"/>
        </w:rPr>
        <w:t>D</w:t>
      </w:r>
      <w:r>
        <w:rPr>
          <w:b/>
          <w:i/>
          <w:position w:val="-1"/>
          <w:sz w:val="22"/>
          <w:szCs w:val="22"/>
        </w:rPr>
        <w:t>e</w:t>
      </w:r>
      <w:r>
        <w:rPr>
          <w:b/>
          <w:i/>
          <w:spacing w:val="1"/>
          <w:position w:val="-1"/>
          <w:sz w:val="22"/>
          <w:szCs w:val="22"/>
        </w:rPr>
        <w:t>t</w:t>
      </w:r>
      <w:r>
        <w:rPr>
          <w:b/>
          <w:i/>
          <w:position w:val="-1"/>
          <w:sz w:val="22"/>
          <w:szCs w:val="22"/>
        </w:rPr>
        <w:t>a</w:t>
      </w:r>
      <w:r>
        <w:rPr>
          <w:b/>
          <w:i/>
          <w:spacing w:val="-1"/>
          <w:position w:val="-1"/>
          <w:sz w:val="22"/>
          <w:szCs w:val="22"/>
        </w:rPr>
        <w:t>i</w:t>
      </w:r>
      <w:r>
        <w:rPr>
          <w:b/>
          <w:i/>
          <w:spacing w:val="1"/>
          <w:position w:val="-1"/>
          <w:sz w:val="22"/>
          <w:szCs w:val="22"/>
        </w:rPr>
        <w:t>l</w:t>
      </w:r>
      <w:r>
        <w:rPr>
          <w:b/>
          <w:i/>
          <w:position w:val="-1"/>
          <w:sz w:val="22"/>
          <w:szCs w:val="22"/>
        </w:rPr>
        <w:t xml:space="preserve">s </w:t>
      </w:r>
      <w:r>
        <w:rPr>
          <w:b/>
          <w:i/>
          <w:spacing w:val="-2"/>
          <w:position w:val="-1"/>
          <w:sz w:val="22"/>
          <w:szCs w:val="22"/>
        </w:rPr>
        <w:t>o</w:t>
      </w:r>
      <w:r>
        <w:rPr>
          <w:b/>
          <w:i/>
          <w:position w:val="-1"/>
          <w:sz w:val="22"/>
          <w:szCs w:val="22"/>
        </w:rPr>
        <w:t>f</w:t>
      </w:r>
      <w:r>
        <w:rPr>
          <w:b/>
          <w:i/>
          <w:spacing w:val="-2"/>
          <w:position w:val="-1"/>
          <w:sz w:val="22"/>
          <w:szCs w:val="22"/>
        </w:rPr>
        <w:t xml:space="preserve"> </w:t>
      </w:r>
      <w:r>
        <w:rPr>
          <w:b/>
          <w:i/>
          <w:spacing w:val="1"/>
          <w:position w:val="-1"/>
          <w:sz w:val="22"/>
          <w:szCs w:val="22"/>
        </w:rPr>
        <w:t>it</w:t>
      </w:r>
      <w:r>
        <w:rPr>
          <w:b/>
          <w:i/>
          <w:spacing w:val="-2"/>
          <w:position w:val="-1"/>
          <w:sz w:val="22"/>
          <w:szCs w:val="22"/>
        </w:rPr>
        <w:t>e</w:t>
      </w:r>
      <w:r>
        <w:rPr>
          <w:b/>
          <w:i/>
          <w:spacing w:val="1"/>
          <w:position w:val="-1"/>
          <w:sz w:val="22"/>
          <w:szCs w:val="22"/>
        </w:rPr>
        <w:t>m</w:t>
      </w:r>
      <w:r>
        <w:rPr>
          <w:b/>
          <w:i/>
          <w:position w:val="-1"/>
          <w:sz w:val="22"/>
          <w:szCs w:val="22"/>
        </w:rPr>
        <w:t>s</w:t>
      </w:r>
      <w:r>
        <w:rPr>
          <w:b/>
          <w:i/>
          <w:spacing w:val="-2"/>
          <w:position w:val="-1"/>
          <w:sz w:val="22"/>
          <w:szCs w:val="22"/>
        </w:rPr>
        <w:t xml:space="preserve"> </w:t>
      </w:r>
      <w:r>
        <w:rPr>
          <w:b/>
          <w:i/>
          <w:spacing w:val="1"/>
          <w:position w:val="-1"/>
          <w:sz w:val="22"/>
          <w:szCs w:val="22"/>
        </w:rPr>
        <w:t>i</w:t>
      </w:r>
      <w:r>
        <w:rPr>
          <w:b/>
          <w:i/>
          <w:position w:val="-1"/>
          <w:sz w:val="22"/>
          <w:szCs w:val="22"/>
        </w:rPr>
        <w:t>n</w:t>
      </w:r>
      <w:r>
        <w:rPr>
          <w:b/>
          <w:i/>
          <w:spacing w:val="-3"/>
          <w:position w:val="-1"/>
          <w:sz w:val="22"/>
          <w:szCs w:val="22"/>
        </w:rPr>
        <w:t xml:space="preserve"> </w:t>
      </w:r>
      <w:r>
        <w:rPr>
          <w:b/>
          <w:i/>
          <w:spacing w:val="1"/>
          <w:position w:val="-1"/>
          <w:sz w:val="22"/>
          <w:szCs w:val="22"/>
        </w:rPr>
        <w:t>t</w:t>
      </w:r>
      <w:r>
        <w:rPr>
          <w:b/>
          <w:i/>
          <w:position w:val="-1"/>
          <w:sz w:val="22"/>
          <w:szCs w:val="22"/>
        </w:rPr>
        <w:t xml:space="preserve">he </w:t>
      </w:r>
      <w:r>
        <w:rPr>
          <w:b/>
          <w:i/>
          <w:spacing w:val="-2"/>
          <w:position w:val="-1"/>
          <w:sz w:val="22"/>
          <w:szCs w:val="22"/>
        </w:rPr>
        <w:t>r</w:t>
      </w:r>
      <w:r>
        <w:rPr>
          <w:b/>
          <w:i/>
          <w:position w:val="-1"/>
          <w:sz w:val="22"/>
          <w:szCs w:val="22"/>
        </w:rPr>
        <w:t>a</w:t>
      </w:r>
      <w:r>
        <w:rPr>
          <w:b/>
          <w:i/>
          <w:spacing w:val="-3"/>
          <w:position w:val="-1"/>
          <w:sz w:val="22"/>
          <w:szCs w:val="22"/>
        </w:rPr>
        <w:t>n</w:t>
      </w:r>
      <w:r>
        <w:rPr>
          <w:b/>
          <w:i/>
          <w:position w:val="-1"/>
          <w:sz w:val="22"/>
          <w:szCs w:val="22"/>
        </w:rPr>
        <w:t>ge</w:t>
      </w:r>
    </w:p>
    <w:p w:rsidR="00EA2715" w:rsidRDefault="00EA2715">
      <w:pPr>
        <w:spacing w:before="1" w:line="220" w:lineRule="exact"/>
        <w:rPr>
          <w:sz w:val="22"/>
          <w:szCs w:val="22"/>
        </w:rPr>
      </w:pPr>
    </w:p>
    <w:p w:rsidR="00EA2715" w:rsidRDefault="00274E84">
      <w:pPr>
        <w:spacing w:before="32"/>
        <w:ind w:left="100" w:right="228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qua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-2"/>
          <w:sz w:val="22"/>
          <w:szCs w:val="22"/>
        </w:rPr>
        <w:t>ar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ed.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add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de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F15C6">
      <w:pPr>
        <w:ind w:left="460"/>
        <w:rPr>
          <w:sz w:val="22"/>
          <w:szCs w:val="22"/>
        </w:rPr>
      </w:pPr>
      <w:r>
        <w:pict>
          <v:shape id="_x0000_i1038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i/>
          <w:spacing w:val="-3"/>
          <w:sz w:val="22"/>
          <w:szCs w:val="22"/>
        </w:rPr>
        <w:t>V</w:t>
      </w:r>
      <w:r w:rsidR="00274E84">
        <w:rPr>
          <w:b/>
          <w:i/>
          <w:sz w:val="22"/>
          <w:szCs w:val="22"/>
        </w:rPr>
        <w:t>o</w:t>
      </w:r>
      <w:r w:rsidR="00274E84">
        <w:rPr>
          <w:b/>
          <w:i/>
          <w:spacing w:val="1"/>
          <w:sz w:val="22"/>
          <w:szCs w:val="22"/>
        </w:rPr>
        <w:t>l</w:t>
      </w:r>
      <w:r w:rsidR="00274E84">
        <w:rPr>
          <w:b/>
          <w:i/>
          <w:sz w:val="22"/>
          <w:szCs w:val="22"/>
        </w:rPr>
        <w:t>um</w:t>
      </w:r>
      <w:r w:rsidR="00274E84">
        <w:rPr>
          <w:b/>
          <w:i/>
          <w:spacing w:val="1"/>
          <w:sz w:val="22"/>
          <w:szCs w:val="22"/>
        </w:rPr>
        <w:t>e</w:t>
      </w:r>
      <w:r w:rsidR="00274E84">
        <w:rPr>
          <w:b/>
          <w:i/>
          <w:sz w:val="22"/>
          <w:szCs w:val="22"/>
        </w:rPr>
        <w:t>s</w:t>
      </w:r>
    </w:p>
    <w:p w:rsidR="00EA2715" w:rsidRDefault="00EA2715">
      <w:pPr>
        <w:spacing w:before="10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387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nce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een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e</w:t>
      </w:r>
      <w:r>
        <w:rPr>
          <w:spacing w:val="2"/>
          <w:sz w:val="22"/>
          <w:szCs w:val="22"/>
        </w:rPr>
        <w:t>d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 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c.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ded.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F15C6">
      <w:pPr>
        <w:ind w:left="460"/>
        <w:rPr>
          <w:sz w:val="22"/>
          <w:szCs w:val="22"/>
        </w:rPr>
      </w:pPr>
      <w:r>
        <w:pict>
          <v:shape id="_x0000_i1039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i/>
          <w:spacing w:val="-1"/>
          <w:sz w:val="22"/>
          <w:szCs w:val="22"/>
        </w:rPr>
        <w:t>C</w:t>
      </w:r>
      <w:r w:rsidR="00274E84">
        <w:rPr>
          <w:b/>
          <w:i/>
          <w:sz w:val="22"/>
          <w:szCs w:val="22"/>
        </w:rPr>
        <w:t>a</w:t>
      </w:r>
      <w:r w:rsidR="00274E84">
        <w:rPr>
          <w:b/>
          <w:i/>
          <w:spacing w:val="1"/>
          <w:sz w:val="22"/>
          <w:szCs w:val="22"/>
        </w:rPr>
        <w:t>l</w:t>
      </w:r>
      <w:r w:rsidR="00274E84">
        <w:rPr>
          <w:b/>
          <w:i/>
          <w:sz w:val="22"/>
          <w:szCs w:val="22"/>
        </w:rPr>
        <w:t>cu</w:t>
      </w:r>
      <w:r w:rsidR="00274E84">
        <w:rPr>
          <w:b/>
          <w:i/>
          <w:spacing w:val="-1"/>
          <w:sz w:val="22"/>
          <w:szCs w:val="22"/>
        </w:rPr>
        <w:t>l</w:t>
      </w:r>
      <w:r w:rsidR="00274E84">
        <w:rPr>
          <w:b/>
          <w:i/>
          <w:sz w:val="22"/>
          <w:szCs w:val="22"/>
        </w:rPr>
        <w:t>a</w:t>
      </w:r>
      <w:r w:rsidR="00274E84">
        <w:rPr>
          <w:b/>
          <w:i/>
          <w:spacing w:val="-1"/>
          <w:sz w:val="22"/>
          <w:szCs w:val="22"/>
        </w:rPr>
        <w:t>t</w:t>
      </w:r>
      <w:r w:rsidR="00274E84">
        <w:rPr>
          <w:b/>
          <w:i/>
          <w:spacing w:val="1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>ons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764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n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 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ed, pa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ons,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ff</w:t>
      </w:r>
      <w:r>
        <w:rPr>
          <w:sz w:val="22"/>
          <w:szCs w:val="22"/>
        </w:rPr>
        <w:t>,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 of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acy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ed.</w:t>
      </w:r>
    </w:p>
    <w:p w:rsidR="00EA2715" w:rsidRDefault="00EA2715">
      <w:pPr>
        <w:spacing w:line="200" w:lineRule="exact"/>
      </w:pPr>
    </w:p>
    <w:p w:rsidR="00EA2715" w:rsidRDefault="00EA2715">
      <w:pPr>
        <w:spacing w:before="10" w:line="280" w:lineRule="exact"/>
        <w:rPr>
          <w:sz w:val="28"/>
          <w:szCs w:val="28"/>
        </w:rPr>
      </w:pPr>
    </w:p>
    <w:p w:rsidR="00EA2715" w:rsidRDefault="00274E84">
      <w:pPr>
        <w:spacing w:before="32" w:line="240" w:lineRule="exact"/>
        <w:ind w:left="820"/>
        <w:rPr>
          <w:sz w:val="22"/>
          <w:szCs w:val="22"/>
        </w:rPr>
      </w:pPr>
      <w:r>
        <w:pict>
          <v:shape id="_x0000_s1198" type="#_x0000_t75" style="position:absolute;left:0;text-align:left;margin-left:90pt;margin-top:.85pt;width:10.1pt;height:13.55pt;z-index:-3983;mso-position-horizontal-relative:page">
            <v:imagedata r:id="rId6" o:title=""/>
            <w10:wrap anchorx="page"/>
          </v:shape>
        </w:pict>
      </w:r>
      <w:r>
        <w:rPr>
          <w:b/>
          <w:i/>
          <w:position w:val="-1"/>
          <w:sz w:val="22"/>
          <w:szCs w:val="22"/>
        </w:rPr>
        <w:t>Mo</w:t>
      </w:r>
      <w:r>
        <w:rPr>
          <w:b/>
          <w:i/>
          <w:spacing w:val="1"/>
          <w:position w:val="-1"/>
          <w:sz w:val="22"/>
          <w:szCs w:val="22"/>
        </w:rPr>
        <w:t>v</w:t>
      </w:r>
      <w:r>
        <w:rPr>
          <w:b/>
          <w:i/>
          <w:spacing w:val="-2"/>
          <w:position w:val="-1"/>
          <w:sz w:val="22"/>
          <w:szCs w:val="22"/>
        </w:rPr>
        <w:t>e</w:t>
      </w:r>
      <w:r>
        <w:rPr>
          <w:b/>
          <w:i/>
          <w:spacing w:val="1"/>
          <w:position w:val="-1"/>
          <w:sz w:val="22"/>
          <w:szCs w:val="22"/>
        </w:rPr>
        <w:t>m</w:t>
      </w:r>
      <w:r>
        <w:rPr>
          <w:b/>
          <w:i/>
          <w:position w:val="-1"/>
          <w:sz w:val="22"/>
          <w:szCs w:val="22"/>
        </w:rPr>
        <w:t>e</w:t>
      </w:r>
      <w:r>
        <w:rPr>
          <w:b/>
          <w:i/>
          <w:spacing w:val="-2"/>
          <w:position w:val="-1"/>
          <w:sz w:val="22"/>
          <w:szCs w:val="22"/>
        </w:rPr>
        <w:t>n</w:t>
      </w:r>
      <w:r>
        <w:rPr>
          <w:b/>
          <w:i/>
          <w:position w:val="-1"/>
          <w:sz w:val="22"/>
          <w:szCs w:val="22"/>
        </w:rPr>
        <w:t>t</w:t>
      </w:r>
    </w:p>
    <w:p w:rsidR="00EA2715" w:rsidRDefault="00EA2715">
      <w:pPr>
        <w:spacing w:before="3" w:line="220" w:lineRule="exact"/>
        <w:rPr>
          <w:sz w:val="22"/>
          <w:szCs w:val="22"/>
        </w:rPr>
      </w:pPr>
    </w:p>
    <w:p w:rsidR="00EA2715" w:rsidRDefault="00274E84">
      <w:pPr>
        <w:spacing w:before="36" w:line="240" w:lineRule="exact"/>
        <w:ind w:left="100" w:right="803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wi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be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een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 xml:space="preserve">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so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and 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o,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proofErr w:type="spellEnd"/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F15C6">
      <w:pPr>
        <w:ind w:left="460"/>
        <w:rPr>
          <w:sz w:val="22"/>
          <w:szCs w:val="22"/>
        </w:rPr>
      </w:pPr>
      <w:r>
        <w:pict>
          <v:shape id="_x0000_i1040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i/>
          <w:spacing w:val="-1"/>
          <w:sz w:val="22"/>
          <w:szCs w:val="22"/>
        </w:rPr>
        <w:t>E</w:t>
      </w:r>
      <w:r w:rsidR="00274E84">
        <w:rPr>
          <w:b/>
          <w:i/>
          <w:sz w:val="22"/>
          <w:szCs w:val="22"/>
        </w:rPr>
        <w:t>xcep</w:t>
      </w:r>
      <w:r w:rsidR="00274E84">
        <w:rPr>
          <w:b/>
          <w:i/>
          <w:spacing w:val="-1"/>
          <w:sz w:val="22"/>
          <w:szCs w:val="22"/>
        </w:rPr>
        <w:t>t</w:t>
      </w:r>
      <w:r w:rsidR="00274E84">
        <w:rPr>
          <w:b/>
          <w:i/>
          <w:spacing w:val="1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>ons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easy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or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oce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e. </w:t>
      </w:r>
      <w:r>
        <w:rPr>
          <w:spacing w:val="-3"/>
          <w:sz w:val="22"/>
          <w:szCs w:val="22"/>
        </w:rPr>
        <w:t>B</w:t>
      </w:r>
      <w:r>
        <w:rPr>
          <w:sz w:val="22"/>
          <w:szCs w:val="22"/>
        </w:rPr>
        <w:t>eca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 o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</w:p>
    <w:p w:rsidR="00EA2715" w:rsidRDefault="00274E84">
      <w:pPr>
        <w:spacing w:before="5" w:line="240" w:lineRule="exact"/>
        <w:ind w:left="100" w:right="71"/>
        <w:rPr>
          <w:sz w:val="22"/>
          <w:szCs w:val="22"/>
        </w:rPr>
      </w:pPr>
      <w:proofErr w:type="gramStart"/>
      <w:r>
        <w:rPr>
          <w:sz w:val="22"/>
          <w:szCs w:val="22"/>
        </w:rPr>
        <w:t>and</w:t>
      </w:r>
      <w:proofErr w:type="gramEnd"/>
      <w:r>
        <w:rPr>
          <w:sz w:val="22"/>
          <w:szCs w:val="22"/>
        </w:rPr>
        <w:t xml:space="preserve"> un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b</w:t>
      </w:r>
      <w:r>
        <w:rPr>
          <w:sz w:val="22"/>
          <w:szCs w:val="22"/>
        </w:rPr>
        <w:t>e 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 Mo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ccur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d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F15C6">
      <w:pPr>
        <w:ind w:left="460"/>
        <w:rPr>
          <w:sz w:val="22"/>
          <w:szCs w:val="22"/>
        </w:rPr>
      </w:pPr>
      <w:r>
        <w:pict>
          <v:shape id="_x0000_i1041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i/>
          <w:sz w:val="22"/>
          <w:szCs w:val="22"/>
        </w:rPr>
        <w:t>Sta</w:t>
      </w:r>
      <w:r w:rsidR="00274E84">
        <w:rPr>
          <w:b/>
          <w:i/>
          <w:spacing w:val="-1"/>
          <w:sz w:val="22"/>
          <w:szCs w:val="22"/>
        </w:rPr>
        <w:t>f</w:t>
      </w:r>
      <w:r w:rsidR="00274E84">
        <w:rPr>
          <w:b/>
          <w:i/>
          <w:sz w:val="22"/>
          <w:szCs w:val="22"/>
        </w:rPr>
        <w:t>f</w:t>
      </w:r>
    </w:p>
    <w:p w:rsidR="00EA2715" w:rsidRDefault="00EA2715">
      <w:pPr>
        <w:spacing w:before="8" w:line="240" w:lineRule="exact"/>
        <w:rPr>
          <w:sz w:val="24"/>
          <w:szCs w:val="24"/>
        </w:rPr>
      </w:pPr>
    </w:p>
    <w:p w:rsidR="00EA2715" w:rsidRDefault="00274E84">
      <w:pPr>
        <w:ind w:left="100" w:right="12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 xml:space="preserve"> 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 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ef de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be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 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ce.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ds,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 xml:space="preserve"> 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been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on ea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e.</w:t>
      </w:r>
    </w:p>
    <w:p w:rsidR="00EA2715" w:rsidRDefault="00EA2715">
      <w:pPr>
        <w:spacing w:before="19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d)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H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 T</w:t>
      </w:r>
      <w:r>
        <w:rPr>
          <w:b/>
          <w:spacing w:val="-1"/>
          <w:sz w:val="22"/>
          <w:szCs w:val="22"/>
        </w:rPr>
        <w:t>h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Fac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 xml:space="preserve">s </w:t>
      </w:r>
      <w:r>
        <w:rPr>
          <w:b/>
          <w:spacing w:val="-1"/>
          <w:sz w:val="22"/>
          <w:szCs w:val="22"/>
        </w:rPr>
        <w:t>G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hered?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F15C6">
      <w:pPr>
        <w:ind w:left="460"/>
        <w:rPr>
          <w:sz w:val="22"/>
          <w:szCs w:val="22"/>
        </w:rPr>
      </w:pPr>
      <w:r>
        <w:pict>
          <v:shape id="_x0000_i1042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i/>
          <w:spacing w:val="-1"/>
          <w:sz w:val="22"/>
          <w:szCs w:val="22"/>
        </w:rPr>
        <w:t>A</w:t>
      </w:r>
      <w:r w:rsidR="00274E84">
        <w:rPr>
          <w:b/>
          <w:i/>
          <w:sz w:val="22"/>
          <w:szCs w:val="22"/>
        </w:rPr>
        <w:t>sk</w:t>
      </w:r>
      <w:r w:rsidR="00274E84">
        <w:rPr>
          <w:b/>
          <w:i/>
          <w:spacing w:val="1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>ng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h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ns, wh</w:t>
      </w:r>
      <w:r>
        <w:rPr>
          <w:spacing w:val="-3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ho</w:t>
      </w:r>
    </w:p>
    <w:p w:rsidR="00EA2715" w:rsidRDefault="00274E84">
      <w:pPr>
        <w:spacing w:before="1" w:line="240" w:lineRule="exact"/>
        <w:ind w:left="100" w:right="502"/>
        <w:rPr>
          <w:sz w:val="22"/>
          <w:szCs w:val="22"/>
        </w:rPr>
      </w:pPr>
      <w:proofErr w:type="gramStart"/>
      <w:r>
        <w:rPr>
          <w:sz w:val="22"/>
          <w:szCs w:val="22"/>
        </w:rPr>
        <w:t>ope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In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v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wi</w:t>
      </w:r>
      <w:r>
        <w:rPr>
          <w:b/>
          <w:sz w:val="22"/>
          <w:szCs w:val="22"/>
        </w:rPr>
        <w:t>ng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one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ped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h.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n,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ef</w:t>
      </w:r>
      <w:r>
        <w:rPr>
          <w:sz w:val="22"/>
          <w:szCs w:val="22"/>
        </w:rPr>
        <w:t>ul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as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be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ence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head,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</w:p>
    <w:p w:rsidR="00EA2715" w:rsidRDefault="00274E84">
      <w:pPr>
        <w:spacing w:before="1"/>
        <w:ind w:left="100" w:right="263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ach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ed.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so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beca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 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nches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na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 a</w:t>
      </w:r>
      <w:r>
        <w:rPr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awn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up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proofErr w:type="spellStart"/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ched</w:t>
      </w:r>
      <w:proofErr w:type="spellEnd"/>
      <w:r>
        <w:rPr>
          <w:sz w:val="22"/>
          <w:szCs w:val="22"/>
        </w:rPr>
        <w:t>.</w:t>
      </w:r>
    </w:p>
    <w:p w:rsidR="00EA2715" w:rsidRDefault="00274E84">
      <w:pPr>
        <w:spacing w:before="18"/>
        <w:ind w:left="820"/>
        <w:rPr>
          <w:sz w:val="22"/>
          <w:szCs w:val="22"/>
        </w:rPr>
        <w:sectPr w:rsidR="00EA2715">
          <w:pgSz w:w="12240" w:h="15840"/>
          <w:pgMar w:top="1340" w:right="1360" w:bottom="280" w:left="1340" w:header="720" w:footer="720" w:gutter="0"/>
          <w:cols w:space="720"/>
        </w:sectPr>
      </w:pPr>
      <w:r>
        <w:pict>
          <v:shape id="_x0000_s1194" type="#_x0000_t75" style="position:absolute;left:0;text-align:left;margin-left:90pt;margin-top:.15pt;width:10.1pt;height:13.55pt;z-index:-3982;mso-position-horizontal-relative:page">
            <v:imagedata r:id="rId6" o:title=""/>
            <w10:wrap anchorx="page"/>
          </v:shape>
        </w:pict>
      </w:r>
      <w:r>
        <w:rPr>
          <w:b/>
          <w:i/>
          <w:spacing w:val="-1"/>
          <w:sz w:val="22"/>
          <w:szCs w:val="22"/>
        </w:rPr>
        <w:t>O</w:t>
      </w:r>
      <w:r>
        <w:rPr>
          <w:b/>
          <w:i/>
          <w:sz w:val="22"/>
          <w:szCs w:val="22"/>
        </w:rPr>
        <w:t>bs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v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on</w:t>
      </w:r>
    </w:p>
    <w:p w:rsidR="00EA2715" w:rsidRDefault="00274E84">
      <w:pPr>
        <w:spacing w:before="74"/>
        <w:ind w:left="100" w:right="166"/>
        <w:rPr>
          <w:sz w:val="22"/>
          <w:szCs w:val="22"/>
        </w:rPr>
      </w:pPr>
      <w:r>
        <w:rPr>
          <w:sz w:val="22"/>
          <w:szCs w:val="22"/>
        </w:rPr>
        <w:lastRenderedPageBreak/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en</w:t>
      </w:r>
      <w:r>
        <w:rPr>
          <w:sz w:val="22"/>
          <w:szCs w:val="22"/>
        </w:rPr>
        <w:t xml:space="preserve">d a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;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 que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or</w:t>
      </w:r>
      <w:r>
        <w:rPr>
          <w:sz w:val="22"/>
          <w:szCs w:val="22"/>
        </w:rPr>
        <w:t xml:space="preserve">ds, </w:t>
      </w:r>
      <w:r>
        <w:rPr>
          <w:spacing w:val="1"/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c. Du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bs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wh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happe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For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ce: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proofErr w:type="spellStart"/>
      <w:r>
        <w:rPr>
          <w:spacing w:val="1"/>
          <w:sz w:val="22"/>
          <w:szCs w:val="22"/>
        </w:rPr>
        <w:t>i</w:t>
      </w:r>
      <w:proofErr w:type="spellEnd"/>
      <w:r>
        <w:rPr>
          <w:sz w:val="22"/>
          <w:szCs w:val="22"/>
        </w:rPr>
        <w:t>)</w:t>
      </w:r>
      <w:r>
        <w:rPr>
          <w:spacing w:val="-1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ex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>nt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busy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 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uch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ency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 bo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epa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de.</w:t>
      </w:r>
    </w:p>
    <w:p w:rsidR="00EA2715" w:rsidRDefault="002F15C6">
      <w:pPr>
        <w:spacing w:before="5"/>
        <w:ind w:left="460"/>
        <w:rPr>
          <w:sz w:val="22"/>
          <w:szCs w:val="22"/>
        </w:rPr>
      </w:pPr>
      <w:r>
        <w:pict>
          <v:shape id="_x0000_i1043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i/>
          <w:spacing w:val="-1"/>
          <w:sz w:val="22"/>
          <w:szCs w:val="22"/>
        </w:rPr>
        <w:t>R</w:t>
      </w:r>
      <w:r w:rsidR="00274E84">
        <w:rPr>
          <w:b/>
          <w:i/>
          <w:sz w:val="22"/>
          <w:szCs w:val="22"/>
        </w:rPr>
        <w:t>ead</w:t>
      </w:r>
      <w:r w:rsidR="00274E84">
        <w:rPr>
          <w:b/>
          <w:i/>
          <w:spacing w:val="1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>ng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been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ous </w:t>
      </w:r>
      <w:r>
        <w:rPr>
          <w:spacing w:val="1"/>
          <w:sz w:val="22"/>
          <w:szCs w:val="22"/>
        </w:rPr>
        <w:t>in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und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274E84">
      <w:pPr>
        <w:spacing w:before="1" w:line="240" w:lineRule="exact"/>
        <w:ind w:left="100" w:right="397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re</w:t>
      </w:r>
      <w:r>
        <w:rPr>
          <w:sz w:val="22"/>
          <w:szCs w:val="22"/>
        </w:rPr>
        <w:t xml:space="preserve">ad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p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unde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oo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 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aced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>.</w:t>
      </w:r>
    </w:p>
    <w:p w:rsidR="00EA2715" w:rsidRDefault="00274E84">
      <w:pPr>
        <w:spacing w:before="2" w:line="240" w:lineRule="exact"/>
        <w:ind w:left="100" w:right="347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uc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s,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anda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o be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ead.</w:t>
      </w:r>
    </w:p>
    <w:p w:rsidR="00EA2715" w:rsidRDefault="002F15C6">
      <w:pPr>
        <w:spacing w:line="260" w:lineRule="exact"/>
        <w:ind w:left="460"/>
        <w:rPr>
          <w:sz w:val="22"/>
          <w:szCs w:val="22"/>
        </w:rPr>
      </w:pPr>
      <w:r>
        <w:pict>
          <v:shape id="_x0000_i1044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i/>
          <w:sz w:val="22"/>
          <w:szCs w:val="22"/>
        </w:rPr>
        <w:t>M</w:t>
      </w:r>
      <w:r w:rsidR="00274E84">
        <w:rPr>
          <w:b/>
          <w:i/>
          <w:spacing w:val="1"/>
          <w:sz w:val="22"/>
          <w:szCs w:val="22"/>
        </w:rPr>
        <w:t>e</w:t>
      </w:r>
      <w:r w:rsidR="00274E84">
        <w:rPr>
          <w:b/>
          <w:i/>
          <w:sz w:val="22"/>
          <w:szCs w:val="22"/>
        </w:rPr>
        <w:t>as</w:t>
      </w:r>
      <w:r w:rsidR="00274E84">
        <w:rPr>
          <w:b/>
          <w:i/>
          <w:spacing w:val="-2"/>
          <w:sz w:val="22"/>
          <w:szCs w:val="22"/>
        </w:rPr>
        <w:t>u</w:t>
      </w:r>
      <w:r w:rsidR="00274E84">
        <w:rPr>
          <w:b/>
          <w:i/>
          <w:sz w:val="22"/>
          <w:szCs w:val="22"/>
        </w:rPr>
        <w:t>r</w:t>
      </w:r>
      <w:r w:rsidR="00274E84">
        <w:rPr>
          <w:b/>
          <w:i/>
          <w:spacing w:val="1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>ng</w:t>
      </w:r>
      <w:r w:rsidR="00274E84">
        <w:rPr>
          <w:b/>
          <w:i/>
          <w:spacing w:val="-3"/>
          <w:sz w:val="22"/>
          <w:szCs w:val="22"/>
        </w:rPr>
        <w:t xml:space="preserve"> </w:t>
      </w:r>
      <w:r w:rsidR="00274E84">
        <w:rPr>
          <w:b/>
          <w:i/>
          <w:sz w:val="22"/>
          <w:szCs w:val="22"/>
        </w:rPr>
        <w:t>and cou</w:t>
      </w:r>
      <w:r w:rsidR="00274E84">
        <w:rPr>
          <w:b/>
          <w:i/>
          <w:spacing w:val="-3"/>
          <w:sz w:val="22"/>
          <w:szCs w:val="22"/>
        </w:rPr>
        <w:t>n</w:t>
      </w:r>
      <w:r w:rsidR="00274E84">
        <w:rPr>
          <w:b/>
          <w:i/>
          <w:spacing w:val="1"/>
          <w:sz w:val="22"/>
          <w:szCs w:val="22"/>
        </w:rPr>
        <w:t>ti</w:t>
      </w:r>
      <w:r w:rsidR="00274E84">
        <w:rPr>
          <w:b/>
          <w:i/>
          <w:spacing w:val="-3"/>
          <w:sz w:val="22"/>
          <w:szCs w:val="22"/>
        </w:rPr>
        <w:t>n</w:t>
      </w:r>
      <w:r w:rsidR="00274E84">
        <w:rPr>
          <w:b/>
          <w:i/>
          <w:sz w:val="22"/>
          <w:szCs w:val="22"/>
        </w:rPr>
        <w:t>g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s, do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</w:p>
    <w:p w:rsidR="00EA2715" w:rsidRDefault="00274E84">
      <w:pPr>
        <w:spacing w:before="5" w:line="240" w:lineRule="exact"/>
        <w:ind w:left="100" w:right="261"/>
        <w:jc w:val="both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easu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proofErr w:type="gramEnd"/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 Sa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d,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 b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ue</w:t>
      </w:r>
      <w:r>
        <w:rPr>
          <w:sz w:val="22"/>
          <w:szCs w:val="22"/>
        </w:rPr>
        <w:t>ncy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so be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ed.</w:t>
      </w:r>
    </w:p>
    <w:p w:rsidR="00EA2715" w:rsidRDefault="002F15C6">
      <w:pPr>
        <w:spacing w:before="2"/>
        <w:ind w:left="460"/>
        <w:rPr>
          <w:sz w:val="22"/>
          <w:szCs w:val="22"/>
        </w:rPr>
      </w:pPr>
      <w:r>
        <w:pict>
          <v:shape id="_x0000_i1045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i/>
          <w:sz w:val="22"/>
          <w:szCs w:val="22"/>
        </w:rPr>
        <w:t>T</w:t>
      </w:r>
      <w:r w:rsidR="00274E84">
        <w:rPr>
          <w:b/>
          <w:i/>
          <w:spacing w:val="-1"/>
          <w:sz w:val="22"/>
          <w:szCs w:val="22"/>
        </w:rPr>
        <w:t>h</w:t>
      </w:r>
      <w:r w:rsidR="00274E84">
        <w:rPr>
          <w:b/>
          <w:i/>
          <w:sz w:val="22"/>
          <w:szCs w:val="22"/>
        </w:rPr>
        <w:t xml:space="preserve">e </w:t>
      </w:r>
      <w:proofErr w:type="spellStart"/>
      <w:r w:rsidR="00274E84">
        <w:rPr>
          <w:b/>
          <w:i/>
          <w:sz w:val="22"/>
          <w:szCs w:val="22"/>
        </w:rPr>
        <w:t>o</w:t>
      </w:r>
      <w:r w:rsidR="00274E84">
        <w:rPr>
          <w:b/>
          <w:i/>
          <w:spacing w:val="1"/>
          <w:sz w:val="22"/>
          <w:szCs w:val="22"/>
        </w:rPr>
        <w:t>r</w:t>
      </w:r>
      <w:r w:rsidR="00274E84">
        <w:rPr>
          <w:b/>
          <w:i/>
          <w:sz w:val="22"/>
          <w:szCs w:val="22"/>
        </w:rPr>
        <w:t>ga</w:t>
      </w:r>
      <w:r w:rsidR="00274E84">
        <w:rPr>
          <w:b/>
          <w:i/>
          <w:spacing w:val="-3"/>
          <w:sz w:val="22"/>
          <w:szCs w:val="22"/>
        </w:rPr>
        <w:t>n</w:t>
      </w:r>
      <w:r w:rsidR="00274E84">
        <w:rPr>
          <w:b/>
          <w:i/>
          <w:spacing w:val="1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>s</w:t>
      </w:r>
      <w:r w:rsidR="00274E84">
        <w:rPr>
          <w:b/>
          <w:i/>
          <w:spacing w:val="-2"/>
          <w:sz w:val="22"/>
          <w:szCs w:val="22"/>
        </w:rPr>
        <w:t>a</w:t>
      </w:r>
      <w:r w:rsidR="00274E84">
        <w:rPr>
          <w:b/>
          <w:i/>
          <w:spacing w:val="1"/>
          <w:sz w:val="22"/>
          <w:szCs w:val="22"/>
        </w:rPr>
        <w:t>ti</w:t>
      </w:r>
      <w:r w:rsidR="00274E84">
        <w:rPr>
          <w:b/>
          <w:i/>
          <w:sz w:val="22"/>
          <w:szCs w:val="22"/>
        </w:rPr>
        <w:t>o</w:t>
      </w:r>
      <w:r w:rsidR="00274E84">
        <w:rPr>
          <w:b/>
          <w:i/>
          <w:spacing w:val="-3"/>
          <w:sz w:val="22"/>
          <w:szCs w:val="22"/>
        </w:rPr>
        <w:t>n</w:t>
      </w:r>
      <w:r w:rsidR="00274E84">
        <w:rPr>
          <w:b/>
          <w:i/>
          <w:sz w:val="22"/>
          <w:szCs w:val="22"/>
        </w:rPr>
        <w:t>al</w:t>
      </w:r>
      <w:proofErr w:type="spellEnd"/>
      <w:r w:rsidR="00274E84">
        <w:rPr>
          <w:b/>
          <w:i/>
          <w:spacing w:val="-1"/>
          <w:sz w:val="22"/>
          <w:szCs w:val="22"/>
        </w:rPr>
        <w:t xml:space="preserve"> </w:t>
      </w:r>
      <w:r w:rsidR="00274E84">
        <w:rPr>
          <w:b/>
          <w:i/>
          <w:sz w:val="22"/>
          <w:szCs w:val="22"/>
        </w:rPr>
        <w:t>s</w:t>
      </w:r>
      <w:r w:rsidR="00274E84">
        <w:rPr>
          <w:b/>
          <w:i/>
          <w:spacing w:val="1"/>
          <w:sz w:val="22"/>
          <w:szCs w:val="22"/>
        </w:rPr>
        <w:t>t</w:t>
      </w:r>
      <w:r w:rsidR="00274E84">
        <w:rPr>
          <w:b/>
          <w:i/>
          <w:sz w:val="22"/>
          <w:szCs w:val="22"/>
        </w:rPr>
        <w:t>r</w:t>
      </w:r>
      <w:r w:rsidR="00274E84">
        <w:rPr>
          <w:b/>
          <w:i/>
          <w:spacing w:val="-2"/>
          <w:sz w:val="22"/>
          <w:szCs w:val="22"/>
        </w:rPr>
        <w:t>u</w:t>
      </w:r>
      <w:r w:rsidR="00274E84">
        <w:rPr>
          <w:b/>
          <w:i/>
          <w:sz w:val="22"/>
          <w:szCs w:val="22"/>
        </w:rPr>
        <w:t>c</w:t>
      </w:r>
      <w:r w:rsidR="00274E84">
        <w:rPr>
          <w:b/>
          <w:i/>
          <w:spacing w:val="1"/>
          <w:sz w:val="22"/>
          <w:szCs w:val="22"/>
        </w:rPr>
        <w:t>t</w:t>
      </w:r>
      <w:r w:rsidR="00274E84">
        <w:rPr>
          <w:b/>
          <w:i/>
          <w:spacing w:val="-3"/>
          <w:sz w:val="22"/>
          <w:szCs w:val="22"/>
        </w:rPr>
        <w:t>u</w:t>
      </w:r>
      <w:r w:rsidR="00274E84">
        <w:rPr>
          <w:b/>
          <w:i/>
          <w:sz w:val="22"/>
          <w:szCs w:val="22"/>
        </w:rPr>
        <w:t>re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proofErr w:type="spellEnd"/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 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and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ob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ua</w:t>
      </w:r>
      <w:r>
        <w:rPr>
          <w:spacing w:val="1"/>
          <w:sz w:val="22"/>
          <w:szCs w:val="22"/>
        </w:rPr>
        <w:t>l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ea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 xml:space="preserve">e) 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eva</w:t>
      </w:r>
      <w:r>
        <w:rPr>
          <w:b/>
          <w:spacing w:val="-2"/>
          <w:sz w:val="22"/>
          <w:szCs w:val="22"/>
        </w:rPr>
        <w:t>n</w:t>
      </w:r>
      <w:r>
        <w:rPr>
          <w:b/>
          <w:sz w:val="22"/>
          <w:szCs w:val="22"/>
        </w:rPr>
        <w:t>ce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and </w:t>
      </w:r>
      <w:r>
        <w:rPr>
          <w:b/>
          <w:spacing w:val="-1"/>
          <w:sz w:val="22"/>
          <w:szCs w:val="22"/>
        </w:rPr>
        <w:t>V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ou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o</w:t>
      </w:r>
      <w:r>
        <w:rPr>
          <w:spacing w:val="-2"/>
          <w:sz w:val="22"/>
          <w:szCs w:val="22"/>
        </w:rPr>
        <w:t>bv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ous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ed. Ho</w:t>
      </w:r>
      <w:r>
        <w:rPr>
          <w:spacing w:val="-2"/>
          <w:sz w:val="22"/>
          <w:szCs w:val="22"/>
        </w:rPr>
        <w:t>wev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</w:p>
    <w:p w:rsidR="00EA2715" w:rsidRDefault="00274E84">
      <w:pPr>
        <w:spacing w:before="1" w:line="240" w:lineRule="exact"/>
        <w:ind w:left="100" w:right="68"/>
        <w:rPr>
          <w:sz w:val="22"/>
          <w:szCs w:val="22"/>
        </w:rPr>
      </w:pPr>
      <w:proofErr w:type="gramStart"/>
      <w:r>
        <w:rPr>
          <w:sz w:val="22"/>
          <w:szCs w:val="22"/>
        </w:rPr>
        <w:t>easy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 wh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t so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al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ed.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dea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</w:p>
    <w:p w:rsidR="00EA2715" w:rsidRDefault="00274E84">
      <w:pPr>
        <w:spacing w:before="5" w:line="240" w:lineRule="exact"/>
        <w:ind w:left="100" w:right="160"/>
        <w:rPr>
          <w:sz w:val="22"/>
          <w:szCs w:val="22"/>
        </w:rPr>
      </w:pPr>
      <w:proofErr w:type="gramStart"/>
      <w:r>
        <w:rPr>
          <w:sz w:val="22"/>
          <w:szCs w:val="22"/>
        </w:rPr>
        <w:t>chec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ed</w:t>
      </w:r>
      <w:proofErr w:type="gramEnd"/>
      <w:r>
        <w:rPr>
          <w:sz w:val="22"/>
          <w:szCs w:val="22"/>
        </w:rPr>
        <w:t>.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de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 xml:space="preserve"> 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acy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 wh</w:t>
      </w:r>
      <w:r>
        <w:rPr>
          <w:spacing w:val="-3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oned.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</w:p>
    <w:p w:rsidR="00EA2715" w:rsidRDefault="00274E84">
      <w:pPr>
        <w:spacing w:before="1"/>
        <w:ind w:left="100" w:right="144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proofErr w:type="gramEnd"/>
      <w:r>
        <w:rPr>
          <w:sz w:val="22"/>
          <w:szCs w:val="22"/>
        </w:rPr>
        <w:t>. Pro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en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ook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ob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l need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nco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 su</w:t>
      </w:r>
      <w:r>
        <w:rPr>
          <w:spacing w:val="-4"/>
          <w:sz w:val="22"/>
          <w:szCs w:val="22"/>
        </w:rPr>
        <w:t>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ter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>iewi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g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204"/>
        <w:rPr>
          <w:sz w:val="22"/>
          <w:szCs w:val="22"/>
        </w:rPr>
      </w:pP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s'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ed,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as 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de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and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 pu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sue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ead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spond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ax</w:t>
      </w:r>
      <w:r>
        <w:rPr>
          <w:spacing w:val="4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on. A</w:t>
      </w:r>
      <w:r>
        <w:rPr>
          <w:spacing w:val="-1"/>
          <w:sz w:val="22"/>
          <w:szCs w:val="22"/>
        </w:rPr>
        <w:t xml:space="preserve"> </w:t>
      </w:r>
      <w:proofErr w:type="gramStart"/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ood 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b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tw</w:t>
      </w:r>
      <w:r>
        <w:rPr>
          <w:sz w:val="22"/>
          <w:szCs w:val="22"/>
        </w:rPr>
        <w:t>een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aw</w:t>
      </w:r>
      <w:r>
        <w:rPr>
          <w:spacing w:val="-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ax</w:t>
      </w:r>
      <w:r>
        <w:rPr>
          <w:spacing w:val="4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bene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ew.</w:t>
      </w:r>
    </w:p>
    <w:p w:rsidR="00EA2715" w:rsidRDefault="00274E84">
      <w:pPr>
        <w:spacing w:before="2" w:line="240" w:lineRule="exact"/>
        <w:ind w:left="100" w:right="241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y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eans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ons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peo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y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su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und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. S</w:t>
      </w:r>
      <w:r>
        <w:rPr>
          <w:spacing w:val="-3"/>
          <w:sz w:val="22"/>
          <w:szCs w:val="22"/>
        </w:rPr>
        <w:t>u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e. 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ews</w:t>
      </w:r>
    </w:p>
    <w:p w:rsidR="00EA2715" w:rsidRDefault="00274E84">
      <w:pPr>
        <w:spacing w:before="2" w:line="240" w:lineRule="exact"/>
        <w:ind w:left="100" w:right="385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eans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nde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s.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tt</w:t>
      </w:r>
      <w:r>
        <w:rPr>
          <w:sz w:val="22"/>
          <w:szCs w:val="22"/>
        </w:rPr>
        <w:t xml:space="preserve">en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ndent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e.</w:t>
      </w:r>
    </w:p>
    <w:p w:rsidR="00EA2715" w:rsidRDefault="00274E84">
      <w:pPr>
        <w:spacing w:before="3" w:line="240" w:lineRule="exact"/>
        <w:ind w:left="100" w:right="154"/>
        <w:rPr>
          <w:sz w:val="22"/>
          <w:szCs w:val="22"/>
        </w:rPr>
        <w:sectPr w:rsidR="00EA2715">
          <w:pgSz w:w="12240" w:h="15840"/>
          <w:pgMar w:top="1360" w:right="1340" w:bottom="280" w:left="1340" w:header="720" w:footer="720" w:gutter="0"/>
          <w:cols w:space="720"/>
        </w:sectPr>
      </w:pP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e, h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expe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a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 xml:space="preserve">ew </w:t>
      </w:r>
      <w:r>
        <w:rPr>
          <w:spacing w:val="-3"/>
          <w:sz w:val="22"/>
          <w:szCs w:val="22"/>
        </w:rPr>
        <w:t>k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can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be ob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s.</w:t>
      </w:r>
    </w:p>
    <w:p w:rsidR="00EA2715" w:rsidRDefault="00EA2715">
      <w:pPr>
        <w:spacing w:before="9" w:line="160" w:lineRule="exact"/>
        <w:rPr>
          <w:sz w:val="17"/>
          <w:szCs w:val="17"/>
        </w:rPr>
      </w:pPr>
    </w:p>
    <w:p w:rsidR="00EA2715" w:rsidRDefault="00274E84">
      <w:pPr>
        <w:spacing w:before="32"/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a)</w:t>
      </w:r>
      <w:r>
        <w:rPr>
          <w:b/>
          <w:spacing w:val="47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dva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ag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ewing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e: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pict>
          <v:shape id="_x0000_s1190" type="#_x0000_t75" style="position:absolute;left:0;text-align:left;margin-left:90pt;margin-top:.05pt;width:10.1pt;height:27pt;z-index:-3981;mso-position-horizontal-relative:page">
            <v:imagedata r:id="rId5" o:title=""/>
            <w10:wrap anchorx="page"/>
          </v:shape>
        </w:pic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 wo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so</w:t>
      </w:r>
      <w:r>
        <w:rPr>
          <w:spacing w:val="1"/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.</w:t>
      </w:r>
    </w:p>
    <w:p w:rsidR="00EA2715" w:rsidRDefault="00274E84">
      <w:pPr>
        <w:spacing w:before="16"/>
        <w:ind w:left="820" w:right="1322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 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ue,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en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t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b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ai</w:t>
      </w:r>
      <w:r>
        <w:rPr>
          <w:sz w:val="22"/>
          <w:szCs w:val="22"/>
        </w:rPr>
        <w:t>d;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2F15C6">
      <w:pPr>
        <w:spacing w:before="14" w:line="240" w:lineRule="exact"/>
        <w:ind w:left="820" w:right="606" w:hanging="360"/>
        <w:rPr>
          <w:sz w:val="22"/>
          <w:szCs w:val="22"/>
        </w:rPr>
      </w:pPr>
      <w:r>
        <w:pict>
          <v:shape id="_x0000_i1046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pacing w:val="-2"/>
          <w:sz w:val="22"/>
          <w:szCs w:val="22"/>
        </w:rPr>
        <w:t>I</w:t>
      </w:r>
      <w:r w:rsidR="00274E84">
        <w:rPr>
          <w:spacing w:val="-1"/>
          <w:sz w:val="22"/>
          <w:szCs w:val="22"/>
        </w:rPr>
        <w:t>m</w:t>
      </w:r>
      <w:r w:rsidR="00274E84">
        <w:rPr>
          <w:sz w:val="22"/>
          <w:szCs w:val="22"/>
        </w:rPr>
        <w:t>po</w:t>
      </w:r>
      <w:r w:rsidR="00274E84">
        <w:rPr>
          <w:spacing w:val="1"/>
          <w:sz w:val="22"/>
          <w:szCs w:val="22"/>
        </w:rPr>
        <w:t>rt</w:t>
      </w:r>
      <w:r w:rsidR="00274E84">
        <w:rPr>
          <w:sz w:val="22"/>
          <w:szCs w:val="22"/>
        </w:rPr>
        <w:t>ant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de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u</w:t>
      </w:r>
      <w:r w:rsidR="00274E84">
        <w:rPr>
          <w:sz w:val="22"/>
          <w:szCs w:val="22"/>
        </w:rPr>
        <w:t>es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e</w:t>
      </w:r>
      <w:r w:rsidR="00274E84">
        <w:rPr>
          <w:sz w:val="22"/>
          <w:szCs w:val="22"/>
        </w:rPr>
        <w:t>d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du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-2"/>
          <w:sz w:val="22"/>
          <w:szCs w:val="22"/>
        </w:rPr>
        <w:t>d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c</w:t>
      </w:r>
      <w:r w:rsidR="00274E84">
        <w:rPr>
          <w:spacing w:val="-2"/>
          <w:sz w:val="22"/>
          <w:szCs w:val="22"/>
        </w:rPr>
        <w:t>u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on 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 xml:space="preserve">an </w:t>
      </w:r>
      <w:r w:rsidR="00274E84">
        <w:rPr>
          <w:spacing w:val="-2"/>
          <w:sz w:val="22"/>
          <w:szCs w:val="22"/>
        </w:rPr>
        <w:t>b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f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ll</w:t>
      </w:r>
      <w:r w:rsidR="00274E84">
        <w:rPr>
          <w:sz w:val="22"/>
          <w:szCs w:val="22"/>
        </w:rPr>
        <w:t>o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 xml:space="preserve">d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ou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h</w:t>
      </w:r>
      <w:r w:rsidR="00274E84">
        <w:rPr>
          <w:spacing w:val="4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1"/>
          <w:sz w:val="22"/>
          <w:szCs w:val="22"/>
        </w:rPr>
        <w:t>m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ed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and p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 xml:space="preserve">ed 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n co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x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.</w:t>
      </w:r>
    </w:p>
    <w:p w:rsidR="00EA2715" w:rsidRDefault="002F15C6">
      <w:pPr>
        <w:spacing w:before="12" w:line="240" w:lineRule="exact"/>
        <w:ind w:left="820" w:right="526" w:hanging="360"/>
        <w:rPr>
          <w:sz w:val="22"/>
          <w:szCs w:val="22"/>
        </w:rPr>
      </w:pPr>
      <w:r>
        <w:pict>
          <v:shape id="_x0000_i1047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z w:val="22"/>
          <w:szCs w:val="22"/>
        </w:rPr>
        <w:t>Sin</w:t>
      </w:r>
      <w:r w:rsidR="00274E84">
        <w:rPr>
          <w:spacing w:val="1"/>
          <w:sz w:val="22"/>
          <w:szCs w:val="22"/>
        </w:rPr>
        <w:t>c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an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s 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 xml:space="preserve">e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 xml:space="preserve">o </w:t>
      </w:r>
      <w:r w:rsidR="00274E84">
        <w:rPr>
          <w:spacing w:val="1"/>
          <w:sz w:val="22"/>
          <w:szCs w:val="22"/>
        </w:rPr>
        <w:t>f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ce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wi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 xml:space="preserve">e 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p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rt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 xml:space="preserve">,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can use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p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5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an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ua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or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 d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c</w:t>
      </w:r>
      <w:r w:rsidR="00274E84">
        <w:rPr>
          <w:spacing w:val="-2"/>
          <w:sz w:val="22"/>
          <w:szCs w:val="22"/>
        </w:rPr>
        <w:t>u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on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(t</w:t>
      </w:r>
      <w:r w:rsidR="00274E84">
        <w:rPr>
          <w:spacing w:val="-2"/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s, 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c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e,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-4"/>
          <w:sz w:val="22"/>
          <w:szCs w:val="22"/>
        </w:rPr>
        <w:t>m</w:t>
      </w:r>
      <w:r w:rsidR="00274E84">
        <w:rPr>
          <w:spacing w:val="3"/>
          <w:sz w:val="22"/>
          <w:szCs w:val="22"/>
        </w:rPr>
        <w:t>a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d</w:t>
      </w:r>
      <w:r w:rsidR="00274E84">
        <w:rPr>
          <w:spacing w:val="3"/>
          <w:sz w:val="22"/>
          <w:szCs w:val="22"/>
        </w:rPr>
        <w:t>e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and con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d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b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 xml:space="preserve">e 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b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1"/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>it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use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f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an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ua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e by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 ana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)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b)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sadva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ag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3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ewing</w:t>
      </w:r>
      <w:r>
        <w:rPr>
          <w:spacing w:val="-2"/>
          <w:sz w:val="22"/>
          <w:szCs w:val="22"/>
        </w:rPr>
        <w:t xml:space="preserve">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e:</w:t>
      </w:r>
    </w:p>
    <w:p w:rsidR="00EA2715" w:rsidRDefault="00274E84">
      <w:pPr>
        <w:spacing w:before="18" w:line="240" w:lineRule="exact"/>
        <w:ind w:left="820" w:right="281" w:hanging="360"/>
        <w:rPr>
          <w:sz w:val="22"/>
          <w:szCs w:val="22"/>
        </w:rPr>
      </w:pPr>
      <w:r>
        <w:pict>
          <v:shape id="_x0000_s1187" type="#_x0000_t75" style="position:absolute;left:0;text-align:left;margin-left:90pt;margin-top:26.05pt;width:10.1pt;height:27pt;z-index:-3980;mso-position-horizontal-relative:page">
            <v:imagedata r:id="rId5" o:title=""/>
            <w10:wrap anchorx="page"/>
          </v:shape>
        </w:pict>
      </w:r>
      <w:r w:rsidR="002F15C6">
        <w:pict>
          <v:shape id="_x0000_i1048" type="#_x0000_t75" style="width:9.75pt;height:13.5pt">
            <v:imagedata r:id="rId6" o:title=""/>
          </v:shape>
        </w:pict>
      </w:r>
      <w:r>
        <w:t xml:space="preserve">  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nece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a 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eop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proofErr w:type="spellEnd"/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cau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each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;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proofErr w:type="spellStart"/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proofErr w:type="spellEnd"/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10"/>
        <w:ind w:left="876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ew,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erv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ewees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un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s.</w:t>
      </w:r>
    </w:p>
    <w:p w:rsidR="00EA2715" w:rsidRDefault="00274E84">
      <w:pPr>
        <w:spacing w:before="16"/>
        <w:ind w:left="820" w:right="113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upon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5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4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e 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and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For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ees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eel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at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hood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hey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</w:t>
      </w:r>
      <w:r>
        <w:rPr>
          <w:spacing w:val="-1"/>
          <w:sz w:val="22"/>
          <w:szCs w:val="22"/>
        </w:rPr>
        <w:t>o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ope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or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y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ead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2F15C6">
      <w:pPr>
        <w:spacing w:before="15" w:line="240" w:lineRule="exact"/>
        <w:ind w:left="820" w:right="292" w:hanging="360"/>
        <w:rPr>
          <w:sz w:val="22"/>
          <w:szCs w:val="22"/>
        </w:rPr>
      </w:pPr>
      <w:r>
        <w:pict>
          <v:shape id="_x0000_i1049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pacing w:val="-1"/>
          <w:sz w:val="22"/>
          <w:szCs w:val="22"/>
        </w:rPr>
        <w:t>D</w:t>
      </w:r>
      <w:r w:rsidR="00274E84">
        <w:rPr>
          <w:spacing w:val="1"/>
          <w:sz w:val="22"/>
          <w:szCs w:val="22"/>
        </w:rPr>
        <w:t>if</w:t>
      </w:r>
      <w:r w:rsidR="00274E84">
        <w:rPr>
          <w:spacing w:val="-2"/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c</w:t>
      </w:r>
      <w:r w:rsidR="00274E84">
        <w:rPr>
          <w:spacing w:val="-2"/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u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ti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 xml:space="preserve">ns 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 xml:space="preserve">an 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 xml:space="preserve">e when a </w:t>
      </w:r>
      <w:r w:rsidR="00274E84">
        <w:rPr>
          <w:spacing w:val="-2"/>
          <w:sz w:val="22"/>
          <w:szCs w:val="22"/>
        </w:rPr>
        <w:t>p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cu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ar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p</w:t>
      </w:r>
      <w:r w:rsidR="00274E84">
        <w:rPr>
          <w:sz w:val="22"/>
          <w:szCs w:val="22"/>
        </w:rPr>
        <w:t>e</w:t>
      </w:r>
      <w:r w:rsidR="00274E84">
        <w:rPr>
          <w:spacing w:val="-1"/>
          <w:sz w:val="22"/>
          <w:szCs w:val="22"/>
        </w:rPr>
        <w:t>r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 xml:space="preserve">n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s 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ot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ed o</w:t>
      </w:r>
      <w:r w:rsidR="00274E84">
        <w:rPr>
          <w:spacing w:val="-2"/>
          <w:sz w:val="22"/>
          <w:szCs w:val="22"/>
        </w:rPr>
        <w:t>u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</w:t>
      </w:r>
      <w:r w:rsidR="00274E84">
        <w:rPr>
          <w:spacing w:val="4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"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ff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ce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fl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 xml:space="preserve">" 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 xml:space="preserve">n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 way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ana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nk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s </w:t>
      </w:r>
      <w:r w:rsidR="00274E84">
        <w:rPr>
          <w:spacing w:val="-2"/>
          <w:sz w:val="22"/>
          <w:szCs w:val="22"/>
        </w:rPr>
        <w:t>b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c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ed 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u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;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na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4"/>
          <w:sz w:val="22"/>
          <w:szCs w:val="22"/>
        </w:rPr>
        <w:t>'</w:t>
      </w:r>
      <w:r w:rsidR="00274E84">
        <w:rPr>
          <w:sz w:val="22"/>
          <w:szCs w:val="22"/>
        </w:rPr>
        <w:t>s</w:t>
      </w:r>
      <w:r w:rsidR="00274E84">
        <w:rPr>
          <w:spacing w:val="5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ep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ust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c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n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 xml:space="preserve">e 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 xml:space="preserve">ue 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s 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 xml:space="preserve">e 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it</w:t>
      </w:r>
      <w:r w:rsidR="00274E84">
        <w:rPr>
          <w:spacing w:val="-2"/>
          <w:sz w:val="22"/>
          <w:szCs w:val="22"/>
        </w:rPr>
        <w:t>u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on, </w:t>
      </w:r>
      <w:r w:rsidR="00274E84">
        <w:rPr>
          <w:spacing w:val="-2"/>
          <w:sz w:val="22"/>
          <w:szCs w:val="22"/>
        </w:rPr>
        <w:t>b</w:t>
      </w:r>
      <w:r w:rsidR="00274E84">
        <w:rPr>
          <w:sz w:val="22"/>
          <w:szCs w:val="22"/>
        </w:rPr>
        <w:t>ut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 xml:space="preserve">e 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ana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 xml:space="preserve">s </w:t>
      </w:r>
      <w:r w:rsidR="00274E84">
        <w:rPr>
          <w:spacing w:val="-3"/>
          <w:sz w:val="22"/>
          <w:szCs w:val="22"/>
        </w:rPr>
        <w:t>m</w:t>
      </w:r>
      <w:r w:rsidR="00274E84">
        <w:rPr>
          <w:spacing w:val="3"/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,</w:t>
      </w:r>
      <w:r w:rsidR="00274E84">
        <w:rPr>
          <w:spacing w:val="3"/>
          <w:sz w:val="22"/>
          <w:szCs w:val="22"/>
        </w:rPr>
        <w:t xml:space="preserve"> </w:t>
      </w:r>
      <w:r w:rsidR="00274E84">
        <w:rPr>
          <w:sz w:val="22"/>
          <w:szCs w:val="22"/>
        </w:rPr>
        <w:t>as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 xml:space="preserve"> r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su</w:t>
      </w:r>
      <w:r w:rsidR="00274E84">
        <w:rPr>
          <w:spacing w:val="-1"/>
          <w:sz w:val="22"/>
          <w:szCs w:val="22"/>
        </w:rPr>
        <w:t>lt</w:t>
      </w:r>
      <w:r w:rsidR="00274E84">
        <w:rPr>
          <w:sz w:val="22"/>
          <w:szCs w:val="22"/>
        </w:rPr>
        <w:t xml:space="preserve">, 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s 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ac</w:t>
      </w:r>
      <w:r w:rsidR="00274E84">
        <w:rPr>
          <w:spacing w:val="-2"/>
          <w:sz w:val="22"/>
          <w:szCs w:val="22"/>
        </w:rPr>
        <w:t>k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p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on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and</w:t>
      </w:r>
    </w:p>
    <w:p w:rsidR="00EA2715" w:rsidRDefault="00274E84">
      <w:pPr>
        <w:spacing w:line="240" w:lineRule="exact"/>
        <w:ind w:left="820"/>
        <w:rPr>
          <w:sz w:val="22"/>
          <w:szCs w:val="22"/>
        </w:rPr>
      </w:pPr>
      <w:proofErr w:type="gramStart"/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ence</w:t>
      </w:r>
      <w:proofErr w:type="gramEnd"/>
      <w:r>
        <w:rPr>
          <w:sz w:val="22"/>
          <w:szCs w:val="22"/>
        </w:rPr>
        <w:t>.</w:t>
      </w:r>
    </w:p>
    <w:p w:rsidR="00EA2715" w:rsidRDefault="00EA2715">
      <w:pPr>
        <w:spacing w:before="3" w:line="160" w:lineRule="exact"/>
        <w:rPr>
          <w:sz w:val="16"/>
          <w:szCs w:val="16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Obs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r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>at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z w:val="24"/>
          <w:szCs w:val="24"/>
        </w:rPr>
        <w:t>on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cond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ob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-1"/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en,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</w:p>
    <w:p w:rsidR="00EA2715" w:rsidRDefault="00274E84">
      <w:pPr>
        <w:spacing w:before="3" w:line="240" w:lineRule="exact"/>
        <w:ind w:left="100" w:right="73"/>
        <w:rPr>
          <w:sz w:val="22"/>
          <w:szCs w:val="22"/>
        </w:rPr>
      </w:pPr>
      <w:proofErr w:type="gramStart"/>
      <w:r>
        <w:rPr>
          <w:sz w:val="22"/>
          <w:szCs w:val="22"/>
        </w:rPr>
        <w:t>can</w:t>
      </w:r>
      <w:proofErr w:type="gramEnd"/>
      <w:r>
        <w:rPr>
          <w:sz w:val="22"/>
          <w:szCs w:val="22"/>
        </w:rPr>
        <w:t xml:space="preserve">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by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ewing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ne. But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bs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 be ac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now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oo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od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of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ob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274E84">
      <w:pPr>
        <w:spacing w:before="1" w:line="240" w:lineRule="exact"/>
        <w:ind w:left="100" w:right="214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 ob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app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 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hen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bs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s,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 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en 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bs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be</w:t>
      </w:r>
      <w:proofErr w:type="gramEnd"/>
      <w:r>
        <w:rPr>
          <w:sz w:val="22"/>
          <w:szCs w:val="22"/>
        </w:rPr>
        <w:t xml:space="preserve">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nd 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Wh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>, ob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a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a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ul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check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</w:t>
      </w:r>
    </w:p>
    <w:p w:rsidR="00EA2715" w:rsidRDefault="00274E84">
      <w:pPr>
        <w:spacing w:before="3" w:line="240" w:lineRule="exact"/>
        <w:ind w:left="100" w:right="260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j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 ob</w:t>
      </w:r>
      <w:r>
        <w:rPr>
          <w:spacing w:val="-2"/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ca</w:t>
      </w:r>
      <w:r>
        <w:rPr>
          <w:sz w:val="22"/>
          <w:szCs w:val="22"/>
        </w:rPr>
        <w:t>n ne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ence.</w:t>
      </w:r>
      <w:r>
        <w:rPr>
          <w:spacing w:val="-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son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obs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 xml:space="preserve">ious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</w:p>
    <w:p w:rsidR="00EA2715" w:rsidRDefault="00274E84">
      <w:pPr>
        <w:spacing w:before="2" w:line="240" w:lineRule="exact"/>
        <w:ind w:left="100" w:right="232"/>
        <w:rPr>
          <w:sz w:val="22"/>
          <w:szCs w:val="22"/>
        </w:rPr>
      </w:pPr>
      <w:proofErr w:type="gramStart"/>
      <w:r>
        <w:rPr>
          <w:sz w:val="22"/>
          <w:szCs w:val="22"/>
        </w:rPr>
        <w:t>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and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k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end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upon 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ude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obs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ons.</w:t>
      </w:r>
    </w:p>
    <w:p w:rsidR="00EA2715" w:rsidRDefault="00EA2715">
      <w:pPr>
        <w:spacing w:before="18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Questio</w:t>
      </w:r>
      <w:r>
        <w:rPr>
          <w:b/>
          <w:i/>
          <w:spacing w:val="1"/>
          <w:sz w:val="24"/>
          <w:szCs w:val="24"/>
        </w:rPr>
        <w:t>nn</w:t>
      </w:r>
      <w:r>
        <w:rPr>
          <w:b/>
          <w:i/>
          <w:sz w:val="24"/>
          <w:szCs w:val="24"/>
        </w:rPr>
        <w:t>aires</w:t>
      </w:r>
    </w:p>
    <w:p w:rsidR="00EA2715" w:rsidRDefault="00EA2715">
      <w:pPr>
        <w:spacing w:before="18" w:line="260" w:lineRule="exact"/>
        <w:rPr>
          <w:sz w:val="26"/>
          <w:szCs w:val="26"/>
        </w:rPr>
      </w:pPr>
    </w:p>
    <w:p w:rsidR="00EA2715" w:rsidRDefault="00274E84">
      <w:pPr>
        <w:ind w:left="460"/>
        <w:rPr>
          <w:sz w:val="22"/>
          <w:szCs w:val="22"/>
        </w:rPr>
        <w:sectPr w:rsidR="00EA2715">
          <w:pgSz w:w="12240" w:h="15840"/>
          <w:pgMar w:top="1480" w:right="1340" w:bottom="280" w:left="1340" w:header="720" w:footer="720" w:gutter="0"/>
          <w:cols w:space="720"/>
        </w:sect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a)</w:t>
      </w:r>
      <w:r>
        <w:rPr>
          <w:b/>
          <w:spacing w:val="47"/>
          <w:sz w:val="22"/>
          <w:szCs w:val="22"/>
        </w:rPr>
        <w:t xml:space="preserve"> </w:t>
      </w:r>
      <w:r>
        <w:rPr>
          <w:b/>
          <w:sz w:val="22"/>
          <w:szCs w:val="22"/>
        </w:rPr>
        <w:t>Wr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tt</w:t>
      </w:r>
      <w:r>
        <w:rPr>
          <w:b/>
          <w:sz w:val="22"/>
          <w:szCs w:val="22"/>
        </w:rPr>
        <w:t>en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4" w:line="160" w:lineRule="exact"/>
        <w:rPr>
          <w:sz w:val="17"/>
          <w:szCs w:val="17"/>
        </w:rPr>
      </w:pPr>
    </w:p>
    <w:p w:rsidR="00EA2715" w:rsidRDefault="00274E84">
      <w:pPr>
        <w:spacing w:before="32"/>
        <w:ind w:left="100" w:right="81"/>
        <w:rPr>
          <w:sz w:val="22"/>
          <w:szCs w:val="22"/>
        </w:rPr>
      </w:pPr>
      <w:r>
        <w:rPr>
          <w:sz w:val="22"/>
          <w:szCs w:val="22"/>
        </w:rPr>
        <w:t>Send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 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peo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appear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e,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needed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au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j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ro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</w:t>
      </w:r>
    </w:p>
    <w:p w:rsidR="00EA2715" w:rsidRDefault="00274E84">
      <w:pPr>
        <w:spacing w:before="14" w:line="240" w:lineRule="exact"/>
        <w:ind w:left="820" w:right="508" w:hanging="360"/>
        <w:rPr>
          <w:sz w:val="22"/>
          <w:szCs w:val="22"/>
        </w:rPr>
      </w:pPr>
      <w:r>
        <w:pict>
          <v:shape id="_x0000_s1184" type="#_x0000_t75" style="position:absolute;left:0;text-align:left;margin-left:90pt;margin-top:26pt;width:10.1pt;height:27pt;z-index:-3979;mso-position-horizontal-relative:page">
            <v:imagedata r:id="rId5" o:title=""/>
            <w10:wrap anchorx="page"/>
          </v:shape>
        </w:pict>
      </w:r>
      <w:r w:rsidR="002F15C6">
        <w:pict>
          <v:shape id="_x0000_i1050" type="#_x0000_t75" style="width:9.75pt;height:13.5pt">
            <v:imagedata r:id="rId6" o:title=""/>
          </v:shape>
        </w:pict>
      </w:r>
      <w:r>
        <w:t xml:space="preserve">  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uous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ear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 xml:space="preserve">y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12"/>
        <w:ind w:left="82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su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ons.</w:t>
      </w:r>
    </w:p>
    <w:p w:rsidR="00EA2715" w:rsidRDefault="00274E84">
      <w:pPr>
        <w:spacing w:before="16"/>
        <w:ind w:left="820" w:right="86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ne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w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 F</w:t>
      </w:r>
      <w:r>
        <w:rPr>
          <w:spacing w:val="-3"/>
          <w:sz w:val="22"/>
          <w:szCs w:val="22"/>
        </w:rPr>
        <w:t>o</w:t>
      </w:r>
      <w:r>
        <w:rPr>
          <w:sz w:val="22"/>
          <w:szCs w:val="22"/>
        </w:rPr>
        <w:t>r 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has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chec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en,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g</w:t>
      </w:r>
      <w:r>
        <w:rPr>
          <w:sz w:val="22"/>
          <w:szCs w:val="22"/>
        </w:rPr>
        <w:t>ue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?</w:t>
      </w:r>
    </w:p>
    <w:p w:rsidR="00EA2715" w:rsidRDefault="002F15C6">
      <w:pPr>
        <w:spacing w:line="260" w:lineRule="exact"/>
        <w:ind w:left="460"/>
        <w:rPr>
          <w:sz w:val="22"/>
          <w:szCs w:val="22"/>
        </w:rPr>
      </w:pPr>
      <w:r>
        <w:pict>
          <v:shape id="_x0000_i1051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z w:val="22"/>
          <w:szCs w:val="22"/>
        </w:rPr>
        <w:t>M</w:t>
      </w:r>
      <w:r w:rsidR="00274E84">
        <w:rPr>
          <w:spacing w:val="1"/>
          <w:sz w:val="22"/>
          <w:szCs w:val="22"/>
        </w:rPr>
        <w:t>a</w:t>
      </w:r>
      <w:r w:rsidR="00274E84">
        <w:rPr>
          <w:sz w:val="22"/>
          <w:szCs w:val="22"/>
        </w:rPr>
        <w:t>ny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s 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qu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nna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ow</w:t>
      </w:r>
      <w:r w:rsidR="00274E84">
        <w:rPr>
          <w:spacing w:val="-3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hem</w:t>
      </w:r>
      <w:r w:rsidR="00274E84">
        <w:rPr>
          <w:spacing w:val="-3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n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5"/>
          <w:sz w:val="22"/>
          <w:szCs w:val="22"/>
        </w:rPr>
        <w:t>e</w:t>
      </w:r>
      <w:r w:rsidR="00274E84">
        <w:rPr>
          <w:spacing w:val="-4"/>
          <w:sz w:val="22"/>
          <w:szCs w:val="22"/>
        </w:rPr>
        <w:t>-</w:t>
      </w:r>
      <w:r w:rsidR="00274E84">
        <w:rPr>
          <w:sz w:val="22"/>
          <w:szCs w:val="22"/>
        </w:rPr>
        <w:t>paper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b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ns.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11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hus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s.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 que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eam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he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c</w:t>
      </w:r>
      <w:r>
        <w:rPr>
          <w:sz w:val="22"/>
          <w:szCs w:val="22"/>
        </w:rPr>
        <w:t>an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</w:t>
      </w:r>
    </w:p>
    <w:p w:rsidR="00EA2715" w:rsidRDefault="00274E84">
      <w:pPr>
        <w:spacing w:before="4" w:line="240" w:lineRule="exact"/>
        <w:ind w:left="100" w:right="482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Q</w:t>
      </w:r>
      <w:r>
        <w:rPr>
          <w:sz w:val="22"/>
          <w:szCs w:val="22"/>
        </w:rPr>
        <w:t>ue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 o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 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ds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oo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 unecono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ons.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ul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n</w:t>
      </w:r>
      <w:r>
        <w:rPr>
          <w:spacing w:val="-2"/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spon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sou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b)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se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1"/>
          <w:sz w:val="22"/>
          <w:szCs w:val="22"/>
        </w:rPr>
        <w:t xml:space="preserve"> Q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res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an Int</w:t>
      </w:r>
      <w:r>
        <w:rPr>
          <w:b/>
          <w:spacing w:val="-1"/>
          <w:sz w:val="22"/>
          <w:szCs w:val="22"/>
        </w:rPr>
        <w:t>e</w:t>
      </w:r>
      <w:r>
        <w:rPr>
          <w:b/>
          <w:sz w:val="22"/>
          <w:szCs w:val="22"/>
        </w:rPr>
        <w:t>rv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w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74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pond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b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ew,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r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s: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F15C6">
      <w:pPr>
        <w:ind w:left="506"/>
        <w:rPr>
          <w:sz w:val="22"/>
          <w:szCs w:val="22"/>
        </w:rPr>
      </w:pPr>
      <w:r>
        <w:pict>
          <v:shape id="_x0000_i1052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i/>
          <w:sz w:val="22"/>
          <w:szCs w:val="22"/>
        </w:rPr>
        <w:t>To ensu</w:t>
      </w:r>
      <w:r w:rsidR="00274E84">
        <w:rPr>
          <w:b/>
          <w:i/>
          <w:spacing w:val="-2"/>
          <w:sz w:val="22"/>
          <w:szCs w:val="22"/>
        </w:rPr>
        <w:t>r</w:t>
      </w:r>
      <w:r w:rsidR="00274E84">
        <w:rPr>
          <w:b/>
          <w:i/>
          <w:sz w:val="22"/>
          <w:szCs w:val="22"/>
        </w:rPr>
        <w:t>e con</w:t>
      </w:r>
      <w:r w:rsidR="00274E84">
        <w:rPr>
          <w:b/>
          <w:i/>
          <w:spacing w:val="-2"/>
          <w:sz w:val="22"/>
          <w:szCs w:val="22"/>
        </w:rPr>
        <w:t>s</w:t>
      </w:r>
      <w:r w:rsidR="00274E84">
        <w:rPr>
          <w:b/>
          <w:i/>
          <w:spacing w:val="1"/>
          <w:sz w:val="22"/>
          <w:szCs w:val="22"/>
        </w:rPr>
        <w:t>i</w:t>
      </w:r>
      <w:r w:rsidR="00274E84">
        <w:rPr>
          <w:b/>
          <w:i/>
          <w:spacing w:val="-2"/>
          <w:sz w:val="22"/>
          <w:szCs w:val="22"/>
        </w:rPr>
        <w:t>s</w:t>
      </w:r>
      <w:r w:rsidR="00274E84">
        <w:rPr>
          <w:b/>
          <w:i/>
          <w:spacing w:val="1"/>
          <w:sz w:val="22"/>
          <w:szCs w:val="22"/>
        </w:rPr>
        <w:t>t</w:t>
      </w:r>
      <w:r w:rsidR="00274E84">
        <w:rPr>
          <w:b/>
          <w:i/>
          <w:sz w:val="22"/>
          <w:szCs w:val="22"/>
        </w:rPr>
        <w:t>en</w:t>
      </w:r>
      <w:r w:rsidR="00274E84">
        <w:rPr>
          <w:b/>
          <w:i/>
          <w:spacing w:val="-2"/>
          <w:sz w:val="22"/>
          <w:szCs w:val="22"/>
        </w:rPr>
        <w:t>c</w:t>
      </w:r>
      <w:r w:rsidR="00274E84">
        <w:rPr>
          <w:b/>
          <w:i/>
          <w:sz w:val="22"/>
          <w:szCs w:val="22"/>
        </w:rPr>
        <w:t>y</w:t>
      </w:r>
      <w:r w:rsidR="00274E84">
        <w:rPr>
          <w:b/>
          <w:i/>
          <w:spacing w:val="2"/>
          <w:sz w:val="22"/>
          <w:szCs w:val="22"/>
        </w:rPr>
        <w:t xml:space="preserve"> </w:t>
      </w:r>
      <w:r w:rsidR="00274E84">
        <w:rPr>
          <w:b/>
          <w:i/>
          <w:sz w:val="22"/>
          <w:szCs w:val="22"/>
        </w:rPr>
        <w:t>of</w:t>
      </w:r>
      <w:r w:rsidR="00274E84">
        <w:rPr>
          <w:b/>
          <w:i/>
          <w:spacing w:val="-1"/>
          <w:sz w:val="22"/>
          <w:szCs w:val="22"/>
        </w:rPr>
        <w:t xml:space="preserve"> </w:t>
      </w:r>
      <w:r w:rsidR="00274E84">
        <w:rPr>
          <w:b/>
          <w:i/>
          <w:spacing w:val="-2"/>
          <w:sz w:val="22"/>
          <w:szCs w:val="22"/>
        </w:rPr>
        <w:t>a</w:t>
      </w:r>
      <w:r w:rsidR="00274E84">
        <w:rPr>
          <w:b/>
          <w:i/>
          <w:sz w:val="22"/>
          <w:szCs w:val="22"/>
        </w:rPr>
        <w:t>pproa</w:t>
      </w:r>
      <w:r w:rsidR="00274E84">
        <w:rPr>
          <w:b/>
          <w:i/>
          <w:spacing w:val="1"/>
          <w:sz w:val="22"/>
          <w:szCs w:val="22"/>
        </w:rPr>
        <w:t>c</w:t>
      </w:r>
      <w:r w:rsidR="00274E84">
        <w:rPr>
          <w:b/>
          <w:i/>
          <w:sz w:val="22"/>
          <w:szCs w:val="22"/>
        </w:rPr>
        <w:t>h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100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 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ques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way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hout an 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han 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ewer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 que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eed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 s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ewer.</w:t>
      </w:r>
      <w:r>
        <w:rPr>
          <w:spacing w:val="-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ena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proofErr w:type="spellStart"/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pacing w:val="-2"/>
          <w:sz w:val="22"/>
          <w:szCs w:val="22"/>
        </w:rPr>
        <w:t xml:space="preserve"> 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ch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 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o be ad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F15C6">
      <w:pPr>
        <w:ind w:left="506"/>
        <w:rPr>
          <w:sz w:val="22"/>
          <w:szCs w:val="22"/>
        </w:rPr>
      </w:pPr>
      <w:r>
        <w:pict>
          <v:shape id="_x0000_i1053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i/>
          <w:sz w:val="22"/>
          <w:szCs w:val="22"/>
        </w:rPr>
        <w:t>To ach</w:t>
      </w:r>
      <w:r w:rsidR="00274E84">
        <w:rPr>
          <w:b/>
          <w:i/>
          <w:spacing w:val="-2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>eve a</w:t>
      </w:r>
      <w:r w:rsidR="00274E84">
        <w:rPr>
          <w:b/>
          <w:i/>
          <w:spacing w:val="-2"/>
          <w:sz w:val="22"/>
          <w:szCs w:val="22"/>
        </w:rPr>
        <w:t xml:space="preserve"> </w:t>
      </w:r>
      <w:r w:rsidR="00274E84">
        <w:rPr>
          <w:b/>
          <w:i/>
          <w:spacing w:val="1"/>
          <w:sz w:val="22"/>
          <w:szCs w:val="22"/>
        </w:rPr>
        <w:t>l</w:t>
      </w:r>
      <w:r w:rsidR="00274E84">
        <w:rPr>
          <w:b/>
          <w:i/>
          <w:sz w:val="22"/>
          <w:szCs w:val="22"/>
        </w:rPr>
        <w:t>o</w:t>
      </w:r>
      <w:r w:rsidR="00274E84">
        <w:rPr>
          <w:b/>
          <w:i/>
          <w:spacing w:val="-2"/>
          <w:sz w:val="22"/>
          <w:szCs w:val="22"/>
        </w:rPr>
        <w:t>g</w:t>
      </w:r>
      <w:r w:rsidR="00274E84">
        <w:rPr>
          <w:b/>
          <w:i/>
          <w:spacing w:val="1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>c</w:t>
      </w:r>
      <w:r w:rsidR="00274E84">
        <w:rPr>
          <w:b/>
          <w:i/>
          <w:spacing w:val="-2"/>
          <w:sz w:val="22"/>
          <w:szCs w:val="22"/>
        </w:rPr>
        <w:t>a</w:t>
      </w:r>
      <w:r w:rsidR="00274E84">
        <w:rPr>
          <w:b/>
          <w:i/>
          <w:sz w:val="22"/>
          <w:szCs w:val="22"/>
        </w:rPr>
        <w:t>l</w:t>
      </w:r>
      <w:r w:rsidR="00274E84">
        <w:rPr>
          <w:b/>
          <w:i/>
          <w:spacing w:val="1"/>
          <w:sz w:val="22"/>
          <w:szCs w:val="22"/>
        </w:rPr>
        <w:t xml:space="preserve"> </w:t>
      </w:r>
      <w:r w:rsidR="00274E84">
        <w:rPr>
          <w:b/>
          <w:i/>
          <w:spacing w:val="-2"/>
          <w:sz w:val="22"/>
          <w:szCs w:val="22"/>
        </w:rPr>
        <w:t>f</w:t>
      </w:r>
      <w:r w:rsidR="00274E84">
        <w:rPr>
          <w:b/>
          <w:i/>
          <w:spacing w:val="1"/>
          <w:sz w:val="22"/>
          <w:szCs w:val="22"/>
        </w:rPr>
        <w:t>l</w:t>
      </w:r>
      <w:r w:rsidR="00274E84">
        <w:rPr>
          <w:b/>
          <w:i/>
          <w:sz w:val="22"/>
          <w:szCs w:val="22"/>
        </w:rPr>
        <w:t>ow</w:t>
      </w:r>
      <w:r w:rsidR="00274E84">
        <w:rPr>
          <w:b/>
          <w:i/>
          <w:spacing w:val="-1"/>
          <w:sz w:val="22"/>
          <w:szCs w:val="22"/>
        </w:rPr>
        <w:t xml:space="preserve"> </w:t>
      </w:r>
      <w:r w:rsidR="00274E84">
        <w:rPr>
          <w:b/>
          <w:i/>
          <w:spacing w:val="-2"/>
          <w:sz w:val="22"/>
          <w:szCs w:val="22"/>
        </w:rPr>
        <w:t>o</w:t>
      </w:r>
      <w:r w:rsidR="00274E84">
        <w:rPr>
          <w:b/>
          <w:i/>
          <w:sz w:val="22"/>
          <w:szCs w:val="22"/>
        </w:rPr>
        <w:t>f</w:t>
      </w:r>
      <w:r w:rsidR="00274E84">
        <w:rPr>
          <w:b/>
          <w:i/>
          <w:spacing w:val="1"/>
          <w:sz w:val="22"/>
          <w:szCs w:val="22"/>
        </w:rPr>
        <w:t xml:space="preserve"> </w:t>
      </w:r>
      <w:r w:rsidR="00274E84">
        <w:rPr>
          <w:b/>
          <w:i/>
          <w:sz w:val="22"/>
          <w:szCs w:val="22"/>
        </w:rPr>
        <w:t>que</w:t>
      </w:r>
      <w:r w:rsidR="00274E84">
        <w:rPr>
          <w:b/>
          <w:i/>
          <w:spacing w:val="-2"/>
          <w:sz w:val="22"/>
          <w:szCs w:val="22"/>
        </w:rPr>
        <w:t>s</w:t>
      </w:r>
      <w:r w:rsidR="00274E84">
        <w:rPr>
          <w:b/>
          <w:i/>
          <w:spacing w:val="1"/>
          <w:sz w:val="22"/>
          <w:szCs w:val="22"/>
        </w:rPr>
        <w:t>t</w:t>
      </w:r>
      <w:r w:rsidR="00274E84">
        <w:rPr>
          <w:b/>
          <w:i/>
          <w:spacing w:val="-1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>ons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100" w:right="465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o</w:t>
      </w:r>
      <w:r>
        <w:rPr>
          <w:spacing w:val="1"/>
          <w:sz w:val="22"/>
          <w:szCs w:val="22"/>
        </w:rPr>
        <w:t>ft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eq</w:t>
      </w:r>
      <w:r>
        <w:rPr>
          <w:sz w:val="22"/>
          <w:szCs w:val="22"/>
        </w:rPr>
        <w:t>uence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s. So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que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ed 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dd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end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 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nde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do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not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uch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at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ew, 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onden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>s</w:t>
      </w:r>
    </w:p>
    <w:p w:rsidR="00EA2715" w:rsidRDefault="00274E84">
      <w:pPr>
        <w:spacing w:before="2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gramEnd"/>
      <w:r>
        <w:rPr>
          <w:sz w:val="22"/>
          <w:szCs w:val="22"/>
        </w:rPr>
        <w:t>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F15C6">
      <w:pPr>
        <w:ind w:left="506"/>
        <w:rPr>
          <w:sz w:val="22"/>
          <w:szCs w:val="22"/>
        </w:rPr>
      </w:pPr>
      <w:r>
        <w:pict>
          <v:shape id="_x0000_i1054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i/>
          <w:sz w:val="22"/>
          <w:szCs w:val="22"/>
        </w:rPr>
        <w:t>To avo</w:t>
      </w:r>
      <w:r w:rsidR="00274E84">
        <w:rPr>
          <w:b/>
          <w:i/>
          <w:spacing w:val="-2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 xml:space="preserve">d </w:t>
      </w:r>
      <w:r w:rsidR="00274E84">
        <w:rPr>
          <w:b/>
          <w:i/>
          <w:spacing w:val="-2"/>
          <w:sz w:val="22"/>
          <w:szCs w:val="22"/>
        </w:rPr>
        <w:t>o</w:t>
      </w:r>
      <w:r w:rsidR="00274E84">
        <w:rPr>
          <w:b/>
          <w:i/>
          <w:spacing w:val="1"/>
          <w:sz w:val="22"/>
          <w:szCs w:val="22"/>
        </w:rPr>
        <w:t>mi</w:t>
      </w:r>
      <w:r w:rsidR="00274E84">
        <w:rPr>
          <w:b/>
          <w:i/>
          <w:spacing w:val="-2"/>
          <w:sz w:val="22"/>
          <w:szCs w:val="22"/>
        </w:rPr>
        <w:t>s</w:t>
      </w:r>
      <w:r w:rsidR="00274E84">
        <w:rPr>
          <w:b/>
          <w:i/>
          <w:sz w:val="22"/>
          <w:szCs w:val="22"/>
        </w:rPr>
        <w:t>s</w:t>
      </w:r>
      <w:r w:rsidR="00274E84">
        <w:rPr>
          <w:b/>
          <w:i/>
          <w:spacing w:val="1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>o</w:t>
      </w:r>
      <w:r w:rsidR="00274E84">
        <w:rPr>
          <w:b/>
          <w:i/>
          <w:spacing w:val="-3"/>
          <w:sz w:val="22"/>
          <w:szCs w:val="22"/>
        </w:rPr>
        <w:t>n</w:t>
      </w:r>
      <w:r w:rsidR="00274E84">
        <w:rPr>
          <w:b/>
          <w:i/>
          <w:sz w:val="22"/>
          <w:szCs w:val="22"/>
        </w:rPr>
        <w:t>s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100" w:right="88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ch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swe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erv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ew.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r can 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 du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w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t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d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onsu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 back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nde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ew has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ed. 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check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us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F15C6">
      <w:pPr>
        <w:ind w:left="506"/>
        <w:rPr>
          <w:sz w:val="22"/>
          <w:szCs w:val="22"/>
        </w:rPr>
      </w:pPr>
      <w:r>
        <w:pict>
          <v:shape id="_x0000_i1055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i/>
          <w:sz w:val="22"/>
          <w:szCs w:val="22"/>
        </w:rPr>
        <w:t>To ensu</w:t>
      </w:r>
      <w:r w:rsidR="00274E84">
        <w:rPr>
          <w:b/>
          <w:i/>
          <w:spacing w:val="-2"/>
          <w:sz w:val="22"/>
          <w:szCs w:val="22"/>
        </w:rPr>
        <w:t>r</w:t>
      </w:r>
      <w:r w:rsidR="00274E84">
        <w:rPr>
          <w:b/>
          <w:i/>
          <w:sz w:val="22"/>
          <w:szCs w:val="22"/>
        </w:rPr>
        <w:t>e da</w:t>
      </w:r>
      <w:r w:rsidR="00274E84">
        <w:rPr>
          <w:b/>
          <w:i/>
          <w:spacing w:val="-1"/>
          <w:sz w:val="22"/>
          <w:szCs w:val="22"/>
        </w:rPr>
        <w:t>t</w:t>
      </w:r>
      <w:r w:rsidR="00274E84">
        <w:rPr>
          <w:b/>
          <w:i/>
          <w:sz w:val="22"/>
          <w:szCs w:val="22"/>
        </w:rPr>
        <w:t xml:space="preserve">a </w:t>
      </w:r>
      <w:r w:rsidR="00274E84">
        <w:rPr>
          <w:b/>
          <w:i/>
          <w:spacing w:val="-1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>s</w:t>
      </w:r>
      <w:r w:rsidR="00274E84">
        <w:rPr>
          <w:b/>
          <w:i/>
          <w:spacing w:val="1"/>
          <w:sz w:val="22"/>
          <w:szCs w:val="22"/>
        </w:rPr>
        <w:t xml:space="preserve"> </w:t>
      </w:r>
      <w:r w:rsidR="00274E84">
        <w:rPr>
          <w:b/>
          <w:i/>
          <w:sz w:val="22"/>
          <w:szCs w:val="22"/>
        </w:rPr>
        <w:t>c</w:t>
      </w:r>
      <w:r w:rsidR="00274E84">
        <w:rPr>
          <w:b/>
          <w:i/>
          <w:spacing w:val="-2"/>
          <w:sz w:val="22"/>
          <w:szCs w:val="22"/>
        </w:rPr>
        <w:t>o</w:t>
      </w:r>
      <w:r w:rsidR="00274E84">
        <w:rPr>
          <w:b/>
          <w:i/>
          <w:spacing w:val="1"/>
          <w:sz w:val="22"/>
          <w:szCs w:val="22"/>
        </w:rPr>
        <w:t>l</w:t>
      </w:r>
      <w:r w:rsidR="00274E84">
        <w:rPr>
          <w:b/>
          <w:i/>
          <w:spacing w:val="-1"/>
          <w:sz w:val="22"/>
          <w:szCs w:val="22"/>
        </w:rPr>
        <w:t>l</w:t>
      </w:r>
      <w:r w:rsidR="00274E84">
        <w:rPr>
          <w:b/>
          <w:i/>
          <w:sz w:val="22"/>
          <w:szCs w:val="22"/>
        </w:rPr>
        <w:t>ec</w:t>
      </w:r>
      <w:r w:rsidR="00274E84">
        <w:rPr>
          <w:b/>
          <w:i/>
          <w:spacing w:val="-1"/>
          <w:sz w:val="22"/>
          <w:szCs w:val="22"/>
        </w:rPr>
        <w:t>t</w:t>
      </w:r>
      <w:r w:rsidR="00274E84">
        <w:rPr>
          <w:b/>
          <w:i/>
          <w:sz w:val="22"/>
          <w:szCs w:val="22"/>
        </w:rPr>
        <w:t>ed</w:t>
      </w:r>
      <w:r w:rsidR="00274E84">
        <w:rPr>
          <w:b/>
          <w:i/>
          <w:spacing w:val="-2"/>
          <w:sz w:val="22"/>
          <w:szCs w:val="22"/>
        </w:rPr>
        <w:t xml:space="preserve"> </w:t>
      </w:r>
      <w:r w:rsidR="00274E84">
        <w:rPr>
          <w:b/>
          <w:i/>
          <w:spacing w:val="1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 xml:space="preserve">n a </w:t>
      </w:r>
      <w:r w:rsidR="00274E84">
        <w:rPr>
          <w:b/>
          <w:i/>
          <w:spacing w:val="-2"/>
          <w:sz w:val="22"/>
          <w:szCs w:val="22"/>
        </w:rPr>
        <w:t>f</w:t>
      </w:r>
      <w:r w:rsidR="00274E84">
        <w:rPr>
          <w:b/>
          <w:i/>
          <w:sz w:val="22"/>
          <w:szCs w:val="22"/>
        </w:rPr>
        <w:t>o</w:t>
      </w:r>
      <w:r w:rsidR="00274E84">
        <w:rPr>
          <w:b/>
          <w:i/>
          <w:spacing w:val="-2"/>
          <w:sz w:val="22"/>
          <w:szCs w:val="22"/>
        </w:rPr>
        <w:t>r</w:t>
      </w:r>
      <w:r w:rsidR="00274E84">
        <w:rPr>
          <w:b/>
          <w:i/>
          <w:sz w:val="22"/>
          <w:szCs w:val="22"/>
        </w:rPr>
        <w:t>m</w:t>
      </w:r>
      <w:r w:rsidR="00274E84">
        <w:rPr>
          <w:b/>
          <w:i/>
          <w:spacing w:val="1"/>
          <w:sz w:val="22"/>
          <w:szCs w:val="22"/>
        </w:rPr>
        <w:t xml:space="preserve"> </w:t>
      </w:r>
      <w:r w:rsidR="00274E84">
        <w:rPr>
          <w:b/>
          <w:i/>
          <w:sz w:val="22"/>
          <w:szCs w:val="22"/>
        </w:rPr>
        <w:t>s</w:t>
      </w:r>
      <w:r w:rsidR="00274E84">
        <w:rPr>
          <w:b/>
          <w:i/>
          <w:spacing w:val="-2"/>
          <w:sz w:val="22"/>
          <w:szCs w:val="22"/>
        </w:rPr>
        <w:t>u</w:t>
      </w:r>
      <w:r w:rsidR="00274E84">
        <w:rPr>
          <w:b/>
          <w:i/>
          <w:spacing w:val="1"/>
          <w:sz w:val="22"/>
          <w:szCs w:val="22"/>
        </w:rPr>
        <w:t>it</w:t>
      </w:r>
      <w:r w:rsidR="00274E84">
        <w:rPr>
          <w:b/>
          <w:i/>
          <w:sz w:val="22"/>
          <w:szCs w:val="22"/>
        </w:rPr>
        <w:t>a</w:t>
      </w:r>
      <w:r w:rsidR="00274E84">
        <w:rPr>
          <w:b/>
          <w:i/>
          <w:spacing w:val="-2"/>
          <w:sz w:val="22"/>
          <w:szCs w:val="22"/>
        </w:rPr>
        <w:t>b</w:t>
      </w:r>
      <w:r w:rsidR="00274E84">
        <w:rPr>
          <w:b/>
          <w:i/>
          <w:spacing w:val="1"/>
          <w:sz w:val="22"/>
          <w:szCs w:val="22"/>
        </w:rPr>
        <w:t>l</w:t>
      </w:r>
      <w:r w:rsidR="00274E84">
        <w:rPr>
          <w:b/>
          <w:i/>
          <w:sz w:val="22"/>
          <w:szCs w:val="22"/>
        </w:rPr>
        <w:t>e</w:t>
      </w:r>
      <w:r w:rsidR="00274E84">
        <w:rPr>
          <w:b/>
          <w:i/>
          <w:spacing w:val="-2"/>
          <w:sz w:val="22"/>
          <w:szCs w:val="22"/>
        </w:rPr>
        <w:t xml:space="preserve"> </w:t>
      </w:r>
      <w:r w:rsidR="00274E84">
        <w:rPr>
          <w:b/>
          <w:i/>
          <w:spacing w:val="1"/>
          <w:sz w:val="22"/>
          <w:szCs w:val="22"/>
        </w:rPr>
        <w:t>f</w:t>
      </w:r>
      <w:r w:rsidR="00274E84">
        <w:rPr>
          <w:b/>
          <w:i/>
          <w:sz w:val="22"/>
          <w:szCs w:val="22"/>
        </w:rPr>
        <w:t>or</w:t>
      </w:r>
      <w:r w:rsidR="00274E84">
        <w:rPr>
          <w:b/>
          <w:i/>
          <w:spacing w:val="-2"/>
          <w:sz w:val="22"/>
          <w:szCs w:val="22"/>
        </w:rPr>
        <w:t xml:space="preserve"> </w:t>
      </w:r>
      <w:r w:rsidR="00274E84">
        <w:rPr>
          <w:b/>
          <w:i/>
          <w:spacing w:val="1"/>
          <w:sz w:val="22"/>
          <w:szCs w:val="22"/>
        </w:rPr>
        <w:t>t</w:t>
      </w:r>
      <w:r w:rsidR="00274E84">
        <w:rPr>
          <w:b/>
          <w:i/>
          <w:sz w:val="22"/>
          <w:szCs w:val="22"/>
        </w:rPr>
        <w:t>ab</w:t>
      </w:r>
      <w:r w:rsidR="00274E84">
        <w:rPr>
          <w:b/>
          <w:i/>
          <w:spacing w:val="-3"/>
          <w:sz w:val="22"/>
          <w:szCs w:val="22"/>
        </w:rPr>
        <w:t>u</w:t>
      </w:r>
      <w:r w:rsidR="00274E84">
        <w:rPr>
          <w:b/>
          <w:i/>
          <w:spacing w:val="1"/>
          <w:sz w:val="22"/>
          <w:szCs w:val="22"/>
        </w:rPr>
        <w:t>l</w:t>
      </w:r>
      <w:r w:rsidR="00274E84">
        <w:rPr>
          <w:b/>
          <w:i/>
          <w:sz w:val="22"/>
          <w:szCs w:val="22"/>
        </w:rPr>
        <w:t>a</w:t>
      </w:r>
      <w:r w:rsidR="00274E84">
        <w:rPr>
          <w:b/>
          <w:i/>
          <w:spacing w:val="-1"/>
          <w:sz w:val="22"/>
          <w:szCs w:val="22"/>
        </w:rPr>
        <w:t>t</w:t>
      </w:r>
      <w:r w:rsidR="00274E84">
        <w:rPr>
          <w:b/>
          <w:i/>
          <w:spacing w:val="1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>on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100" w:right="177"/>
        <w:rPr>
          <w:sz w:val="22"/>
          <w:szCs w:val="22"/>
        </w:rPr>
        <w:sectPr w:rsidR="00EA2715">
          <w:pgSz w:w="12240" w:h="15840"/>
          <w:pgMar w:top="1480" w:right="1340" w:bottom="280" w:left="1340" w:header="720" w:footer="720" w:gutter="0"/>
          <w:cols w:space="720"/>
        </w:sect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n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ed, </w:t>
      </w:r>
      <w:proofErr w:type="spellStart"/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l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que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a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answ</w:t>
      </w:r>
      <w:r>
        <w:rPr>
          <w:spacing w:val="-3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es a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 xml:space="preserve">ons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>sk</w:t>
      </w:r>
      <w:r>
        <w:rPr>
          <w:sz w:val="22"/>
          <w:szCs w:val="22"/>
        </w:rPr>
        <w:t>, and e</w:t>
      </w:r>
      <w:r>
        <w:rPr>
          <w:spacing w:val="1"/>
          <w:sz w:val="22"/>
          <w:szCs w:val="22"/>
        </w:rPr>
        <w:t>li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unn</w:t>
      </w:r>
      <w:r>
        <w:rPr>
          <w:spacing w:val="-2"/>
          <w:sz w:val="22"/>
          <w:szCs w:val="22"/>
        </w:rPr>
        <w:t>ec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6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before="29"/>
        <w:ind w:left="100"/>
        <w:rPr>
          <w:sz w:val="24"/>
          <w:szCs w:val="24"/>
        </w:rPr>
      </w:pP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2"/>
          <w:sz w:val="24"/>
          <w:szCs w:val="24"/>
        </w:rPr>
        <w:t>a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z w:val="24"/>
          <w:szCs w:val="24"/>
        </w:rPr>
        <w:t>pl</w:t>
      </w:r>
      <w:r>
        <w:rPr>
          <w:b/>
          <w:i/>
          <w:spacing w:val="1"/>
          <w:sz w:val="24"/>
          <w:szCs w:val="24"/>
        </w:rPr>
        <w:t>in</w:t>
      </w:r>
      <w:r>
        <w:rPr>
          <w:b/>
          <w:i/>
          <w:sz w:val="24"/>
          <w:szCs w:val="24"/>
        </w:rPr>
        <w:t>g</w:t>
      </w:r>
    </w:p>
    <w:p w:rsidR="00EA2715" w:rsidRDefault="00EA2715">
      <w:pPr>
        <w:spacing w:before="17" w:line="260" w:lineRule="exact"/>
        <w:rPr>
          <w:sz w:val="26"/>
          <w:szCs w:val="26"/>
        </w:rPr>
      </w:pPr>
    </w:p>
    <w:p w:rsidR="00EA2715" w:rsidRDefault="00274E84">
      <w:pPr>
        <w:spacing w:line="240" w:lineRule="exact"/>
        <w:ind w:left="100" w:right="471"/>
        <w:rPr>
          <w:sz w:val="22"/>
          <w:szCs w:val="22"/>
        </w:rPr>
      </w:pPr>
      <w:r>
        <w:pict>
          <v:shape id="_x0000_s1177" type="#_x0000_t75" style="position:absolute;left:0;text-align:left;margin-left:92.3pt;margin-top:25.1pt;width:10.1pt;height:40.45pt;z-index:-3978;mso-position-horizontal-relative:page">
            <v:imagedata r:id="rId19" o:title=""/>
            <w10:wrap anchorx="page"/>
          </v:shape>
        </w:pic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quan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ab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 need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:</w:t>
      </w:r>
    </w:p>
    <w:p w:rsidR="00EA2715" w:rsidRDefault="00274E84">
      <w:pPr>
        <w:spacing w:before="13" w:line="255" w:lineRule="auto"/>
        <w:ind w:left="866" w:right="4260" w:firstLine="55"/>
        <w:rPr>
          <w:sz w:val="22"/>
          <w:szCs w:val="22"/>
        </w:rPr>
      </w:pP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ces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pr</w:t>
      </w:r>
      <w:r>
        <w:rPr>
          <w:sz w:val="22"/>
          <w:szCs w:val="22"/>
        </w:rPr>
        <w:t>oces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ach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? What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ce?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ax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?</w:t>
      </w:r>
    </w:p>
    <w:p w:rsidR="00EA2715" w:rsidRDefault="00274E84">
      <w:pPr>
        <w:spacing w:line="220" w:lineRule="exact"/>
        <w:ind w:left="10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pos</w:t>
      </w:r>
      <w:r>
        <w:rPr>
          <w:spacing w:val="1"/>
          <w:sz w:val="22"/>
          <w:szCs w:val="22"/>
        </w:rPr>
        <w:t>si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 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end, w</w:t>
      </w:r>
      <w:r>
        <w:rPr>
          <w:spacing w:val="-3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y 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ff</w:t>
      </w:r>
      <w:r>
        <w:rPr>
          <w:sz w:val="22"/>
          <w:szCs w:val="22"/>
        </w:rPr>
        <w:t>.</w:t>
      </w:r>
    </w:p>
    <w:p w:rsidR="00EA2715" w:rsidRDefault="00274E84">
      <w:pPr>
        <w:spacing w:before="2" w:line="240" w:lineRule="exact"/>
        <w:ind w:left="100" w:right="455"/>
        <w:rPr>
          <w:sz w:val="22"/>
          <w:szCs w:val="22"/>
        </w:rPr>
      </w:pP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exa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hous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count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each ca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use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gramEnd"/>
      <w:r>
        <w:rPr>
          <w:sz w:val="22"/>
          <w:szCs w:val="22"/>
        </w:rPr>
        <w:t>.</w:t>
      </w:r>
    </w:p>
    <w:p w:rsidR="00EA2715" w:rsidRDefault="00274E84">
      <w:pPr>
        <w:spacing w:before="5" w:line="240" w:lineRule="exact"/>
        <w:ind w:left="100" w:right="11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s, how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 xml:space="preserve">, and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? How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s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?</w:t>
      </w:r>
    </w:p>
    <w:p w:rsidR="00EA2715" w:rsidRDefault="00274E84">
      <w:pPr>
        <w:spacing w:before="2" w:line="240" w:lineRule="exact"/>
        <w:ind w:left="100" w:right="113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oba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cs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so</w:t>
      </w:r>
      <w:r>
        <w:rPr>
          <w:spacing w:val="1"/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d,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 we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en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 Si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y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e, we can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e,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</w:p>
    <w:p w:rsidR="00EA2715" w:rsidRDefault="00274E84">
      <w:pPr>
        <w:spacing w:before="2" w:line="240" w:lineRule="exact"/>
        <w:ind w:left="100" w:right="195"/>
        <w:rPr>
          <w:sz w:val="22"/>
          <w:szCs w:val="22"/>
        </w:rPr>
      </w:pPr>
      <w:proofErr w:type="gram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ng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be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an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an. Ho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 b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es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82"/>
        <w:rPr>
          <w:sz w:val="22"/>
          <w:szCs w:val="22"/>
        </w:rPr>
      </w:pPr>
      <w:r>
        <w:rPr>
          <w:sz w:val="22"/>
          <w:szCs w:val="22"/>
        </w:rPr>
        <w:t>Sa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duc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obs</w:t>
      </w:r>
      <w:r>
        <w:rPr>
          <w:spacing w:val="-2"/>
          <w:sz w:val="22"/>
          <w:szCs w:val="22"/>
        </w:rPr>
        <w:t>erv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h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do,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"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ob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ds.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192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ba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up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 When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pop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n, </w:t>
      </w: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e:</w:t>
      </w:r>
    </w:p>
    <w:p w:rsidR="00EA2715" w:rsidRDefault="002F15C6">
      <w:pPr>
        <w:spacing w:before="12" w:line="240" w:lineRule="exact"/>
        <w:ind w:left="820" w:right="194" w:hanging="360"/>
        <w:rPr>
          <w:sz w:val="22"/>
          <w:szCs w:val="22"/>
        </w:rPr>
      </w:pPr>
      <w:r>
        <w:pict>
          <v:shape id="_x0000_i1056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pacing w:val="2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nu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ber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of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n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a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 xml:space="preserve">e 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ust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be 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e enou</w:t>
      </w:r>
      <w:r w:rsidR="00274E84">
        <w:rPr>
          <w:spacing w:val="-5"/>
          <w:sz w:val="22"/>
          <w:szCs w:val="22"/>
        </w:rPr>
        <w:t>g</w:t>
      </w:r>
      <w:r w:rsidR="00274E84">
        <w:rPr>
          <w:sz w:val="22"/>
          <w:szCs w:val="22"/>
        </w:rPr>
        <w:t xml:space="preserve">h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o a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d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any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abno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al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it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s</w:t>
      </w:r>
      <w:r w:rsidR="00274E84">
        <w:rPr>
          <w:spacing w:val="5"/>
          <w:sz w:val="22"/>
          <w:szCs w:val="22"/>
        </w:rPr>
        <w:t xml:space="preserve"> </w:t>
      </w:r>
      <w:r w:rsidR="00274E84">
        <w:rPr>
          <w:sz w:val="22"/>
          <w:szCs w:val="22"/>
        </w:rPr>
        <w:t>ha</w:t>
      </w:r>
      <w:r w:rsidR="00274E84">
        <w:rPr>
          <w:spacing w:val="-2"/>
          <w:sz w:val="22"/>
          <w:szCs w:val="22"/>
        </w:rPr>
        <w:t>v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an undue 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f</w:t>
      </w:r>
      <w:r w:rsidR="00274E84">
        <w:rPr>
          <w:spacing w:val="-2"/>
          <w:sz w:val="22"/>
          <w:szCs w:val="22"/>
        </w:rPr>
        <w:t>f</w:t>
      </w:r>
      <w:r w:rsidR="00274E84">
        <w:rPr>
          <w:sz w:val="22"/>
          <w:szCs w:val="22"/>
        </w:rPr>
        <w:t>ect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on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he a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-1"/>
          <w:sz w:val="22"/>
          <w:szCs w:val="22"/>
        </w:rPr>
        <w:t>r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e of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 xml:space="preserve">e 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a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e.</w:t>
      </w:r>
    </w:p>
    <w:p w:rsidR="00EA2715" w:rsidRDefault="002F15C6">
      <w:pPr>
        <w:spacing w:before="14" w:line="240" w:lineRule="exact"/>
        <w:ind w:left="820" w:right="494" w:hanging="360"/>
        <w:rPr>
          <w:sz w:val="22"/>
          <w:szCs w:val="22"/>
        </w:rPr>
      </w:pPr>
      <w:r>
        <w:pict>
          <v:shape id="_x0000_i1057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it</w:t>
      </w:r>
      <w:r w:rsidR="00274E84">
        <w:rPr>
          <w:sz w:val="22"/>
          <w:szCs w:val="22"/>
        </w:rPr>
        <w:t>em</w:t>
      </w:r>
      <w:r w:rsidR="00274E84">
        <w:rPr>
          <w:spacing w:val="-3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n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-2"/>
          <w:sz w:val="22"/>
          <w:szCs w:val="22"/>
        </w:rPr>
        <w:t>p</w:t>
      </w:r>
      <w:r w:rsidR="00274E84">
        <w:rPr>
          <w:sz w:val="22"/>
          <w:szCs w:val="22"/>
        </w:rPr>
        <w:t>opu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 xml:space="preserve">n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ust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z w:val="22"/>
          <w:szCs w:val="22"/>
        </w:rPr>
        <w:t>ha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a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e cha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ce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as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any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of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b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n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4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ed s</w:t>
      </w:r>
      <w:r w:rsidR="00274E84">
        <w:rPr>
          <w:spacing w:val="1"/>
          <w:sz w:val="22"/>
          <w:szCs w:val="22"/>
        </w:rPr>
        <w:t>a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e.</w:t>
      </w:r>
    </w:p>
    <w:p w:rsidR="00EA2715" w:rsidRDefault="00EA2715">
      <w:pPr>
        <w:spacing w:line="200" w:lineRule="exact"/>
      </w:pP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3.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5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THE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FEA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IB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LITY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 xml:space="preserve">ITIAL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TU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D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Y</w:t>
      </w:r>
    </w:p>
    <w:p w:rsidR="00EA2715" w:rsidRDefault="00EA2715">
      <w:pPr>
        <w:spacing w:before="4" w:line="120" w:lineRule="exact"/>
        <w:rPr>
          <w:sz w:val="13"/>
          <w:szCs w:val="13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line="240" w:lineRule="exact"/>
        <w:ind w:left="100" w:right="24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e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aw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p a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)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pen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new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before="2" w:line="240" w:lineRule="exact"/>
        <w:ind w:left="100" w:right="106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pos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up 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wa</w:t>
      </w:r>
      <w:r>
        <w:rPr>
          <w:spacing w:val="-3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ub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itt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oup,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ho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a </w:t>
      </w:r>
      <w:r>
        <w:rPr>
          <w:spacing w:val="1"/>
          <w:sz w:val="22"/>
          <w:szCs w:val="22"/>
        </w:rPr>
        <w:t>s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274E84">
      <w:pPr>
        <w:spacing w:before="3" w:line="240" w:lineRule="exact"/>
        <w:ind w:left="100" w:right="191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av</w:t>
      </w:r>
      <w:r>
        <w:rPr>
          <w:sz w:val="22"/>
          <w:szCs w:val="22"/>
        </w:rPr>
        <w:t>e been ba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on,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eop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need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ce,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 w</w:t>
      </w: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awn up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 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2"/>
          <w:sz w:val="22"/>
          <w:szCs w:val="22"/>
        </w:rPr>
        <w:t>t</w:t>
      </w:r>
      <w:proofErr w:type="gramEnd"/>
      <w:r>
        <w:rPr>
          <w:sz w:val="22"/>
          <w:szCs w:val="22"/>
        </w:rPr>
        <w:t>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  <w:sectPr w:rsidR="00EA2715">
          <w:pgSz w:w="12240" w:h="15840"/>
          <w:pgMar w:top="1480" w:right="1360" w:bottom="280" w:left="1340" w:header="720" w:footer="720" w:gutter="0"/>
          <w:cols w:space="720"/>
        </w:sectPr>
      </w:pPr>
      <w:r>
        <w:rPr>
          <w:b/>
          <w:i/>
          <w:sz w:val="24"/>
          <w:szCs w:val="24"/>
        </w:rPr>
        <w:t>A</w:t>
      </w:r>
      <w:r>
        <w:rPr>
          <w:b/>
          <w:i/>
          <w:spacing w:val="-2"/>
          <w:sz w:val="24"/>
          <w:szCs w:val="24"/>
        </w:rPr>
        <w:t>i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z w:val="24"/>
          <w:szCs w:val="24"/>
        </w:rPr>
        <w:t>s</w:t>
      </w:r>
    </w:p>
    <w:p w:rsidR="00EA2715" w:rsidRDefault="00274E84">
      <w:pPr>
        <w:spacing w:before="74"/>
        <w:ind w:left="100" w:right="76"/>
        <w:rPr>
          <w:sz w:val="22"/>
          <w:szCs w:val="22"/>
        </w:rPr>
      </w:pPr>
      <w:r>
        <w:rPr>
          <w:spacing w:val="2"/>
          <w:sz w:val="22"/>
          <w:szCs w:val="22"/>
        </w:rPr>
        <w:lastRenderedPageBreak/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udy</w:t>
      </w:r>
      <w:r>
        <w:rPr>
          <w:spacing w:val="-2"/>
          <w:sz w:val="22"/>
          <w:szCs w:val="22"/>
        </w:rPr>
        <w:t xml:space="preserve">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 s</w:t>
      </w:r>
      <w:r>
        <w:rPr>
          <w:spacing w:val="-4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and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duce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 con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 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 co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/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son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3"/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itt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5" w:line="240" w:lineRule="exact"/>
        <w:ind w:left="100" w:right="398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 as 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 e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k</w:t>
      </w:r>
      <w:r>
        <w:rPr>
          <w:sz w:val="22"/>
          <w:szCs w:val="22"/>
        </w:rPr>
        <w:t xml:space="preserve">eeps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a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3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ee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 We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ence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: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proofErr w:type="gramStart"/>
      <w:r>
        <w:rPr>
          <w:b/>
          <w:sz w:val="22"/>
          <w:szCs w:val="22"/>
        </w:rPr>
        <w:t>a</w:t>
      </w:r>
      <w:proofErr w:type="gramEnd"/>
      <w:r>
        <w:rPr>
          <w:b/>
          <w:sz w:val="22"/>
          <w:szCs w:val="22"/>
        </w:rPr>
        <w:t>)</w:t>
      </w:r>
      <w:r>
        <w:rPr>
          <w:b/>
          <w:spacing w:val="47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ech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al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cu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gy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capab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supp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?</w:t>
      </w:r>
    </w:p>
    <w:p w:rsidR="00EA2715" w:rsidRDefault="00EA2715">
      <w:pPr>
        <w:spacing w:before="19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b)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on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l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175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expe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 ach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e)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? Such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que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ency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nswer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new s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 ex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 xml:space="preserve">?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of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e?</w:t>
      </w:r>
    </w:p>
    <w:p w:rsidR="00EA2715" w:rsidRDefault="00274E84">
      <w:pPr>
        <w:spacing w:before="1"/>
        <w:ind w:left="100" w:right="479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r</w:t>
      </w:r>
      <w:r>
        <w:rPr>
          <w:sz w:val="22"/>
          <w:szCs w:val="22"/>
        </w:rPr>
        <w:t>un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or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supp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 depa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2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a </w:t>
      </w:r>
      <w:r>
        <w:rPr>
          <w:spacing w:val="1"/>
          <w:sz w:val="22"/>
          <w:szCs w:val="22"/>
        </w:rPr>
        <w:t>s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l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nece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supp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bo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 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nel</w:t>
      </w:r>
      <w:r>
        <w:rPr>
          <w:spacing w:val="-1"/>
          <w:sz w:val="22"/>
          <w:szCs w:val="22"/>
        </w:rPr>
        <w:t xml:space="preserve"> 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 dec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ch.</w:t>
      </w:r>
    </w:p>
    <w:p w:rsidR="00EA2715" w:rsidRDefault="00EA2715">
      <w:pPr>
        <w:spacing w:before="19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 xml:space="preserve">c) 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z w:val="22"/>
          <w:szCs w:val="22"/>
        </w:rPr>
        <w:t>Finan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al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198"/>
        <w:rPr>
          <w:sz w:val="22"/>
          <w:szCs w:val="22"/>
        </w:rPr>
      </w:pP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does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an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ap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?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D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ter</w:t>
      </w:r>
      <w:r>
        <w:rPr>
          <w:b/>
          <w:i/>
          <w:spacing w:val="2"/>
          <w:sz w:val="24"/>
          <w:szCs w:val="24"/>
        </w:rPr>
        <w:t>m</w:t>
      </w:r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2"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g t</w:t>
      </w:r>
      <w:r>
        <w:rPr>
          <w:b/>
          <w:i/>
          <w:spacing w:val="1"/>
          <w:sz w:val="24"/>
          <w:szCs w:val="24"/>
        </w:rPr>
        <w:t>h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Ma</w:t>
      </w:r>
      <w:r>
        <w:rPr>
          <w:b/>
          <w:i/>
          <w:spacing w:val="-2"/>
          <w:sz w:val="24"/>
          <w:szCs w:val="24"/>
        </w:rPr>
        <w:t>i</w:t>
      </w:r>
      <w:r>
        <w:rPr>
          <w:b/>
          <w:i/>
          <w:sz w:val="24"/>
          <w:szCs w:val="24"/>
        </w:rPr>
        <w:t>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pacing w:val="-2"/>
          <w:sz w:val="24"/>
          <w:szCs w:val="24"/>
        </w:rPr>
        <w:t>R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q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z w:val="24"/>
          <w:szCs w:val="24"/>
        </w:rPr>
        <w:t>ire</w:t>
      </w:r>
      <w:r>
        <w:rPr>
          <w:b/>
          <w:i/>
          <w:spacing w:val="2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 xml:space="preserve">ts of </w:t>
      </w:r>
      <w:r>
        <w:rPr>
          <w:b/>
          <w:i/>
          <w:spacing w:val="-2"/>
          <w:sz w:val="24"/>
          <w:szCs w:val="24"/>
        </w:rPr>
        <w:t>t</w:t>
      </w:r>
      <w:r>
        <w:rPr>
          <w:b/>
          <w:i/>
          <w:spacing w:val="1"/>
          <w:sz w:val="24"/>
          <w:szCs w:val="24"/>
        </w:rPr>
        <w:t>h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stem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12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ef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 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 de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d,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wi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st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 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pe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eby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s.</w:t>
      </w:r>
    </w:p>
    <w:p w:rsidR="00EA2715" w:rsidRDefault="00274E84">
      <w:pPr>
        <w:spacing w:before="2" w:line="240" w:lineRule="exact"/>
        <w:ind w:left="100" w:right="125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iti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ea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cond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ey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a)</w:t>
      </w:r>
      <w:r>
        <w:rPr>
          <w:b/>
          <w:spacing w:val="47"/>
          <w:sz w:val="22"/>
          <w:szCs w:val="22"/>
        </w:rPr>
        <w:t xml:space="preserve"> </w:t>
      </w:r>
      <w:r>
        <w:rPr>
          <w:b/>
          <w:sz w:val="22"/>
          <w:szCs w:val="22"/>
        </w:rPr>
        <w:t>Ma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n </w:t>
      </w:r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h</w:t>
      </w:r>
      <w:r>
        <w:rPr>
          <w:b/>
          <w:spacing w:val="-3"/>
          <w:sz w:val="22"/>
          <w:szCs w:val="22"/>
        </w:rPr>
        <w:t>a</w:t>
      </w:r>
      <w:r>
        <w:rPr>
          <w:b/>
          <w:sz w:val="22"/>
          <w:szCs w:val="22"/>
        </w:rPr>
        <w:t>rac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246"/>
        <w:rPr>
          <w:sz w:val="22"/>
          <w:szCs w:val="22"/>
        </w:rPr>
      </w:pPr>
      <w:r>
        <w:pict>
          <v:shape id="_x0000_s1174" type="#_x0000_t75" style="position:absolute;left:0;text-align:left;margin-left:90pt;margin-top:25.1pt;width:10.1pt;height:53.9pt;z-index:-3977;mso-position-horizontal-relative:page">
            <v:imagedata r:id="rId9" o:title=""/>
            <w10:wrap anchorx="page"/>
          </v:shape>
        </w:pic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ed. At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eed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d, but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:</w:t>
      </w:r>
    </w:p>
    <w:p w:rsidR="00EA2715" w:rsidRDefault="00274E84">
      <w:pPr>
        <w:spacing w:before="13" w:line="255" w:lineRule="auto"/>
        <w:ind w:left="820" w:right="6189"/>
        <w:rPr>
          <w:sz w:val="22"/>
          <w:szCs w:val="22"/>
        </w:rPr>
      </w:pP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. Fr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ind w:left="820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aph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pon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>n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de</w:t>
      </w:r>
      <w:r>
        <w:rPr>
          <w:spacing w:val="-3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nd ou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197"/>
        <w:rPr>
          <w:sz w:val="22"/>
          <w:szCs w:val="22"/>
        </w:rPr>
        <w:sectPr w:rsidR="00EA2715">
          <w:pgSz w:w="12240" w:h="15840"/>
          <w:pgMar w:top="1360" w:right="1360" w:bottom="280" w:left="1340" w:header="720" w:footer="720" w:gutter="0"/>
          <w:cols w:space="720"/>
        </w:sect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be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de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eam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eque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proofErr w:type="gramStart"/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</w:t>
      </w:r>
      <w:proofErr w:type="gramEnd"/>
      <w:r>
        <w:rPr>
          <w:sz w:val="22"/>
          <w:szCs w:val="22"/>
        </w:rPr>
        <w:t xml:space="preserve">.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before="13" w:line="220" w:lineRule="exact"/>
        <w:rPr>
          <w:sz w:val="22"/>
          <w:szCs w:val="22"/>
        </w:rPr>
      </w:pPr>
    </w:p>
    <w:p w:rsidR="00EA2715" w:rsidRDefault="00274E84">
      <w:pPr>
        <w:spacing w:before="32"/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b)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z w:val="22"/>
          <w:szCs w:val="22"/>
        </w:rPr>
        <w:t>Ma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n </w:t>
      </w:r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o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467"/>
        <w:rPr>
          <w:sz w:val="22"/>
          <w:szCs w:val="22"/>
        </w:rPr>
      </w:pP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w</w:t>
      </w:r>
      <w:r>
        <w:rPr>
          <w:sz w:val="22"/>
          <w:szCs w:val="22"/>
        </w:rPr>
        <w:t>n, but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 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e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 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aph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:</w:t>
      </w:r>
    </w:p>
    <w:p w:rsidR="00EA2715" w:rsidRDefault="00274E84">
      <w:pPr>
        <w:spacing w:before="16" w:line="255" w:lineRule="auto"/>
        <w:ind w:left="820" w:right="4245"/>
        <w:rPr>
          <w:sz w:val="22"/>
          <w:szCs w:val="22"/>
        </w:rPr>
      </w:pPr>
      <w:r>
        <w:pict>
          <v:shape id="_x0000_s1173" type="#_x0000_t75" style="position:absolute;left:0;text-align:left;margin-left:90pt;margin-top:.05pt;width:10.1pt;height:67.3pt;z-index:-3976;mso-position-horizontal-relative:page">
            <v:imagedata r:id="rId20" o:title=""/>
            <w10:wrap anchorx="page"/>
          </v:shape>
        </w:pict>
      </w:r>
      <w:r>
        <w:rPr>
          <w:sz w:val="22"/>
          <w:szCs w:val="22"/>
        </w:rPr>
        <w:t>Li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so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 Fin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ns.</w:t>
      </w:r>
    </w:p>
    <w:p w:rsidR="00EA2715" w:rsidRDefault="00274E84">
      <w:pPr>
        <w:spacing w:line="255" w:lineRule="auto"/>
        <w:ind w:left="820" w:right="6661"/>
        <w:rPr>
          <w:sz w:val="22"/>
          <w:szCs w:val="22"/>
        </w:rPr>
      </w:pPr>
      <w:r>
        <w:rPr>
          <w:sz w:val="22"/>
          <w:szCs w:val="22"/>
        </w:rPr>
        <w:t>St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ud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EA2715" w:rsidRDefault="00274E84">
      <w:pPr>
        <w:ind w:left="820" w:right="291"/>
        <w:rPr>
          <w:sz w:val="22"/>
          <w:szCs w:val="22"/>
        </w:rPr>
      </w:pPr>
      <w:r>
        <w:pict>
          <v:shape id="_x0000_s1172" type="#_x0000_t75" style="position:absolute;left:0;text-align:left;margin-left:90pt;margin-top:25.3pt;width:10.1pt;height:94.2pt;z-index:-3975;mso-position-horizontal-relative:page">
            <v:imagedata r:id="rId21" o:title=""/>
            <w10:wrap anchorx="page"/>
          </v:shape>
        </w:pic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3"/>
          <w:sz w:val="22"/>
          <w:szCs w:val="22"/>
        </w:rPr>
        <w:t>a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new techn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(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 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 use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hno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been 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onee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proofErr w:type="spellEnd"/>
      <w:r>
        <w:rPr>
          <w:spacing w:val="-2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EA2715" w:rsidRDefault="00274E84">
      <w:pPr>
        <w:spacing w:before="11" w:line="255" w:lineRule="auto"/>
        <w:ind w:left="820" w:right="6103"/>
        <w:rPr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 En</w:t>
      </w:r>
      <w:r>
        <w:rPr>
          <w:spacing w:val="-3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al 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EA2715" w:rsidRDefault="00274E84">
      <w:pPr>
        <w:spacing w:line="255" w:lineRule="auto"/>
        <w:ind w:left="820" w:right="155"/>
        <w:rPr>
          <w:sz w:val="22"/>
          <w:szCs w:val="22"/>
        </w:rPr>
      </w:pP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esp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hen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 Pe</w:t>
      </w:r>
      <w:r>
        <w:rPr>
          <w:spacing w:val="1"/>
          <w:sz w:val="22"/>
          <w:szCs w:val="22"/>
        </w:rPr>
        <w:t>rf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ance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a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</w:p>
    <w:p w:rsidR="00EA2715" w:rsidRDefault="00274E84">
      <w:pPr>
        <w:ind w:left="820"/>
        <w:rPr>
          <w:sz w:val="22"/>
          <w:szCs w:val="22"/>
        </w:rPr>
      </w:pPr>
      <w:proofErr w:type="gramStart"/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c.</w:t>
      </w:r>
    </w:p>
    <w:p w:rsidR="00EA2715" w:rsidRDefault="00274E84">
      <w:pPr>
        <w:spacing w:before="16" w:line="255" w:lineRule="auto"/>
        <w:ind w:left="820" w:right="5826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ccu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on.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5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 xml:space="preserve">c) 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Input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a</w:t>
      </w:r>
    </w:p>
    <w:p w:rsidR="00EA2715" w:rsidRDefault="00EA2715">
      <w:pPr>
        <w:spacing w:before="7" w:line="240" w:lineRule="exact"/>
        <w:rPr>
          <w:sz w:val="24"/>
          <w:szCs w:val="24"/>
        </w:rPr>
      </w:pPr>
    </w:p>
    <w:p w:rsidR="00EA2715" w:rsidRDefault="00274E84">
      <w:pPr>
        <w:ind w:left="100" w:right="172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uenc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f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 w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 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ou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6"/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d)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utp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100" w:right="225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be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uc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d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epa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uency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of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um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pacing w:val="4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.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 xml:space="preserve">e) 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V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li</w:t>
      </w:r>
      <w:r>
        <w:rPr>
          <w:b/>
          <w:sz w:val="22"/>
          <w:szCs w:val="22"/>
        </w:rPr>
        <w:t>d</w:t>
      </w:r>
      <w:r>
        <w:rPr>
          <w:b/>
          <w:spacing w:val="-3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 xml:space="preserve">on 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m</w:t>
      </w:r>
      <w:r>
        <w:rPr>
          <w:b/>
          <w:sz w:val="22"/>
          <w:szCs w:val="22"/>
        </w:rPr>
        <w:t>en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131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c 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 co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em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n.</w:t>
      </w:r>
    </w:p>
    <w:p w:rsidR="00EA2715" w:rsidRDefault="00274E84">
      <w:pPr>
        <w:spacing w:before="1" w:line="240" w:lineRule="exact"/>
        <w:ind w:left="100" w:right="182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 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z w:val="22"/>
          <w:szCs w:val="22"/>
        </w:rPr>
        <w:t xml:space="preserve">For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 a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ax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h, a co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heck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echan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dop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3" w:line="240" w:lineRule="exact"/>
        <w:ind w:left="100" w:right="291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add</w:t>
      </w:r>
      <w:r>
        <w:rPr>
          <w:spacing w:val="1"/>
          <w:sz w:val="22"/>
          <w:szCs w:val="22"/>
        </w:rPr>
        <w:t>iti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be </w:t>
      </w:r>
      <w:r>
        <w:rPr>
          <w:spacing w:val="-2"/>
          <w:sz w:val="22"/>
          <w:szCs w:val="22"/>
        </w:rPr>
        <w:t>o</w:t>
      </w:r>
      <w:r>
        <w:rPr>
          <w:spacing w:val="2"/>
          <w:sz w:val="22"/>
          <w:szCs w:val="22"/>
        </w:rPr>
        <w:t>n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 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boa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ds,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of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en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be</w:t>
      </w:r>
      <w:proofErr w:type="gramEnd"/>
      <w:r>
        <w:rPr>
          <w:sz w:val="22"/>
          <w:szCs w:val="22"/>
        </w:rPr>
        <w:t xml:space="preserve">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any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neo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-2"/>
          <w:sz w:val="22"/>
          <w:szCs w:val="22"/>
        </w:rPr>
        <w:t>(</w:t>
      </w:r>
      <w:r>
        <w:rPr>
          <w:b/>
          <w:spacing w:val="3"/>
          <w:sz w:val="22"/>
          <w:szCs w:val="22"/>
        </w:rPr>
        <w:t>f</w:t>
      </w:r>
      <w:r>
        <w:rPr>
          <w:b/>
          <w:sz w:val="22"/>
          <w:szCs w:val="22"/>
        </w:rPr>
        <w:t xml:space="preserve">) </w:t>
      </w:r>
      <w:r>
        <w:rPr>
          <w:b/>
          <w:spacing w:val="28"/>
          <w:sz w:val="22"/>
          <w:szCs w:val="22"/>
        </w:rPr>
        <w:t xml:space="preserve"> </w:t>
      </w:r>
      <w:r>
        <w:rPr>
          <w:b/>
          <w:sz w:val="22"/>
          <w:szCs w:val="22"/>
        </w:rPr>
        <w:t>Fi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 xml:space="preserve">e </w:t>
      </w:r>
      <w:r>
        <w:rPr>
          <w:b/>
          <w:spacing w:val="-3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m</w:t>
      </w:r>
      <w:r>
        <w:rPr>
          <w:b/>
          <w:sz w:val="22"/>
          <w:szCs w:val="22"/>
        </w:rPr>
        <w:t>en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389"/>
        <w:rPr>
          <w:sz w:val="22"/>
          <w:szCs w:val="22"/>
        </w:rPr>
        <w:sectPr w:rsidR="00EA2715">
          <w:pgSz w:w="12240" w:h="15840"/>
          <w:pgMar w:top="1480" w:right="1340" w:bottom="280" w:left="1340" w:header="720" w:footer="720" w:gutter="0"/>
          <w:cols w:space="720"/>
        </w:sectPr>
      </w:pP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does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fi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 wi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uded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</w:p>
    <w:p w:rsidR="00EA2715" w:rsidRDefault="00274E84">
      <w:pPr>
        <w:spacing w:before="78" w:line="240" w:lineRule="exact"/>
        <w:ind w:left="100" w:right="123"/>
        <w:rPr>
          <w:sz w:val="22"/>
          <w:szCs w:val="22"/>
        </w:rPr>
      </w:pPr>
      <w:r>
        <w:rPr>
          <w:spacing w:val="2"/>
          <w:sz w:val="22"/>
          <w:szCs w:val="22"/>
        </w:rPr>
        <w:lastRenderedPageBreak/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gy</w:t>
      </w:r>
      <w:r>
        <w:rPr>
          <w:sz w:val="22"/>
          <w:szCs w:val="22"/>
        </w:rPr>
        <w:t>.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g)</w:t>
      </w:r>
      <w:r>
        <w:rPr>
          <w:b/>
          <w:spacing w:val="47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E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h</w:t>
      </w:r>
      <w:r>
        <w:rPr>
          <w:b/>
          <w:sz w:val="22"/>
          <w:szCs w:val="22"/>
        </w:rPr>
        <w:t>ance</w:t>
      </w:r>
      <w:r>
        <w:rPr>
          <w:b/>
          <w:spacing w:val="-1"/>
          <w:sz w:val="22"/>
          <w:szCs w:val="22"/>
        </w:rPr>
        <w:t>m</w:t>
      </w:r>
      <w:r>
        <w:rPr>
          <w:b/>
          <w:sz w:val="22"/>
          <w:szCs w:val="22"/>
        </w:rPr>
        <w:t>en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174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qu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be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enha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e, or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which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before="2" w:line="240" w:lineRule="exact"/>
        <w:ind w:left="100" w:right="366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on, </w:t>
      </w:r>
      <w:r>
        <w:rPr>
          <w:spacing w:val="-1"/>
          <w:sz w:val="22"/>
          <w:szCs w:val="22"/>
        </w:rPr>
        <w:t>w</w:t>
      </w:r>
      <w:r>
        <w:rPr>
          <w:spacing w:val="3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 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nhan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ac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Co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sideri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g</w:t>
      </w:r>
      <w:r>
        <w:rPr>
          <w:b/>
          <w:i/>
          <w:spacing w:val="-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Al</w:t>
      </w:r>
      <w:r>
        <w:rPr>
          <w:b/>
          <w:i/>
          <w:spacing w:val="1"/>
          <w:sz w:val="24"/>
          <w:szCs w:val="24"/>
        </w:rPr>
        <w:t>t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r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at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pacing w:val="-3"/>
          <w:sz w:val="24"/>
          <w:szCs w:val="24"/>
        </w:rPr>
        <w:t>e</w:t>
      </w:r>
      <w:r>
        <w:rPr>
          <w:b/>
          <w:i/>
          <w:sz w:val="24"/>
          <w:szCs w:val="24"/>
        </w:rPr>
        <w:t>s</w:t>
      </w:r>
    </w:p>
    <w:p w:rsidR="00EA2715" w:rsidRDefault="00EA2715">
      <w:pPr>
        <w:spacing w:before="14" w:line="260" w:lineRule="exact"/>
        <w:rPr>
          <w:sz w:val="26"/>
          <w:szCs w:val="26"/>
        </w:rPr>
      </w:pPr>
    </w:p>
    <w:p w:rsidR="00EA2715" w:rsidRDefault="00274E84">
      <w:pPr>
        <w:ind w:left="100" w:right="662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been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oac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em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can be con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so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been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ound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 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 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r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a</w:t>
      </w:r>
      <w:r>
        <w:rPr>
          <w:sz w:val="22"/>
          <w:szCs w:val="22"/>
        </w:rPr>
        <w:t>nd 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>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Cost</w:t>
      </w:r>
      <w:r>
        <w:rPr>
          <w:b/>
          <w:i/>
          <w:spacing w:val="1"/>
          <w:sz w:val="24"/>
          <w:szCs w:val="24"/>
        </w:rPr>
        <w:t>/</w:t>
      </w:r>
      <w:r>
        <w:rPr>
          <w:b/>
          <w:i/>
          <w:sz w:val="24"/>
          <w:szCs w:val="24"/>
        </w:rPr>
        <w:t>B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 xml:space="preserve">fit </w:t>
      </w:r>
      <w:r>
        <w:rPr>
          <w:b/>
          <w:i/>
          <w:spacing w:val="-1"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alysis</w:t>
      </w:r>
    </w:p>
    <w:p w:rsidR="00EA2715" w:rsidRDefault="00EA2715">
      <w:pPr>
        <w:spacing w:before="17" w:line="260" w:lineRule="exact"/>
        <w:rPr>
          <w:sz w:val="26"/>
          <w:szCs w:val="26"/>
        </w:rPr>
      </w:pPr>
    </w:p>
    <w:p w:rsidR="00EA2715" w:rsidRDefault="00274E84">
      <w:pPr>
        <w:spacing w:line="240" w:lineRule="exact"/>
        <w:ind w:left="100" w:right="269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ant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 xml:space="preserve">om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/</w:t>
      </w:r>
      <w:r>
        <w:rPr>
          <w:sz w:val="22"/>
          <w:szCs w:val="22"/>
        </w:rPr>
        <w:t>ben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acco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ncy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</w:p>
    <w:p w:rsidR="00EA2715" w:rsidRDefault="00274E84">
      <w:pPr>
        <w:spacing w:before="1"/>
        <w:ind w:left="100" w:right="91"/>
        <w:rPr>
          <w:sz w:val="22"/>
          <w:szCs w:val="22"/>
        </w:rPr>
      </w:pPr>
      <w:proofErr w:type="gramStart"/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proofErr w:type="gramEnd"/>
      <w:r>
        <w:rPr>
          <w:sz w:val="22"/>
          <w:szCs w:val="22"/>
        </w:rPr>
        <w:t xml:space="preserve">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and,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g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ue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proofErr w:type="spellEnd"/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ous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 Ess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a</w:t>
      </w:r>
      <w:r>
        <w:rPr>
          <w:sz w:val="22"/>
          <w:szCs w:val="22"/>
        </w:rPr>
        <w:t>n 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one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ue 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 So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(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.g</w:t>
      </w:r>
      <w:r>
        <w:rPr>
          <w:sz w:val="22"/>
          <w:szCs w:val="22"/>
        </w:rPr>
        <w:t xml:space="preserve">.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equ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or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e.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 an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 h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ng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ach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EA2715" w:rsidRDefault="00274E84">
      <w:pPr>
        <w:spacing w:before="2" w:line="240" w:lineRule="exact"/>
        <w:ind w:left="100" w:right="69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5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tf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d 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– usu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 F</w:t>
      </w:r>
      <w:r>
        <w:rPr>
          <w:spacing w:val="-3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w</w:t>
      </w:r>
      <w:r>
        <w:rPr>
          <w:spacing w:val="-3"/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be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a be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proofErr w:type="gramEnd"/>
    </w:p>
    <w:p w:rsidR="00EA2715" w:rsidRDefault="00274E84">
      <w:pPr>
        <w:spacing w:before="2" w:line="240" w:lineRule="exact"/>
        <w:ind w:left="100" w:right="504"/>
        <w:rPr>
          <w:sz w:val="22"/>
          <w:szCs w:val="22"/>
        </w:rPr>
      </w:pPr>
      <w:proofErr w:type="gramStart"/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st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proofErr w:type="gramEnd"/>
      <w:r>
        <w:rPr>
          <w:sz w:val="22"/>
          <w:szCs w:val="22"/>
        </w:rPr>
        <w:t>? How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uch 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on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?</w:t>
      </w:r>
    </w:p>
    <w:p w:rsidR="00EA2715" w:rsidRDefault="00274E84">
      <w:pPr>
        <w:spacing w:before="2" w:line="240" w:lineRule="exact"/>
        <w:ind w:left="100" w:right="274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ach</w:t>
      </w:r>
      <w:r>
        <w:rPr>
          <w:spacing w:val="-2"/>
          <w:sz w:val="22"/>
          <w:szCs w:val="22"/>
        </w:rPr>
        <w:t xml:space="preserve"> a</w:t>
      </w:r>
      <w:r>
        <w:rPr>
          <w:spacing w:val="1"/>
          <w:sz w:val="22"/>
          <w:szCs w:val="22"/>
        </w:rPr>
        <w:t>lt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 a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one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ue,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 be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We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ch 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s:</w:t>
      </w:r>
    </w:p>
    <w:p w:rsidR="00EA2715" w:rsidRDefault="00EA2715">
      <w:pPr>
        <w:spacing w:before="7" w:line="100" w:lineRule="exact"/>
        <w:rPr>
          <w:sz w:val="10"/>
          <w:szCs w:val="10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a)</w:t>
      </w:r>
      <w:r>
        <w:rPr>
          <w:b/>
          <w:spacing w:val="47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mi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 xml:space="preserve">e 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3"/>
          <w:sz w:val="22"/>
          <w:szCs w:val="22"/>
        </w:rPr>
        <w:t>h</w:t>
      </w:r>
      <w:r>
        <w:rPr>
          <w:b/>
          <w:sz w:val="22"/>
          <w:szCs w:val="22"/>
        </w:rPr>
        <w:t>e co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our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: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F15C6">
      <w:pPr>
        <w:ind w:left="820" w:right="185" w:hanging="360"/>
        <w:rPr>
          <w:sz w:val="22"/>
          <w:szCs w:val="22"/>
        </w:rPr>
      </w:pPr>
      <w:r>
        <w:pict>
          <v:shape id="_x0000_i1058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spacing w:val="-1"/>
          <w:sz w:val="22"/>
          <w:szCs w:val="22"/>
        </w:rPr>
        <w:t>C</w:t>
      </w:r>
      <w:r w:rsidR="00274E84">
        <w:rPr>
          <w:b/>
          <w:sz w:val="22"/>
          <w:szCs w:val="22"/>
        </w:rPr>
        <w:t>o</w:t>
      </w:r>
      <w:r w:rsidR="00274E84">
        <w:rPr>
          <w:b/>
          <w:spacing w:val="1"/>
          <w:sz w:val="22"/>
          <w:szCs w:val="22"/>
        </w:rPr>
        <w:t>m</w:t>
      </w:r>
      <w:r w:rsidR="00274E84">
        <w:rPr>
          <w:b/>
          <w:sz w:val="22"/>
          <w:szCs w:val="22"/>
        </w:rPr>
        <w:t>p</w:t>
      </w:r>
      <w:r w:rsidR="00274E84">
        <w:rPr>
          <w:b/>
          <w:spacing w:val="-1"/>
          <w:sz w:val="22"/>
          <w:szCs w:val="22"/>
        </w:rPr>
        <w:t>u</w:t>
      </w:r>
      <w:r w:rsidR="00274E84">
        <w:rPr>
          <w:b/>
          <w:spacing w:val="-2"/>
          <w:sz w:val="22"/>
          <w:szCs w:val="22"/>
        </w:rPr>
        <w:t>t</w:t>
      </w:r>
      <w:r w:rsidR="00274E84">
        <w:rPr>
          <w:b/>
          <w:spacing w:val="1"/>
          <w:sz w:val="22"/>
          <w:szCs w:val="22"/>
        </w:rPr>
        <w:t>i</w:t>
      </w:r>
      <w:r w:rsidR="00274E84">
        <w:rPr>
          <w:b/>
          <w:sz w:val="22"/>
          <w:szCs w:val="22"/>
        </w:rPr>
        <w:t>ng c</w:t>
      </w:r>
      <w:r w:rsidR="00274E84">
        <w:rPr>
          <w:b/>
          <w:spacing w:val="-2"/>
          <w:sz w:val="22"/>
          <w:szCs w:val="22"/>
        </w:rPr>
        <w:t>o</w:t>
      </w:r>
      <w:r w:rsidR="00274E84">
        <w:rPr>
          <w:b/>
          <w:sz w:val="22"/>
          <w:szCs w:val="22"/>
        </w:rPr>
        <w:t>s</w:t>
      </w:r>
      <w:r w:rsidR="00274E84">
        <w:rPr>
          <w:b/>
          <w:spacing w:val="1"/>
          <w:sz w:val="22"/>
          <w:szCs w:val="22"/>
        </w:rPr>
        <w:t>t</w:t>
      </w:r>
      <w:r w:rsidR="00274E84">
        <w:rPr>
          <w:b/>
          <w:sz w:val="22"/>
          <w:szCs w:val="22"/>
        </w:rPr>
        <w:t>s</w:t>
      </w:r>
      <w:r w:rsidR="00274E84">
        <w:rPr>
          <w:b/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– 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h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ch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3"/>
          <w:sz w:val="22"/>
          <w:szCs w:val="22"/>
        </w:rPr>
        <w:t>w</w:t>
      </w:r>
      <w:r w:rsidR="00274E84">
        <w:rPr>
          <w:spacing w:val="1"/>
          <w:sz w:val="22"/>
          <w:szCs w:val="22"/>
        </w:rPr>
        <w:t>it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a</w:t>
      </w:r>
      <w:r w:rsidR="00274E84">
        <w:rPr>
          <w:sz w:val="22"/>
          <w:szCs w:val="22"/>
        </w:rPr>
        <w:t>nd</w:t>
      </w:r>
      <w:r w:rsidR="00274E84">
        <w:rPr>
          <w:spacing w:val="-2"/>
          <w:sz w:val="22"/>
          <w:szCs w:val="22"/>
        </w:rPr>
        <w:t xml:space="preserve"> a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s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ed o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eads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f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r</w:t>
      </w:r>
      <w:r w:rsidR="00274E84">
        <w:rPr>
          <w:spacing w:val="4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s ana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as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p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rf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m</w:t>
      </w:r>
      <w:r w:rsidR="00274E84">
        <w:rPr>
          <w:spacing w:val="-4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b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udy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and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ti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q</w:t>
      </w:r>
      <w:r w:rsidR="00274E84">
        <w:rPr>
          <w:sz w:val="22"/>
          <w:szCs w:val="22"/>
        </w:rPr>
        <w:t>u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en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s 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he new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 xml:space="preserve">em and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 xml:space="preserve">en 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 xml:space="preserve">o on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de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op</w:t>
      </w:r>
      <w:r w:rsidR="00274E84">
        <w:rPr>
          <w:spacing w:val="-2"/>
          <w:sz w:val="22"/>
          <w:szCs w:val="22"/>
        </w:rPr>
        <w:t xml:space="preserve"> a</w:t>
      </w:r>
      <w:r w:rsidR="00274E84">
        <w:rPr>
          <w:sz w:val="22"/>
          <w:szCs w:val="22"/>
        </w:rPr>
        <w:t xml:space="preserve">nd 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ent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z w:val="22"/>
          <w:szCs w:val="22"/>
        </w:rPr>
        <w:t>he 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. This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 xml:space="preserve">k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ay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be ca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ed </w:t>
      </w:r>
      <w:r w:rsidR="00274E84">
        <w:rPr>
          <w:spacing w:val="-2"/>
          <w:sz w:val="22"/>
          <w:szCs w:val="22"/>
        </w:rPr>
        <w:t>ou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by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peop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fr</w:t>
      </w:r>
      <w:r w:rsidR="00274E84">
        <w:rPr>
          <w:sz w:val="22"/>
          <w:szCs w:val="22"/>
        </w:rPr>
        <w:t>om</w:t>
      </w:r>
      <w:r w:rsidR="00274E84">
        <w:rPr>
          <w:spacing w:val="-4"/>
          <w:sz w:val="22"/>
          <w:szCs w:val="22"/>
        </w:rPr>
        <w:t xml:space="preserve"> </w:t>
      </w:r>
      <w:r w:rsidR="00274E84">
        <w:rPr>
          <w:sz w:val="22"/>
          <w:szCs w:val="22"/>
        </w:rPr>
        <w:t>an ou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>e co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pan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 xml:space="preserve">,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ch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ca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 c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s </w:t>
      </w:r>
      <w:r w:rsidR="00274E84">
        <w:rPr>
          <w:spacing w:val="-3"/>
          <w:sz w:val="22"/>
          <w:szCs w:val="22"/>
        </w:rPr>
        <w:t>w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l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be e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 xml:space="preserve">o </w:t>
      </w:r>
      <w:proofErr w:type="spellStart"/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e</w:t>
      </w:r>
      <w:proofErr w:type="spellEnd"/>
      <w:r w:rsidR="00274E84">
        <w:rPr>
          <w:sz w:val="22"/>
          <w:szCs w:val="22"/>
        </w:rPr>
        <w:t>.</w:t>
      </w:r>
      <w:r w:rsidR="00274E84">
        <w:rPr>
          <w:spacing w:val="3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Al</w:t>
      </w:r>
      <w:r w:rsidR="00274E84">
        <w:rPr>
          <w:sz w:val="22"/>
          <w:szCs w:val="22"/>
        </w:rPr>
        <w:t xml:space="preserve">so </w:t>
      </w:r>
      <w:r w:rsidR="00274E84">
        <w:rPr>
          <w:spacing w:val="-2"/>
          <w:sz w:val="22"/>
          <w:szCs w:val="22"/>
        </w:rPr>
        <w:t>u</w:t>
      </w:r>
      <w:r w:rsidR="00274E84">
        <w:rPr>
          <w:sz w:val="22"/>
          <w:szCs w:val="22"/>
        </w:rPr>
        <w:t>nder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s head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co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es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z w:val="22"/>
          <w:szCs w:val="22"/>
        </w:rPr>
        <w:t>he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c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st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ny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new co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pu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d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and any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"</w:t>
      </w:r>
      <w:r w:rsidR="00274E84">
        <w:rPr>
          <w:sz w:val="22"/>
          <w:szCs w:val="22"/>
        </w:rPr>
        <w:t>b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u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h</w:t>
      </w:r>
      <w:r w:rsidR="00274E84">
        <w:rPr>
          <w:spacing w:val="3"/>
          <w:sz w:val="22"/>
          <w:szCs w:val="22"/>
        </w:rPr>
        <w:t>t</w:t>
      </w:r>
      <w:r w:rsidR="00274E84">
        <w:rPr>
          <w:spacing w:val="-4"/>
          <w:sz w:val="22"/>
          <w:szCs w:val="22"/>
        </w:rPr>
        <w:t>-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n"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so</w:t>
      </w:r>
      <w:r w:rsidR="00274E84">
        <w:rPr>
          <w:spacing w:val="-1"/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e.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2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se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>an be</w:t>
      </w:r>
      <w:r w:rsidR="00274E84">
        <w:rPr>
          <w:spacing w:val="1"/>
          <w:sz w:val="22"/>
          <w:szCs w:val="22"/>
        </w:rPr>
        <w:t xml:space="preserve"> 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 xml:space="preserve">ed 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b/>
          <w:sz w:val="22"/>
          <w:szCs w:val="22"/>
        </w:rPr>
        <w:t>ca</w:t>
      </w:r>
      <w:r w:rsidR="00274E84">
        <w:rPr>
          <w:b/>
          <w:spacing w:val="-2"/>
          <w:sz w:val="22"/>
          <w:szCs w:val="22"/>
        </w:rPr>
        <w:t>p</w:t>
      </w:r>
      <w:r w:rsidR="00274E84">
        <w:rPr>
          <w:b/>
          <w:spacing w:val="1"/>
          <w:sz w:val="22"/>
          <w:szCs w:val="22"/>
        </w:rPr>
        <w:t>it</w:t>
      </w:r>
      <w:r w:rsidR="00274E84">
        <w:rPr>
          <w:b/>
          <w:spacing w:val="-2"/>
          <w:sz w:val="22"/>
          <w:szCs w:val="22"/>
        </w:rPr>
        <w:t>a</w:t>
      </w:r>
      <w:r w:rsidR="00274E84">
        <w:rPr>
          <w:b/>
          <w:sz w:val="22"/>
          <w:szCs w:val="22"/>
        </w:rPr>
        <w:t>l</w:t>
      </w:r>
      <w:r w:rsidR="00274E84">
        <w:rPr>
          <w:b/>
          <w:spacing w:val="1"/>
          <w:sz w:val="22"/>
          <w:szCs w:val="22"/>
        </w:rPr>
        <w:t xml:space="preserve"> </w:t>
      </w:r>
      <w:r w:rsidR="00274E84">
        <w:rPr>
          <w:b/>
          <w:sz w:val="22"/>
          <w:szCs w:val="22"/>
        </w:rPr>
        <w:t>c</w:t>
      </w:r>
      <w:r w:rsidR="00274E84">
        <w:rPr>
          <w:b/>
          <w:spacing w:val="-2"/>
          <w:sz w:val="22"/>
          <w:szCs w:val="22"/>
        </w:rPr>
        <w:t>o</w:t>
      </w:r>
      <w:r w:rsidR="00274E84">
        <w:rPr>
          <w:b/>
          <w:sz w:val="22"/>
          <w:szCs w:val="22"/>
        </w:rPr>
        <w:t>s</w:t>
      </w:r>
      <w:r w:rsidR="00274E84">
        <w:rPr>
          <w:b/>
          <w:spacing w:val="-1"/>
          <w:sz w:val="22"/>
          <w:szCs w:val="22"/>
        </w:rPr>
        <w:t>t</w:t>
      </w:r>
      <w:r w:rsidR="00274E84">
        <w:rPr>
          <w:b/>
          <w:sz w:val="22"/>
          <w:szCs w:val="22"/>
        </w:rPr>
        <w:t>s</w:t>
      </w:r>
      <w:r w:rsidR="00274E84">
        <w:rPr>
          <w:b/>
          <w:spacing w:val="2"/>
          <w:sz w:val="22"/>
          <w:szCs w:val="22"/>
        </w:rPr>
        <w:t xml:space="preserve"> </w:t>
      </w:r>
      <w:r w:rsidR="00274E84">
        <w:rPr>
          <w:sz w:val="22"/>
          <w:szCs w:val="22"/>
        </w:rPr>
        <w:t>of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ew s</w:t>
      </w:r>
      <w:r w:rsidR="00274E84">
        <w:rPr>
          <w:spacing w:val="-3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F15C6">
      <w:pPr>
        <w:ind w:left="820" w:right="139" w:hanging="360"/>
        <w:rPr>
          <w:sz w:val="22"/>
          <w:szCs w:val="22"/>
        </w:rPr>
        <w:sectPr w:rsidR="00EA2715">
          <w:pgSz w:w="12240" w:h="15840"/>
          <w:pgMar w:top="1360" w:right="1360" w:bottom="280" w:left="1340" w:header="720" w:footer="720" w:gutter="0"/>
          <w:cols w:space="720"/>
        </w:sectPr>
      </w:pPr>
      <w:r>
        <w:pict>
          <v:shape id="_x0000_i1059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spacing w:val="-1"/>
          <w:sz w:val="22"/>
          <w:szCs w:val="22"/>
        </w:rPr>
        <w:t>U</w:t>
      </w:r>
      <w:r w:rsidR="00274E84">
        <w:rPr>
          <w:b/>
          <w:sz w:val="22"/>
          <w:szCs w:val="22"/>
        </w:rPr>
        <w:t>s</w:t>
      </w:r>
      <w:r w:rsidR="00274E84">
        <w:rPr>
          <w:b/>
          <w:spacing w:val="1"/>
          <w:sz w:val="22"/>
          <w:szCs w:val="22"/>
        </w:rPr>
        <w:t>e</w:t>
      </w:r>
      <w:r w:rsidR="00274E84">
        <w:rPr>
          <w:b/>
          <w:sz w:val="22"/>
          <w:szCs w:val="22"/>
        </w:rPr>
        <w:t>r dep</w:t>
      </w:r>
      <w:r w:rsidR="00274E84">
        <w:rPr>
          <w:b/>
          <w:spacing w:val="-2"/>
          <w:sz w:val="22"/>
          <w:szCs w:val="22"/>
        </w:rPr>
        <w:t>a</w:t>
      </w:r>
      <w:r w:rsidR="00274E84">
        <w:rPr>
          <w:b/>
          <w:sz w:val="22"/>
          <w:szCs w:val="22"/>
        </w:rPr>
        <w:t>r</w:t>
      </w:r>
      <w:r w:rsidR="00274E84">
        <w:rPr>
          <w:b/>
          <w:spacing w:val="-1"/>
          <w:sz w:val="22"/>
          <w:szCs w:val="22"/>
        </w:rPr>
        <w:t>t</w:t>
      </w:r>
      <w:r w:rsidR="00274E84">
        <w:rPr>
          <w:b/>
          <w:spacing w:val="1"/>
          <w:sz w:val="22"/>
          <w:szCs w:val="22"/>
        </w:rPr>
        <w:t>m</w:t>
      </w:r>
      <w:r w:rsidR="00274E84">
        <w:rPr>
          <w:b/>
          <w:sz w:val="22"/>
          <w:szCs w:val="22"/>
        </w:rPr>
        <w:t>e</w:t>
      </w:r>
      <w:r w:rsidR="00274E84">
        <w:rPr>
          <w:b/>
          <w:spacing w:val="-2"/>
          <w:sz w:val="22"/>
          <w:szCs w:val="22"/>
        </w:rPr>
        <w:t>n</w:t>
      </w:r>
      <w:r w:rsidR="00274E84">
        <w:rPr>
          <w:b/>
          <w:sz w:val="22"/>
          <w:szCs w:val="22"/>
        </w:rPr>
        <w:t>t</w:t>
      </w:r>
      <w:r w:rsidR="00274E84">
        <w:rPr>
          <w:b/>
          <w:spacing w:val="1"/>
          <w:sz w:val="22"/>
          <w:szCs w:val="22"/>
        </w:rPr>
        <w:t xml:space="preserve"> </w:t>
      </w:r>
      <w:r w:rsidR="00274E84">
        <w:rPr>
          <w:b/>
          <w:sz w:val="22"/>
          <w:szCs w:val="22"/>
        </w:rPr>
        <w:t>co</w:t>
      </w:r>
      <w:r w:rsidR="00274E84">
        <w:rPr>
          <w:b/>
          <w:spacing w:val="-2"/>
          <w:sz w:val="22"/>
          <w:szCs w:val="22"/>
        </w:rPr>
        <w:t>s</w:t>
      </w:r>
      <w:r w:rsidR="00274E84">
        <w:rPr>
          <w:b/>
          <w:spacing w:val="1"/>
          <w:sz w:val="22"/>
          <w:szCs w:val="22"/>
        </w:rPr>
        <w:t>t</w:t>
      </w:r>
      <w:r w:rsidR="00274E84">
        <w:rPr>
          <w:b/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rr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d du</w:t>
      </w:r>
      <w:r w:rsidR="00274E84">
        <w:rPr>
          <w:spacing w:val="-2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ti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ti</w:t>
      </w:r>
      <w:r w:rsidR="00274E84">
        <w:rPr>
          <w:sz w:val="22"/>
          <w:szCs w:val="22"/>
        </w:rPr>
        <w:t>on and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en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on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s</w:t>
      </w:r>
      <w:r w:rsidR="00274E84">
        <w:rPr>
          <w:sz w:val="22"/>
          <w:szCs w:val="22"/>
        </w:rPr>
        <w:t xml:space="preserve">, 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h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 xml:space="preserve">ch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ude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ed p</w:t>
      </w:r>
      <w:r w:rsidR="00274E84">
        <w:rPr>
          <w:spacing w:val="-1"/>
          <w:sz w:val="22"/>
          <w:szCs w:val="22"/>
        </w:rPr>
        <w:t>r</w:t>
      </w:r>
      <w:r w:rsidR="00274E84">
        <w:rPr>
          <w:sz w:val="22"/>
          <w:szCs w:val="22"/>
        </w:rPr>
        <w:t>odu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ti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 xml:space="preserve">e 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 as a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ti</w:t>
      </w:r>
      <w:r w:rsidR="00274E84">
        <w:rPr>
          <w:sz w:val="22"/>
          <w:szCs w:val="22"/>
        </w:rPr>
        <w:t>on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d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b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 n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1"/>
          <w:sz w:val="22"/>
          <w:szCs w:val="22"/>
        </w:rPr>
        <w:t>m</w:t>
      </w:r>
      <w:r w:rsidR="00274E84">
        <w:rPr>
          <w:sz w:val="22"/>
          <w:szCs w:val="22"/>
        </w:rPr>
        <w:t>al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ow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f bus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s</w:t>
      </w:r>
      <w:r w:rsidR="00274E84">
        <w:rPr>
          <w:sz w:val="22"/>
          <w:szCs w:val="22"/>
        </w:rPr>
        <w:t>s,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edu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on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and 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co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a</w:t>
      </w:r>
      <w:r w:rsidR="00274E84">
        <w:rPr>
          <w:sz w:val="22"/>
          <w:szCs w:val="22"/>
        </w:rPr>
        <w:t>nd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"</w:t>
      </w:r>
      <w:r w:rsidR="00274E84">
        <w:rPr>
          <w:sz w:val="22"/>
          <w:szCs w:val="22"/>
        </w:rPr>
        <w:t>p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ng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n"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co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s when,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f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exa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 xml:space="preserve">e, </w:t>
      </w:r>
      <w:r w:rsidR="00274E84">
        <w:rPr>
          <w:spacing w:val="-2"/>
          <w:sz w:val="22"/>
          <w:szCs w:val="22"/>
        </w:rPr>
        <w:t>p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ll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l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un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ng </w:t>
      </w:r>
      <w:r w:rsidR="00274E84">
        <w:rPr>
          <w:spacing w:val="-4"/>
          <w:sz w:val="22"/>
          <w:szCs w:val="22"/>
        </w:rPr>
        <w:t>m</w:t>
      </w:r>
      <w:r w:rsidR="00274E84">
        <w:rPr>
          <w:spacing w:val="3"/>
          <w:sz w:val="22"/>
          <w:szCs w:val="22"/>
        </w:rPr>
        <w:t>a</w:t>
      </w:r>
      <w:r w:rsidR="00274E84">
        <w:rPr>
          <w:sz w:val="22"/>
          <w:szCs w:val="22"/>
        </w:rPr>
        <w:t xml:space="preserve">y </w:t>
      </w:r>
      <w:r w:rsidR="00274E84">
        <w:rPr>
          <w:spacing w:val="-4"/>
          <w:sz w:val="22"/>
          <w:szCs w:val="22"/>
        </w:rPr>
        <w:t>m</w:t>
      </w:r>
      <w:r w:rsidR="00274E84">
        <w:rPr>
          <w:spacing w:val="3"/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k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s</w:t>
      </w:r>
      <w:r w:rsidR="00274E84">
        <w:rPr>
          <w:sz w:val="22"/>
          <w:szCs w:val="22"/>
        </w:rPr>
        <w:t>o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 o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rti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z w:val="22"/>
          <w:szCs w:val="22"/>
        </w:rPr>
        <w:t>nece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ar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.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2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e a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can </w:t>
      </w:r>
      <w:r w:rsidR="00274E84">
        <w:rPr>
          <w:spacing w:val="-2"/>
          <w:sz w:val="22"/>
          <w:szCs w:val="22"/>
        </w:rPr>
        <w:t>b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>ed as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ca</w:t>
      </w:r>
      <w:r w:rsidR="00274E84">
        <w:rPr>
          <w:spacing w:val="-2"/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al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z w:val="22"/>
          <w:szCs w:val="22"/>
        </w:rPr>
        <w:t>co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s.</w:t>
      </w:r>
    </w:p>
    <w:p w:rsidR="00EA2715" w:rsidRDefault="00EA2715">
      <w:pPr>
        <w:spacing w:before="8" w:line="180" w:lineRule="exact"/>
        <w:rPr>
          <w:sz w:val="18"/>
          <w:szCs w:val="18"/>
        </w:rPr>
      </w:pPr>
    </w:p>
    <w:p w:rsidR="00EA2715" w:rsidRDefault="002F15C6">
      <w:pPr>
        <w:spacing w:before="17"/>
        <w:ind w:left="820" w:right="91" w:hanging="360"/>
        <w:rPr>
          <w:sz w:val="22"/>
          <w:szCs w:val="22"/>
        </w:rPr>
      </w:pPr>
      <w:r>
        <w:pict>
          <v:shape id="_x0000_i1060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spacing w:val="1"/>
          <w:sz w:val="22"/>
          <w:szCs w:val="22"/>
        </w:rPr>
        <w:t>O</w:t>
      </w:r>
      <w:r w:rsidR="00274E84">
        <w:rPr>
          <w:b/>
          <w:sz w:val="22"/>
          <w:szCs w:val="22"/>
        </w:rPr>
        <w:t>per</w:t>
      </w:r>
      <w:r w:rsidR="00274E84">
        <w:rPr>
          <w:b/>
          <w:spacing w:val="-2"/>
          <w:sz w:val="22"/>
          <w:szCs w:val="22"/>
        </w:rPr>
        <w:t>a</w:t>
      </w:r>
      <w:r w:rsidR="00274E84">
        <w:rPr>
          <w:b/>
          <w:spacing w:val="1"/>
          <w:sz w:val="22"/>
          <w:szCs w:val="22"/>
        </w:rPr>
        <w:t>t</w:t>
      </w:r>
      <w:r w:rsidR="00274E84">
        <w:rPr>
          <w:b/>
          <w:spacing w:val="-1"/>
          <w:sz w:val="22"/>
          <w:szCs w:val="22"/>
        </w:rPr>
        <w:t>i</w:t>
      </w:r>
      <w:r w:rsidR="00274E84">
        <w:rPr>
          <w:b/>
          <w:sz w:val="22"/>
          <w:szCs w:val="22"/>
        </w:rPr>
        <w:t>onal</w:t>
      </w:r>
      <w:r w:rsidR="00274E84">
        <w:rPr>
          <w:b/>
          <w:spacing w:val="-2"/>
          <w:sz w:val="22"/>
          <w:szCs w:val="22"/>
        </w:rPr>
        <w:t xml:space="preserve"> </w:t>
      </w:r>
      <w:r w:rsidR="00274E84">
        <w:rPr>
          <w:b/>
          <w:sz w:val="22"/>
          <w:szCs w:val="22"/>
        </w:rPr>
        <w:t>co</w:t>
      </w:r>
      <w:r w:rsidR="00274E84">
        <w:rPr>
          <w:b/>
          <w:spacing w:val="-2"/>
          <w:sz w:val="22"/>
          <w:szCs w:val="22"/>
        </w:rPr>
        <w:t>s</w:t>
      </w:r>
      <w:r w:rsidR="00274E84">
        <w:rPr>
          <w:b/>
          <w:spacing w:val="1"/>
          <w:sz w:val="22"/>
          <w:szCs w:val="22"/>
        </w:rPr>
        <w:t>ts</w:t>
      </w:r>
      <w:r w:rsidR="00274E84">
        <w:rPr>
          <w:sz w:val="22"/>
          <w:szCs w:val="22"/>
        </w:rPr>
        <w:t xml:space="preserve">, 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-2"/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ch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nc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u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es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d o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>ea</w:t>
      </w:r>
      <w:r w:rsidR="00274E84">
        <w:rPr>
          <w:sz w:val="22"/>
          <w:szCs w:val="22"/>
        </w:rPr>
        <w:t>ds of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peo</w:t>
      </w:r>
      <w:r w:rsidR="00274E84">
        <w:rPr>
          <w:spacing w:val="-2"/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un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em</w:t>
      </w:r>
      <w:r w:rsidR="00274E84">
        <w:rPr>
          <w:spacing w:val="-3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(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 xml:space="preserve">ho </w:t>
      </w:r>
      <w:r w:rsidR="00274E84">
        <w:rPr>
          <w:spacing w:val="-4"/>
          <w:sz w:val="22"/>
          <w:szCs w:val="22"/>
        </w:rPr>
        <w:t>m</w:t>
      </w:r>
      <w:r w:rsidR="00274E84">
        <w:rPr>
          <w:spacing w:val="3"/>
          <w:sz w:val="22"/>
          <w:szCs w:val="22"/>
        </w:rPr>
        <w:t>a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be</w:t>
      </w:r>
      <w:r w:rsidR="00274E84">
        <w:rPr>
          <w:spacing w:val="3"/>
          <w:sz w:val="22"/>
          <w:szCs w:val="22"/>
        </w:rPr>
        <w:t xml:space="preserve"> </w:t>
      </w:r>
      <w:r w:rsidR="00274E84">
        <w:rPr>
          <w:spacing w:val="-4"/>
          <w:sz w:val="22"/>
          <w:szCs w:val="22"/>
        </w:rPr>
        <w:t>I</w:t>
      </w:r>
      <w:r w:rsidR="00274E84">
        <w:rPr>
          <w:sz w:val="22"/>
          <w:szCs w:val="22"/>
        </w:rPr>
        <w:t>T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z w:val="22"/>
          <w:szCs w:val="22"/>
        </w:rPr>
        <w:t>or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u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e</w:t>
      </w:r>
      <w:r w:rsidR="00274E84">
        <w:rPr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f</w:t>
      </w:r>
      <w:r w:rsidR="00274E84">
        <w:rPr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or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b</w:t>
      </w:r>
      <w:r w:rsidR="00274E84">
        <w:rPr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)</w:t>
      </w:r>
      <w:r w:rsidR="00274E84">
        <w:rPr>
          <w:sz w:val="22"/>
          <w:szCs w:val="22"/>
        </w:rPr>
        <w:t>,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con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u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ab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 xml:space="preserve">e 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1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su</w:t>
      </w:r>
      <w:r w:rsidR="00274E84">
        <w:rPr>
          <w:spacing w:val="1"/>
          <w:sz w:val="22"/>
          <w:szCs w:val="22"/>
        </w:rPr>
        <w:t>c</w:t>
      </w:r>
      <w:r w:rsidR="00274E84">
        <w:rPr>
          <w:sz w:val="22"/>
          <w:szCs w:val="22"/>
        </w:rPr>
        <w:t xml:space="preserve">h 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s</w:t>
      </w:r>
      <w:r w:rsidR="00274E84">
        <w:rPr>
          <w:spacing w:val="4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p</w:t>
      </w:r>
      <w:r w:rsidR="00274E84">
        <w:rPr>
          <w:sz w:val="22"/>
          <w:szCs w:val="22"/>
        </w:rPr>
        <w:t>ec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al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on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and d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k</w:t>
      </w:r>
      <w:r w:rsidR="00274E84">
        <w:rPr>
          <w:sz w:val="22"/>
          <w:szCs w:val="22"/>
        </w:rPr>
        <w:t>s, co</w:t>
      </w:r>
      <w:r w:rsidR="00274E84">
        <w:rPr>
          <w:spacing w:val="-1"/>
          <w:sz w:val="22"/>
          <w:szCs w:val="22"/>
        </w:rPr>
        <w:t>m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un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ca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on c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(</w:t>
      </w:r>
      <w:r w:rsidR="00274E84">
        <w:rPr>
          <w:spacing w:val="-2"/>
          <w:sz w:val="22"/>
          <w:szCs w:val="22"/>
        </w:rPr>
        <w:t>f</w:t>
      </w:r>
      <w:r w:rsidR="00274E84">
        <w:rPr>
          <w:sz w:val="22"/>
          <w:szCs w:val="22"/>
        </w:rPr>
        <w:t>or</w:t>
      </w:r>
      <w:r w:rsidR="00274E84">
        <w:rPr>
          <w:spacing w:val="-2"/>
          <w:sz w:val="22"/>
          <w:szCs w:val="22"/>
        </w:rPr>
        <w:t xml:space="preserve"> e</w:t>
      </w:r>
      <w:r w:rsidR="00274E84">
        <w:rPr>
          <w:sz w:val="22"/>
          <w:szCs w:val="22"/>
        </w:rPr>
        <w:t>xa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 xml:space="preserve">e,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ep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one,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f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em</w:t>
      </w:r>
      <w:r w:rsidR="00274E84">
        <w:rPr>
          <w:spacing w:val="-3"/>
          <w:sz w:val="22"/>
          <w:szCs w:val="22"/>
        </w:rPr>
        <w:t xml:space="preserve"> </w:t>
      </w:r>
      <w:r w:rsidR="00274E84">
        <w:rPr>
          <w:sz w:val="22"/>
          <w:szCs w:val="22"/>
        </w:rPr>
        <w:t>has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so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 u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e</w:t>
      </w:r>
      <w:r w:rsidR="00274E84">
        <w:rPr>
          <w:spacing w:val="-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)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and 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d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 xml:space="preserve">e and 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ft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 xml:space="preserve">e 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ena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ce.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F15C6">
      <w:pPr>
        <w:ind w:left="820" w:right="87" w:hanging="360"/>
        <w:rPr>
          <w:sz w:val="22"/>
          <w:szCs w:val="22"/>
        </w:rPr>
      </w:pPr>
      <w:r>
        <w:pict>
          <v:shape id="_x0000_i1061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spacing w:val="1"/>
          <w:sz w:val="22"/>
          <w:szCs w:val="22"/>
        </w:rPr>
        <w:t>Ot</w:t>
      </w:r>
      <w:r w:rsidR="00274E84">
        <w:rPr>
          <w:b/>
          <w:sz w:val="22"/>
          <w:szCs w:val="22"/>
        </w:rPr>
        <w:t>h</w:t>
      </w:r>
      <w:r w:rsidR="00274E84">
        <w:rPr>
          <w:b/>
          <w:spacing w:val="-2"/>
          <w:sz w:val="22"/>
          <w:szCs w:val="22"/>
        </w:rPr>
        <w:t>e</w:t>
      </w:r>
      <w:r w:rsidR="00274E84">
        <w:rPr>
          <w:b/>
          <w:sz w:val="22"/>
          <w:szCs w:val="22"/>
        </w:rPr>
        <w:t>r c</w:t>
      </w:r>
      <w:r w:rsidR="00274E84">
        <w:rPr>
          <w:b/>
          <w:spacing w:val="-2"/>
          <w:sz w:val="22"/>
          <w:szCs w:val="22"/>
        </w:rPr>
        <w:t>o</w:t>
      </w:r>
      <w:r w:rsidR="00274E84">
        <w:rPr>
          <w:b/>
          <w:sz w:val="22"/>
          <w:szCs w:val="22"/>
        </w:rPr>
        <w:t>s</w:t>
      </w:r>
      <w:r w:rsidR="00274E84">
        <w:rPr>
          <w:b/>
          <w:spacing w:val="1"/>
          <w:sz w:val="22"/>
          <w:szCs w:val="22"/>
        </w:rPr>
        <w:t>t</w:t>
      </w:r>
      <w:r w:rsidR="00274E84">
        <w:rPr>
          <w:b/>
          <w:sz w:val="22"/>
          <w:szCs w:val="22"/>
        </w:rPr>
        <w:t>s</w:t>
      </w:r>
      <w:r w:rsidR="00274E84">
        <w:rPr>
          <w:b/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– 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l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 xml:space="preserve">s 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ust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be 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on</w:t>
      </w:r>
      <w:r w:rsidR="00274E84">
        <w:rPr>
          <w:spacing w:val="1"/>
          <w:sz w:val="22"/>
          <w:szCs w:val="22"/>
        </w:rPr>
        <w:t>it</w:t>
      </w:r>
      <w:r w:rsidR="00274E84">
        <w:rPr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 xml:space="preserve">d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ou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hout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 xml:space="preserve">e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o e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su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at</w:t>
      </w:r>
      <w:r w:rsidR="00274E84">
        <w:rPr>
          <w:spacing w:val="3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hey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con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nue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o 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u</w:t>
      </w:r>
      <w:r w:rsidR="00274E84">
        <w:rPr>
          <w:spacing w:val="-1"/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>f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 o</w:t>
      </w:r>
      <w:r w:rsidR="00274E84">
        <w:rPr>
          <w:spacing w:val="-1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g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>equ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en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s, 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o ch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ck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eq</w:t>
      </w:r>
      <w:r w:rsidR="00274E84">
        <w:rPr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ir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en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s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pp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.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2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-2"/>
          <w:sz w:val="22"/>
          <w:szCs w:val="22"/>
        </w:rPr>
        <w:t>sy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em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-4"/>
          <w:sz w:val="22"/>
          <w:szCs w:val="22"/>
        </w:rPr>
        <w:t>m</w:t>
      </w:r>
      <w:r w:rsidR="00274E84">
        <w:rPr>
          <w:spacing w:val="3"/>
          <w:sz w:val="22"/>
          <w:szCs w:val="22"/>
        </w:rPr>
        <w:t>a</w:t>
      </w:r>
      <w:r w:rsidR="00274E84">
        <w:rPr>
          <w:sz w:val="22"/>
          <w:szCs w:val="22"/>
        </w:rPr>
        <w:t>y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hus 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eq</w:t>
      </w:r>
      <w:r w:rsidR="00274E84">
        <w:rPr>
          <w:spacing w:val="-2"/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ir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od</w:t>
      </w:r>
      <w:r w:rsidR="00274E84">
        <w:rPr>
          <w:spacing w:val="1"/>
          <w:sz w:val="22"/>
          <w:szCs w:val="22"/>
        </w:rPr>
        <w:t>ifi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on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f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 xml:space="preserve">ound 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ot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o be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ac</w:t>
      </w:r>
      <w:r w:rsidR="00274E84">
        <w:rPr>
          <w:spacing w:val="-2"/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v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he be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s.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2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2"/>
          <w:sz w:val="22"/>
          <w:szCs w:val="22"/>
        </w:rPr>
        <w:t>u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on a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 xml:space="preserve">d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od</w:t>
      </w:r>
      <w:r w:rsidR="00274E84">
        <w:rPr>
          <w:spacing w:val="1"/>
          <w:sz w:val="22"/>
          <w:szCs w:val="22"/>
        </w:rPr>
        <w:t>ifi</w:t>
      </w:r>
      <w:r w:rsidR="00274E84">
        <w:rPr>
          <w:sz w:val="22"/>
          <w:szCs w:val="22"/>
        </w:rPr>
        <w:t>c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ti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 xml:space="preserve">n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ed</w:t>
      </w:r>
      <w:r w:rsidR="00274E84">
        <w:rPr>
          <w:spacing w:val="3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"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em</w:t>
      </w:r>
      <w:r w:rsidR="00274E84">
        <w:rPr>
          <w:spacing w:val="-3"/>
          <w:sz w:val="22"/>
          <w:szCs w:val="22"/>
        </w:rPr>
        <w:t xml:space="preserve">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ena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c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"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d can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 xml:space="preserve">e 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a</w:t>
      </w:r>
      <w:r w:rsidR="00274E84">
        <w:rPr>
          <w:spacing w:val="4"/>
          <w:sz w:val="22"/>
          <w:szCs w:val="22"/>
        </w:rPr>
        <w:t>j</w:t>
      </w:r>
      <w:r w:rsidR="00274E84">
        <w:rPr>
          <w:sz w:val="22"/>
          <w:szCs w:val="22"/>
        </w:rPr>
        <w:t>or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exp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e, es</w:t>
      </w:r>
      <w:r w:rsidR="00274E84">
        <w:rPr>
          <w:spacing w:val="-2"/>
          <w:sz w:val="22"/>
          <w:szCs w:val="22"/>
        </w:rPr>
        <w:t>p</w:t>
      </w:r>
      <w:r w:rsidR="00274E84">
        <w:rPr>
          <w:sz w:val="22"/>
          <w:szCs w:val="22"/>
        </w:rPr>
        <w:t>ec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f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si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 xml:space="preserve">n 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po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and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ea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of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an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>e was n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o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 xml:space="preserve">ed 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or</w:t>
      </w:r>
      <w:r w:rsidR="00274E84">
        <w:rPr>
          <w:spacing w:val="1"/>
          <w:sz w:val="22"/>
          <w:szCs w:val="22"/>
        </w:rPr>
        <w:t xml:space="preserve"> 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.</w:t>
      </w:r>
    </w:p>
    <w:p w:rsidR="00EA2715" w:rsidRDefault="00EA2715">
      <w:pPr>
        <w:spacing w:before="7" w:line="100" w:lineRule="exact"/>
        <w:rPr>
          <w:sz w:val="11"/>
          <w:szCs w:val="11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before="32"/>
        <w:ind w:left="146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 xml:space="preserve">c) 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mi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 xml:space="preserve">e 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3"/>
          <w:sz w:val="22"/>
          <w:szCs w:val="22"/>
        </w:rPr>
        <w:t>h</w:t>
      </w:r>
      <w:r>
        <w:rPr>
          <w:b/>
          <w:sz w:val="22"/>
          <w:szCs w:val="22"/>
        </w:rPr>
        <w:t>e ben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 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s: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F15C6">
      <w:pPr>
        <w:ind w:left="820" w:right="74" w:hanging="360"/>
        <w:rPr>
          <w:sz w:val="22"/>
          <w:szCs w:val="22"/>
        </w:rPr>
      </w:pPr>
      <w:r>
        <w:pict>
          <v:shape id="_x0000_i1062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spacing w:val="-1"/>
          <w:sz w:val="22"/>
          <w:szCs w:val="22"/>
        </w:rPr>
        <w:t>D</w:t>
      </w:r>
      <w:r w:rsidR="00274E84">
        <w:rPr>
          <w:b/>
          <w:spacing w:val="1"/>
          <w:sz w:val="22"/>
          <w:szCs w:val="22"/>
        </w:rPr>
        <w:t>i</w:t>
      </w:r>
      <w:r w:rsidR="00274E84">
        <w:rPr>
          <w:b/>
          <w:sz w:val="22"/>
          <w:szCs w:val="22"/>
        </w:rPr>
        <w:t>re</w:t>
      </w:r>
      <w:r w:rsidR="00274E84">
        <w:rPr>
          <w:b/>
          <w:spacing w:val="-2"/>
          <w:sz w:val="22"/>
          <w:szCs w:val="22"/>
        </w:rPr>
        <w:t>c</w:t>
      </w:r>
      <w:r w:rsidR="00274E84">
        <w:rPr>
          <w:b/>
          <w:sz w:val="22"/>
          <w:szCs w:val="22"/>
        </w:rPr>
        <w:t>t</w:t>
      </w:r>
      <w:r w:rsidR="00274E84">
        <w:rPr>
          <w:b/>
          <w:spacing w:val="1"/>
          <w:sz w:val="22"/>
          <w:szCs w:val="22"/>
        </w:rPr>
        <w:t xml:space="preserve"> </w:t>
      </w:r>
      <w:r w:rsidR="00274E84">
        <w:rPr>
          <w:b/>
          <w:sz w:val="22"/>
          <w:szCs w:val="22"/>
        </w:rPr>
        <w:t>sa</w:t>
      </w:r>
      <w:r w:rsidR="00274E84">
        <w:rPr>
          <w:b/>
          <w:spacing w:val="-2"/>
          <w:sz w:val="22"/>
          <w:szCs w:val="22"/>
        </w:rPr>
        <w:t>v</w:t>
      </w:r>
      <w:r w:rsidR="00274E84">
        <w:rPr>
          <w:b/>
          <w:spacing w:val="1"/>
          <w:sz w:val="22"/>
          <w:szCs w:val="22"/>
        </w:rPr>
        <w:t>i</w:t>
      </w:r>
      <w:r w:rsidR="00274E84">
        <w:rPr>
          <w:b/>
          <w:sz w:val="22"/>
          <w:szCs w:val="22"/>
        </w:rPr>
        <w:t>ng</w:t>
      </w:r>
      <w:r w:rsidR="00274E84">
        <w:rPr>
          <w:b/>
          <w:spacing w:val="-1"/>
          <w:sz w:val="22"/>
          <w:szCs w:val="22"/>
        </w:rPr>
        <w:t>s</w:t>
      </w:r>
      <w:r w:rsidR="00274E84">
        <w:rPr>
          <w:sz w:val="22"/>
          <w:szCs w:val="22"/>
        </w:rPr>
        <w:t xml:space="preserve">, 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>h can</w:t>
      </w:r>
      <w:r w:rsidR="00274E84">
        <w:rPr>
          <w:spacing w:val="-5"/>
          <w:sz w:val="22"/>
          <w:szCs w:val="22"/>
        </w:rPr>
        <w:t xml:space="preserve"> </w:t>
      </w:r>
      <w:r w:rsidR="00274E84">
        <w:rPr>
          <w:sz w:val="22"/>
          <w:szCs w:val="22"/>
        </w:rPr>
        <w:t>be d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fi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ed as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 d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fi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e </w:t>
      </w:r>
      <w:r w:rsidR="00274E84">
        <w:rPr>
          <w:spacing w:val="-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>uc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on 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n c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st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s a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u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of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z w:val="22"/>
          <w:szCs w:val="22"/>
        </w:rPr>
        <w:t>chan</w:t>
      </w:r>
      <w:r w:rsidR="00274E84">
        <w:rPr>
          <w:spacing w:val="-2"/>
          <w:sz w:val="22"/>
          <w:szCs w:val="22"/>
        </w:rPr>
        <w:t>g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fr</w:t>
      </w:r>
      <w:r w:rsidR="00274E84">
        <w:rPr>
          <w:sz w:val="22"/>
          <w:szCs w:val="22"/>
        </w:rPr>
        <w:t>om an o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d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 new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 xml:space="preserve">. </w:t>
      </w:r>
      <w:r w:rsidR="00274E84">
        <w:rPr>
          <w:spacing w:val="2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s</w:t>
      </w:r>
      <w:r w:rsidR="00274E84">
        <w:rPr>
          <w:sz w:val="22"/>
          <w:szCs w:val="22"/>
        </w:rPr>
        <w:t xml:space="preserve">e 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f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easy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o 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>en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f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and</w:t>
      </w:r>
      <w:r w:rsidR="00274E84">
        <w:rPr>
          <w:spacing w:val="4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ach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one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v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 xml:space="preserve">ue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o,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and beca</w:t>
      </w:r>
      <w:r w:rsidR="00274E84">
        <w:rPr>
          <w:spacing w:val="-2"/>
          <w:sz w:val="22"/>
          <w:szCs w:val="22"/>
        </w:rPr>
        <w:t>u</w:t>
      </w:r>
      <w:r w:rsidR="00274E84">
        <w:rPr>
          <w:sz w:val="22"/>
          <w:szCs w:val="22"/>
        </w:rPr>
        <w:t>se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pacing w:val="-2"/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r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ti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es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us</w:t>
      </w:r>
      <w:r w:rsidR="00274E84">
        <w:rPr>
          <w:spacing w:val="1"/>
          <w:sz w:val="22"/>
          <w:szCs w:val="22"/>
        </w:rPr>
        <w:t>e</w:t>
      </w:r>
      <w:r w:rsidR="00274E84">
        <w:rPr>
          <w:sz w:val="22"/>
          <w:szCs w:val="22"/>
        </w:rPr>
        <w:t>d as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so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 xml:space="preserve">e </w:t>
      </w:r>
      <w:r w:rsidR="00274E84">
        <w:rPr>
          <w:spacing w:val="-1"/>
          <w:sz w:val="22"/>
          <w:szCs w:val="22"/>
        </w:rPr>
        <w:t>m</w:t>
      </w:r>
      <w:r w:rsidR="00274E84">
        <w:rPr>
          <w:sz w:val="22"/>
          <w:szCs w:val="22"/>
        </w:rPr>
        <w:t>eas</w:t>
      </w:r>
      <w:r w:rsidR="00274E84">
        <w:rPr>
          <w:spacing w:val="-2"/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 xml:space="preserve">e 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be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e</w:t>
      </w:r>
      <w:r w:rsidR="00274E84">
        <w:rPr>
          <w:spacing w:val="-1"/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>it</w:t>
      </w:r>
      <w:r w:rsidR="00274E84">
        <w:rPr>
          <w:sz w:val="22"/>
          <w:szCs w:val="22"/>
        </w:rPr>
        <w:t xml:space="preserve">. </w:t>
      </w:r>
      <w:r w:rsidR="00274E84">
        <w:rPr>
          <w:spacing w:val="-1"/>
          <w:sz w:val="22"/>
          <w:szCs w:val="22"/>
        </w:rPr>
        <w:t>H</w:t>
      </w:r>
      <w:r w:rsidR="00274E84">
        <w:rPr>
          <w:sz w:val="22"/>
          <w:szCs w:val="22"/>
        </w:rPr>
        <w:t>o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,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 xml:space="preserve">s 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co</w:t>
      </w:r>
      <w:r w:rsidR="00274E84">
        <w:rPr>
          <w:spacing w:val="-1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, as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 o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her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 xml:space="preserve">o </w:t>
      </w:r>
      <w:r w:rsidR="00274E84">
        <w:rPr>
          <w:spacing w:val="-2"/>
          <w:sz w:val="22"/>
          <w:szCs w:val="22"/>
        </w:rPr>
        <w:t>g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ou</w:t>
      </w:r>
      <w:r w:rsidR="00274E84">
        <w:rPr>
          <w:spacing w:val="-2"/>
          <w:sz w:val="22"/>
          <w:szCs w:val="22"/>
        </w:rPr>
        <w:t>p</w:t>
      </w:r>
      <w:r w:rsidR="00274E84">
        <w:rPr>
          <w:sz w:val="22"/>
          <w:szCs w:val="22"/>
        </w:rPr>
        <w:t>s of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b</w:t>
      </w:r>
      <w:r w:rsidR="00274E84">
        <w:rPr>
          <w:sz w:val="22"/>
          <w:szCs w:val="22"/>
        </w:rPr>
        <w:t>ene</w:t>
      </w:r>
      <w:r w:rsidR="00274E84">
        <w:rPr>
          <w:spacing w:val="-2"/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s o</w:t>
      </w:r>
      <w:r w:rsidR="00274E84">
        <w:rPr>
          <w:spacing w:val="-1"/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en </w:t>
      </w:r>
      <w:r w:rsidR="00274E84">
        <w:rPr>
          <w:spacing w:val="-2"/>
          <w:sz w:val="22"/>
          <w:szCs w:val="22"/>
        </w:rPr>
        <w:t>g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 xml:space="preserve">e </w:t>
      </w:r>
      <w:r w:rsidR="00274E84">
        <w:rPr>
          <w:spacing w:val="-1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o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 xml:space="preserve">uch </w:t>
      </w:r>
      <w:r w:rsidR="00274E84">
        <w:rPr>
          <w:spacing w:val="-2"/>
          <w:sz w:val="22"/>
          <w:szCs w:val="22"/>
        </w:rPr>
        <w:t>g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er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s on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st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ent</w:t>
      </w:r>
      <w:r w:rsidR="00274E84">
        <w:rPr>
          <w:spacing w:val="1"/>
          <w:sz w:val="22"/>
          <w:szCs w:val="22"/>
        </w:rPr>
        <w:t xml:space="preserve"> 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 new 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F15C6">
      <w:pPr>
        <w:ind w:left="820" w:right="235" w:hanging="360"/>
        <w:rPr>
          <w:sz w:val="22"/>
          <w:szCs w:val="22"/>
        </w:rPr>
      </w:pPr>
      <w:r>
        <w:pict>
          <v:shape id="_x0000_i1063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sz w:val="22"/>
          <w:szCs w:val="22"/>
        </w:rPr>
        <w:t>Meas</w:t>
      </w:r>
      <w:r w:rsidR="00274E84">
        <w:rPr>
          <w:b/>
          <w:spacing w:val="-2"/>
          <w:sz w:val="22"/>
          <w:szCs w:val="22"/>
        </w:rPr>
        <w:t>u</w:t>
      </w:r>
      <w:r w:rsidR="00274E84">
        <w:rPr>
          <w:b/>
          <w:sz w:val="22"/>
          <w:szCs w:val="22"/>
        </w:rPr>
        <w:t>rab</w:t>
      </w:r>
      <w:r w:rsidR="00274E84">
        <w:rPr>
          <w:b/>
          <w:spacing w:val="-1"/>
          <w:sz w:val="22"/>
          <w:szCs w:val="22"/>
        </w:rPr>
        <w:t>l</w:t>
      </w:r>
      <w:r w:rsidR="00274E84">
        <w:rPr>
          <w:b/>
          <w:sz w:val="22"/>
          <w:szCs w:val="22"/>
        </w:rPr>
        <w:t>e ben</w:t>
      </w:r>
      <w:r w:rsidR="00274E84">
        <w:rPr>
          <w:b/>
          <w:spacing w:val="-2"/>
          <w:sz w:val="22"/>
          <w:szCs w:val="22"/>
        </w:rPr>
        <w:t>e</w:t>
      </w:r>
      <w:r w:rsidR="00274E84">
        <w:rPr>
          <w:b/>
          <w:spacing w:val="1"/>
          <w:sz w:val="22"/>
          <w:szCs w:val="22"/>
        </w:rPr>
        <w:t>f</w:t>
      </w:r>
      <w:r w:rsidR="00274E84">
        <w:rPr>
          <w:b/>
          <w:spacing w:val="-1"/>
          <w:sz w:val="22"/>
          <w:szCs w:val="22"/>
        </w:rPr>
        <w:t>i</w:t>
      </w:r>
      <w:r w:rsidR="00274E84">
        <w:rPr>
          <w:b/>
          <w:spacing w:val="1"/>
          <w:sz w:val="22"/>
          <w:szCs w:val="22"/>
        </w:rPr>
        <w:t>ts</w:t>
      </w:r>
      <w:r w:rsidR="00274E84">
        <w:rPr>
          <w:sz w:val="22"/>
          <w:szCs w:val="22"/>
        </w:rPr>
        <w:t xml:space="preserve">, 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-2"/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 xml:space="preserve">h can </w:t>
      </w:r>
      <w:r w:rsidR="00274E84">
        <w:rPr>
          <w:spacing w:val="-2"/>
          <w:sz w:val="22"/>
          <w:szCs w:val="22"/>
        </w:rPr>
        <w:t>b</w:t>
      </w:r>
      <w:r w:rsidR="00274E84">
        <w:rPr>
          <w:sz w:val="22"/>
          <w:szCs w:val="22"/>
        </w:rPr>
        <w:t>e d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fi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ed as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"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one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na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n</w:t>
      </w:r>
      <w:r w:rsidR="00274E84">
        <w:rPr>
          <w:spacing w:val="4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-2"/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ch 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cc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>ues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o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proofErr w:type="spellStart"/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an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on</w:t>
      </w:r>
      <w:proofErr w:type="spellEnd"/>
      <w:r w:rsidR="00274E84">
        <w:rPr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s a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t</w:t>
      </w:r>
      <w:r w:rsidR="00274E84">
        <w:rPr>
          <w:spacing w:val="-4"/>
          <w:sz w:val="22"/>
          <w:szCs w:val="22"/>
        </w:rPr>
        <w:t xml:space="preserve"> </w:t>
      </w:r>
      <w:r w:rsidR="00274E84">
        <w:rPr>
          <w:sz w:val="22"/>
          <w:szCs w:val="22"/>
        </w:rPr>
        <w:t>of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 op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ti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n of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new</w:t>
      </w:r>
      <w:r w:rsidR="00274E84">
        <w:rPr>
          <w:spacing w:val="-3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pacing w:val="1"/>
          <w:sz w:val="22"/>
          <w:szCs w:val="22"/>
        </w:rPr>
        <w:t>"</w:t>
      </w:r>
      <w:r w:rsidR="00274E84">
        <w:rPr>
          <w:sz w:val="22"/>
          <w:szCs w:val="22"/>
        </w:rPr>
        <w:t>.</w:t>
      </w:r>
      <w:r w:rsidR="00274E84">
        <w:rPr>
          <w:spacing w:val="5"/>
          <w:sz w:val="22"/>
          <w:szCs w:val="22"/>
        </w:rPr>
        <w:t xml:space="preserve"> </w:t>
      </w:r>
      <w:r w:rsidR="00274E84">
        <w:rPr>
          <w:spacing w:val="2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s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by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ar</w:t>
      </w:r>
      <w:r w:rsidR="00274E84">
        <w:rPr>
          <w:spacing w:val="-1"/>
          <w:sz w:val="22"/>
          <w:szCs w:val="22"/>
        </w:rPr>
        <w:t xml:space="preserve"> t</w:t>
      </w:r>
      <w:r w:rsidR="00274E84">
        <w:rPr>
          <w:sz w:val="22"/>
          <w:szCs w:val="22"/>
        </w:rPr>
        <w:t xml:space="preserve">he 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 xml:space="preserve">ost 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po</w:t>
      </w:r>
      <w:r w:rsidR="00274E84">
        <w:rPr>
          <w:spacing w:val="1"/>
          <w:sz w:val="22"/>
          <w:szCs w:val="22"/>
        </w:rPr>
        <w:t>rt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be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e</w:t>
      </w:r>
      <w:r w:rsidR="00274E84">
        <w:rPr>
          <w:spacing w:val="-1"/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>it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o </w:t>
      </w:r>
      <w:r w:rsidR="00274E84">
        <w:rPr>
          <w:spacing w:val="-2"/>
          <w:sz w:val="22"/>
          <w:szCs w:val="22"/>
        </w:rPr>
        <w:t>b</w:t>
      </w:r>
      <w:r w:rsidR="00274E84">
        <w:rPr>
          <w:sz w:val="22"/>
          <w:szCs w:val="22"/>
        </w:rPr>
        <w:t>e b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anced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 c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of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he new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 xml:space="preserve">. </w:t>
      </w:r>
      <w:r w:rsidR="00274E84">
        <w:rPr>
          <w:spacing w:val="2"/>
          <w:sz w:val="22"/>
          <w:szCs w:val="22"/>
        </w:rPr>
        <w:t>T</w:t>
      </w:r>
      <w:r w:rsidR="00274E84">
        <w:rPr>
          <w:sz w:val="22"/>
          <w:szCs w:val="22"/>
        </w:rPr>
        <w:t>hey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 xml:space="preserve">e </w:t>
      </w:r>
      <w:r w:rsidR="00274E84">
        <w:rPr>
          <w:spacing w:val="-2"/>
          <w:sz w:val="22"/>
          <w:szCs w:val="22"/>
        </w:rPr>
        <w:t>of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en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d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>f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cu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o a</w:t>
      </w:r>
      <w:r w:rsidR="00274E84">
        <w:rPr>
          <w:spacing w:val="1"/>
          <w:sz w:val="22"/>
          <w:szCs w:val="22"/>
        </w:rPr>
        <w:t>s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s</w:t>
      </w:r>
      <w:r w:rsidR="00274E84">
        <w:rPr>
          <w:sz w:val="22"/>
          <w:szCs w:val="22"/>
        </w:rPr>
        <w:t xml:space="preserve">, 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et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f</w:t>
      </w:r>
      <w:r w:rsidR="00274E84">
        <w:rPr>
          <w:spacing w:val="-2"/>
          <w:sz w:val="22"/>
          <w:szCs w:val="22"/>
        </w:rPr>
        <w:t>f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sho</w:t>
      </w:r>
      <w:r w:rsidR="00274E84">
        <w:rPr>
          <w:spacing w:val="-2"/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 xml:space="preserve">d </w:t>
      </w:r>
      <w:r w:rsidR="00274E84">
        <w:rPr>
          <w:spacing w:val="-2"/>
          <w:sz w:val="22"/>
          <w:szCs w:val="22"/>
        </w:rPr>
        <w:t>b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expen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>ed</w:t>
      </w:r>
      <w:r w:rsidR="00274E84">
        <w:rPr>
          <w:spacing w:val="3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o a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one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v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ue. One e</w:t>
      </w:r>
      <w:r w:rsidR="00274E84">
        <w:rPr>
          <w:spacing w:val="-2"/>
          <w:sz w:val="22"/>
          <w:szCs w:val="22"/>
        </w:rPr>
        <w:t>x</w:t>
      </w:r>
      <w:r w:rsidR="00274E84">
        <w:rPr>
          <w:sz w:val="22"/>
          <w:szCs w:val="22"/>
        </w:rPr>
        <w:t>a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 a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p</w:t>
      </w:r>
      <w:r w:rsidR="00274E84">
        <w:rPr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>ha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e o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d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em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ch 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ay p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od</w:t>
      </w:r>
      <w:r w:rsidR="00274E84">
        <w:rPr>
          <w:spacing w:val="-2"/>
          <w:sz w:val="22"/>
          <w:szCs w:val="22"/>
        </w:rPr>
        <w:t>u</w:t>
      </w:r>
      <w:r w:rsidR="00274E84">
        <w:rPr>
          <w:sz w:val="22"/>
          <w:szCs w:val="22"/>
        </w:rPr>
        <w:t>ce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g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be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e</w:t>
      </w:r>
      <w:r w:rsidR="00274E84">
        <w:rPr>
          <w:spacing w:val="-1"/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s by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en</w:t>
      </w:r>
      <w:r w:rsidR="00274E84">
        <w:rPr>
          <w:spacing w:val="1"/>
          <w:sz w:val="22"/>
          <w:szCs w:val="22"/>
        </w:rPr>
        <w:t>s</w:t>
      </w:r>
      <w:r w:rsidR="00274E84">
        <w:rPr>
          <w:sz w:val="22"/>
          <w:szCs w:val="22"/>
        </w:rPr>
        <w:t>u</w:t>
      </w:r>
      <w:r w:rsidR="00274E84">
        <w:rPr>
          <w:spacing w:val="-2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 b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st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z w:val="22"/>
          <w:szCs w:val="22"/>
        </w:rPr>
        <w:t>p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b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 xml:space="preserve">e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or bu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k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pu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c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s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d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cou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s </w:t>
      </w:r>
      <w:r w:rsidR="00274E84">
        <w:rPr>
          <w:spacing w:val="-2"/>
          <w:sz w:val="22"/>
          <w:szCs w:val="22"/>
        </w:rPr>
        <w:t>an</w:t>
      </w:r>
      <w:r w:rsidR="00274E84">
        <w:rPr>
          <w:sz w:val="22"/>
          <w:szCs w:val="22"/>
        </w:rPr>
        <w:t>d ea</w:t>
      </w:r>
      <w:r w:rsidR="00274E84">
        <w:rPr>
          <w:spacing w:val="-2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pay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ent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d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c</w:t>
      </w:r>
      <w:r w:rsidR="00274E84">
        <w:rPr>
          <w:sz w:val="22"/>
          <w:szCs w:val="22"/>
        </w:rPr>
        <w:t>ou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ar</w:t>
      </w:r>
      <w:r w:rsidR="00274E84">
        <w:rPr>
          <w:sz w:val="22"/>
          <w:szCs w:val="22"/>
        </w:rPr>
        <w:t>e o</w:t>
      </w:r>
      <w:r w:rsidR="00274E84">
        <w:rPr>
          <w:spacing w:val="-2"/>
          <w:sz w:val="22"/>
          <w:szCs w:val="22"/>
        </w:rPr>
        <w:t>b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ned.</w:t>
      </w:r>
    </w:p>
    <w:p w:rsidR="00EA2715" w:rsidRDefault="00EA2715">
      <w:pPr>
        <w:spacing w:before="6" w:line="120" w:lineRule="exact"/>
        <w:rPr>
          <w:sz w:val="12"/>
          <w:szCs w:val="12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F15C6">
      <w:pPr>
        <w:spacing w:before="17"/>
        <w:ind w:left="820" w:right="159" w:hanging="360"/>
        <w:rPr>
          <w:sz w:val="22"/>
          <w:szCs w:val="22"/>
        </w:rPr>
      </w:pPr>
      <w:r>
        <w:pict>
          <v:shape id="_x0000_i1064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sz w:val="22"/>
          <w:szCs w:val="22"/>
        </w:rPr>
        <w:t>In</w:t>
      </w:r>
      <w:r w:rsidR="00274E84">
        <w:rPr>
          <w:b/>
          <w:spacing w:val="1"/>
          <w:sz w:val="22"/>
          <w:szCs w:val="22"/>
        </w:rPr>
        <w:t>t</w:t>
      </w:r>
      <w:r w:rsidR="00274E84">
        <w:rPr>
          <w:b/>
          <w:sz w:val="22"/>
          <w:szCs w:val="22"/>
        </w:rPr>
        <w:t>an</w:t>
      </w:r>
      <w:r w:rsidR="00274E84">
        <w:rPr>
          <w:b/>
          <w:spacing w:val="-3"/>
          <w:sz w:val="22"/>
          <w:szCs w:val="22"/>
        </w:rPr>
        <w:t>g</w:t>
      </w:r>
      <w:r w:rsidR="00274E84">
        <w:rPr>
          <w:b/>
          <w:spacing w:val="1"/>
          <w:sz w:val="22"/>
          <w:szCs w:val="22"/>
        </w:rPr>
        <w:t>i</w:t>
      </w:r>
      <w:r w:rsidR="00274E84">
        <w:rPr>
          <w:b/>
          <w:sz w:val="22"/>
          <w:szCs w:val="22"/>
        </w:rPr>
        <w:t>b</w:t>
      </w:r>
      <w:r w:rsidR="00274E84">
        <w:rPr>
          <w:b/>
          <w:spacing w:val="-2"/>
          <w:sz w:val="22"/>
          <w:szCs w:val="22"/>
        </w:rPr>
        <w:t>l</w:t>
      </w:r>
      <w:r w:rsidR="00274E84">
        <w:rPr>
          <w:b/>
          <w:sz w:val="22"/>
          <w:szCs w:val="22"/>
        </w:rPr>
        <w:t>e ben</w:t>
      </w:r>
      <w:r w:rsidR="00274E84">
        <w:rPr>
          <w:b/>
          <w:spacing w:val="-2"/>
          <w:sz w:val="22"/>
          <w:szCs w:val="22"/>
        </w:rPr>
        <w:t>e</w:t>
      </w:r>
      <w:r w:rsidR="00274E84">
        <w:rPr>
          <w:b/>
          <w:spacing w:val="1"/>
          <w:sz w:val="22"/>
          <w:szCs w:val="22"/>
        </w:rPr>
        <w:t>f</w:t>
      </w:r>
      <w:r w:rsidR="00274E84">
        <w:rPr>
          <w:b/>
          <w:spacing w:val="-1"/>
          <w:sz w:val="22"/>
          <w:szCs w:val="22"/>
        </w:rPr>
        <w:t>i</w:t>
      </w:r>
      <w:r w:rsidR="00274E84">
        <w:rPr>
          <w:b/>
          <w:spacing w:val="1"/>
          <w:sz w:val="22"/>
          <w:szCs w:val="22"/>
        </w:rPr>
        <w:t>ts</w:t>
      </w:r>
      <w:r w:rsidR="00274E84">
        <w:rPr>
          <w:sz w:val="22"/>
          <w:szCs w:val="22"/>
        </w:rPr>
        <w:t xml:space="preserve">, 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-2"/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ch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ho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 xml:space="preserve">e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 xml:space="preserve">o 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 xml:space="preserve">h no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one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v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 xml:space="preserve">ue can </w:t>
      </w:r>
      <w:r w:rsidR="00274E84">
        <w:rPr>
          <w:spacing w:val="-2"/>
          <w:sz w:val="22"/>
          <w:szCs w:val="22"/>
        </w:rPr>
        <w:t>b</w:t>
      </w:r>
      <w:r w:rsidR="00274E84">
        <w:rPr>
          <w:sz w:val="22"/>
          <w:szCs w:val="22"/>
        </w:rPr>
        <w:t>e</w:t>
      </w:r>
      <w:r w:rsidR="00274E84">
        <w:rPr>
          <w:spacing w:val="3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ache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>.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new s</w:t>
      </w:r>
      <w:r w:rsidR="00274E84">
        <w:rPr>
          <w:spacing w:val="-3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em 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1"/>
          <w:sz w:val="22"/>
          <w:szCs w:val="22"/>
        </w:rPr>
        <w:t>il</w:t>
      </w:r>
      <w:r w:rsidR="00274E84">
        <w:rPr>
          <w:sz w:val="22"/>
          <w:szCs w:val="22"/>
        </w:rPr>
        <w:t>l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usu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ll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p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v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de 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 xml:space="preserve">ed 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on. F</w:t>
      </w:r>
      <w:r w:rsidR="00274E84">
        <w:rPr>
          <w:spacing w:val="-3"/>
          <w:sz w:val="22"/>
          <w:szCs w:val="22"/>
        </w:rPr>
        <w:t>o</w:t>
      </w:r>
      <w:r w:rsidR="00274E84">
        <w:rPr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exa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p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e,</w:t>
      </w:r>
      <w:r w:rsidR="00274E84">
        <w:rPr>
          <w:spacing w:val="5"/>
          <w:sz w:val="22"/>
          <w:szCs w:val="22"/>
        </w:rPr>
        <w:t xml:space="preserve"> </w:t>
      </w:r>
      <w:r w:rsidR="00274E84">
        <w:rPr>
          <w:sz w:val="22"/>
          <w:szCs w:val="22"/>
        </w:rPr>
        <w:t>an on</w:t>
      </w:r>
      <w:r w:rsidR="00274E84">
        <w:rPr>
          <w:spacing w:val="-4"/>
          <w:sz w:val="22"/>
          <w:szCs w:val="22"/>
        </w:rPr>
        <w:t>-</w:t>
      </w:r>
      <w:r w:rsidR="00274E84">
        <w:rPr>
          <w:spacing w:val="1"/>
          <w:sz w:val="22"/>
          <w:szCs w:val="22"/>
        </w:rPr>
        <w:t>li</w:t>
      </w:r>
      <w:r w:rsidR="00274E84">
        <w:rPr>
          <w:sz w:val="22"/>
          <w:szCs w:val="22"/>
        </w:rPr>
        <w:t>ne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>er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em</w:t>
      </w:r>
      <w:r w:rsidR="00274E84">
        <w:rPr>
          <w:spacing w:val="-3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1"/>
          <w:sz w:val="22"/>
          <w:szCs w:val="22"/>
        </w:rPr>
        <w:t>il</w:t>
      </w:r>
      <w:r w:rsidR="00274E84">
        <w:rPr>
          <w:sz w:val="22"/>
          <w:szCs w:val="22"/>
        </w:rPr>
        <w:t>l expe</w:t>
      </w:r>
      <w:r w:rsidR="00274E84">
        <w:rPr>
          <w:spacing w:val="-2"/>
          <w:sz w:val="22"/>
          <w:szCs w:val="22"/>
        </w:rPr>
        <w:t>d</w:t>
      </w:r>
      <w:r w:rsidR="00274E84">
        <w:rPr>
          <w:spacing w:val="1"/>
          <w:sz w:val="22"/>
          <w:szCs w:val="22"/>
        </w:rPr>
        <w:t>it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 xml:space="preserve">e </w:t>
      </w:r>
      <w:proofErr w:type="spellStart"/>
      <w:r w:rsidR="00274E84">
        <w:rPr>
          <w:sz w:val="22"/>
          <w:szCs w:val="22"/>
        </w:rPr>
        <w:t>de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pa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ch</w:t>
      </w:r>
      <w:proofErr w:type="spellEnd"/>
      <w:r w:rsidR="00274E84">
        <w:rPr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 xml:space="preserve">oods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o cu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o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s.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2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proofErr w:type="spellStart"/>
      <w:r w:rsidR="00274E84">
        <w:rPr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ga</w:t>
      </w:r>
      <w:r w:rsidR="00274E84">
        <w:rPr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on</w:t>
      </w:r>
      <w:proofErr w:type="spellEnd"/>
      <w:r w:rsidR="00274E84">
        <w:rPr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wi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l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hus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v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de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be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er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v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ce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han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co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pe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 xml:space="preserve">s, 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 xml:space="preserve">nd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s</w:t>
      </w:r>
      <w:r w:rsidR="00274E84">
        <w:rPr>
          <w:sz w:val="22"/>
          <w:szCs w:val="22"/>
        </w:rPr>
        <w:t>ho</w:t>
      </w:r>
      <w:r w:rsidR="00274E84">
        <w:rPr>
          <w:spacing w:val="-2"/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 xml:space="preserve">d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ean h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her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s</w:t>
      </w:r>
      <w:r w:rsidR="00274E84">
        <w:rPr>
          <w:sz w:val="22"/>
          <w:szCs w:val="22"/>
        </w:rPr>
        <w:t>,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but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wi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l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be </w:t>
      </w:r>
      <w:r w:rsidR="00274E84">
        <w:rPr>
          <w:spacing w:val="-2"/>
          <w:sz w:val="22"/>
          <w:szCs w:val="22"/>
        </w:rPr>
        <w:t>d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>f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c</w:t>
      </w:r>
      <w:r w:rsidR="00274E84">
        <w:rPr>
          <w:spacing w:val="-2"/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o</w:t>
      </w:r>
      <w:r w:rsidR="00274E84">
        <w:rPr>
          <w:spacing w:val="5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s</w:t>
      </w:r>
      <w:r w:rsidR="00274E84">
        <w:rPr>
          <w:sz w:val="22"/>
          <w:szCs w:val="22"/>
        </w:rPr>
        <w:t>.</w:t>
      </w:r>
    </w:p>
    <w:p w:rsidR="00EA2715" w:rsidRDefault="00EA2715">
      <w:pPr>
        <w:spacing w:before="7" w:line="220" w:lineRule="exact"/>
        <w:rPr>
          <w:sz w:val="22"/>
          <w:szCs w:val="22"/>
        </w:rPr>
      </w:pPr>
    </w:p>
    <w:p w:rsidR="00EA2715" w:rsidRDefault="00274E84">
      <w:pPr>
        <w:spacing w:before="32"/>
        <w:ind w:left="146" w:right="3685"/>
        <w:jc w:val="both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d)</w:t>
      </w:r>
      <w:r>
        <w:rPr>
          <w:b/>
          <w:spacing w:val="35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er</w:t>
      </w:r>
      <w:r>
        <w:rPr>
          <w:b/>
          <w:spacing w:val="3"/>
          <w:sz w:val="22"/>
          <w:szCs w:val="22"/>
        </w:rPr>
        <w:t>f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rm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pa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son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de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rm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ne 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3"/>
          <w:sz w:val="22"/>
          <w:szCs w:val="22"/>
        </w:rPr>
        <w:t>h</w:t>
      </w:r>
      <w:r>
        <w:rPr>
          <w:b/>
          <w:sz w:val="22"/>
          <w:szCs w:val="22"/>
        </w:rPr>
        <w:t>e "b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" ap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roach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361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easu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s.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ne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bene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hoo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EA2715" w:rsidRDefault="00274E84">
      <w:pPr>
        <w:spacing w:line="240" w:lineRule="exact"/>
        <w:ind w:left="100" w:right="1040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and 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oun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 w:right="8310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The Report</w:t>
      </w:r>
    </w:p>
    <w:p w:rsidR="00EA2715" w:rsidRDefault="00EA2715">
      <w:pPr>
        <w:spacing w:before="17" w:line="260" w:lineRule="exact"/>
        <w:rPr>
          <w:sz w:val="26"/>
          <w:szCs w:val="26"/>
        </w:rPr>
      </w:pPr>
    </w:p>
    <w:p w:rsidR="00EA2715" w:rsidRDefault="00274E84">
      <w:pPr>
        <w:spacing w:line="240" w:lineRule="exact"/>
        <w:ind w:left="100" w:right="339"/>
        <w:jc w:val="both"/>
        <w:rPr>
          <w:sz w:val="22"/>
          <w:szCs w:val="22"/>
        </w:rPr>
      </w:pPr>
      <w:r>
        <w:pict>
          <v:shape id="_x0000_s1164" type="#_x0000_t75" style="position:absolute;left:0;text-align:left;margin-left:90pt;margin-top:25.1pt;width:10.1pt;height:27pt;z-index:-3974;mso-position-horizontal-relative:page">
            <v:imagedata r:id="rId5" o:title=""/>
            <w10:wrap anchorx="page"/>
          </v:shape>
        </w:pict>
      </w:r>
      <w:r>
        <w:rPr>
          <w:sz w:val="22"/>
          <w:szCs w:val="22"/>
        </w:rPr>
        <w:t>We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now</w:t>
      </w:r>
      <w:r>
        <w:rPr>
          <w:spacing w:val="-1"/>
          <w:sz w:val="22"/>
          <w:szCs w:val="22"/>
        </w:rPr>
        <w:t xml:space="preserve"> 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ep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eam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s:</w:t>
      </w:r>
    </w:p>
    <w:p w:rsidR="00EA2715" w:rsidRDefault="00274E84">
      <w:pPr>
        <w:spacing w:before="13"/>
        <w:ind w:left="820"/>
        <w:rPr>
          <w:sz w:val="22"/>
          <w:szCs w:val="22"/>
        </w:rPr>
      </w:pP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er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 xml:space="preserve">s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enc</w:t>
      </w:r>
      <w:r>
        <w:rPr>
          <w:b/>
          <w:spacing w:val="2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EA2715" w:rsidRDefault="00274E84">
      <w:pPr>
        <w:spacing w:before="16"/>
        <w:ind w:left="820" w:right="572"/>
        <w:rPr>
          <w:sz w:val="22"/>
          <w:szCs w:val="22"/>
        </w:rPr>
        <w:sectPr w:rsidR="00EA2715">
          <w:pgSz w:w="12240" w:h="15840"/>
          <w:pgMar w:top="1480" w:right="1340" w:bottom="280" w:left="1340" w:header="720" w:footer="720" w:gutter="0"/>
          <w:cols w:space="720"/>
        </w:sectPr>
      </w:pP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nv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g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EA2715" w:rsidRDefault="00EA2715">
      <w:pPr>
        <w:spacing w:before="9" w:line="100" w:lineRule="exact"/>
        <w:rPr>
          <w:sz w:val="10"/>
          <w:szCs w:val="10"/>
        </w:rPr>
      </w:pPr>
    </w:p>
    <w:p w:rsidR="00EA2715" w:rsidRDefault="00274E84">
      <w:pPr>
        <w:spacing w:line="255" w:lineRule="auto"/>
        <w:ind w:left="820" w:right="4117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den</w:t>
      </w:r>
      <w:r>
        <w:rPr>
          <w:spacing w:val="1"/>
          <w:sz w:val="22"/>
          <w:szCs w:val="22"/>
        </w:rPr>
        <w:t>tifi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equ</w:t>
      </w:r>
      <w:r>
        <w:rPr>
          <w:b/>
          <w:spacing w:val="-2"/>
          <w:sz w:val="22"/>
          <w:szCs w:val="22"/>
        </w:rPr>
        <w:t>ir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  <w:r>
        <w:rPr>
          <w:b/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b/>
          <w:sz w:val="22"/>
          <w:szCs w:val="22"/>
        </w:rPr>
        <w:t>co</w:t>
      </w:r>
      <w:r>
        <w:rPr>
          <w:b/>
          <w:spacing w:val="-2"/>
          <w:sz w:val="22"/>
          <w:szCs w:val="22"/>
        </w:rPr>
        <w:t>n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ts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274E84">
      <w:pPr>
        <w:spacing w:line="255" w:lineRule="auto"/>
        <w:ind w:left="820" w:right="4475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1"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co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ti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gs</w:t>
      </w:r>
      <w:proofErr w:type="spellEnd"/>
      <w:r>
        <w:rPr>
          <w:b/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ben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fi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 Su</w:t>
      </w:r>
      <w:r>
        <w:rPr>
          <w:spacing w:val="-2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co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par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so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820"/>
        <w:rPr>
          <w:sz w:val="22"/>
          <w:szCs w:val="22"/>
        </w:rPr>
      </w:pPr>
      <w:r>
        <w:pict>
          <v:shape id="_x0000_s1163" type="#_x0000_t75" style="position:absolute;left:0;text-align:left;margin-left:90pt;margin-top:-54.55pt;width:10.1pt;height:67.3pt;z-index:-3973;mso-position-horizontal-relative:page">
            <v:imagedata r:id="rId20" o:title=""/>
            <w10:wrap anchorx="page"/>
          </v:shape>
        </w:pict>
      </w:r>
      <w:r>
        <w:rPr>
          <w:b/>
          <w:spacing w:val="-1"/>
          <w:position w:val="-1"/>
          <w:sz w:val="22"/>
          <w:szCs w:val="22"/>
        </w:rPr>
        <w:t>R</w:t>
      </w:r>
      <w:r>
        <w:rPr>
          <w:b/>
          <w:position w:val="-1"/>
          <w:sz w:val="22"/>
          <w:szCs w:val="22"/>
        </w:rPr>
        <w:t>eco</w:t>
      </w:r>
      <w:r>
        <w:rPr>
          <w:b/>
          <w:spacing w:val="-2"/>
          <w:position w:val="-1"/>
          <w:sz w:val="22"/>
          <w:szCs w:val="22"/>
        </w:rPr>
        <w:t>m</w:t>
      </w:r>
      <w:r>
        <w:rPr>
          <w:b/>
          <w:spacing w:val="1"/>
          <w:position w:val="-1"/>
          <w:sz w:val="22"/>
          <w:szCs w:val="22"/>
        </w:rPr>
        <w:t>m</w:t>
      </w:r>
      <w:r>
        <w:rPr>
          <w:b/>
          <w:position w:val="-1"/>
          <w:sz w:val="22"/>
          <w:szCs w:val="22"/>
        </w:rPr>
        <w:t>end</w:t>
      </w:r>
      <w:r>
        <w:rPr>
          <w:b/>
          <w:spacing w:val="-3"/>
          <w:position w:val="-1"/>
          <w:sz w:val="22"/>
          <w:szCs w:val="22"/>
        </w:rPr>
        <w:t>a</w:t>
      </w:r>
      <w:r>
        <w:rPr>
          <w:b/>
          <w:spacing w:val="1"/>
          <w:position w:val="-1"/>
          <w:sz w:val="22"/>
          <w:szCs w:val="22"/>
        </w:rPr>
        <w:t>t</w:t>
      </w:r>
      <w:r>
        <w:rPr>
          <w:b/>
          <w:spacing w:val="-1"/>
          <w:position w:val="-1"/>
          <w:sz w:val="22"/>
          <w:szCs w:val="22"/>
        </w:rPr>
        <w:t>i</w:t>
      </w:r>
      <w:r>
        <w:rPr>
          <w:b/>
          <w:position w:val="-1"/>
          <w:sz w:val="22"/>
          <w:szCs w:val="22"/>
        </w:rPr>
        <w:t>on</w:t>
      </w:r>
      <w:r>
        <w:rPr>
          <w:b/>
          <w:spacing w:val="1"/>
          <w:position w:val="-1"/>
          <w:sz w:val="22"/>
          <w:szCs w:val="22"/>
        </w:rPr>
        <w:t>s</w:t>
      </w:r>
      <w:r>
        <w:rPr>
          <w:position w:val="-1"/>
          <w:sz w:val="22"/>
          <w:szCs w:val="22"/>
        </w:rPr>
        <w:t>.</w:t>
      </w:r>
    </w:p>
    <w:p w:rsidR="00EA2715" w:rsidRDefault="00EA2715">
      <w:pPr>
        <w:spacing w:before="6" w:line="220" w:lineRule="exact"/>
        <w:rPr>
          <w:sz w:val="22"/>
          <w:szCs w:val="22"/>
        </w:rPr>
      </w:pPr>
    </w:p>
    <w:p w:rsidR="00EA2715" w:rsidRDefault="00274E84">
      <w:pPr>
        <w:spacing w:before="32"/>
        <w:ind w:left="100" w:right="71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it</w:t>
      </w:r>
      <w:r>
        <w:rPr>
          <w:sz w:val="22"/>
          <w:szCs w:val="22"/>
        </w:rPr>
        <w:t>;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ext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pos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3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of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proofErr w:type="spellStart"/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20" w:line="280" w:lineRule="exact"/>
        <w:rPr>
          <w:sz w:val="28"/>
          <w:szCs w:val="28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4F81BC"/>
          <w:sz w:val="28"/>
          <w:szCs w:val="28"/>
        </w:rPr>
        <w:t>3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.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 xml:space="preserve">6 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Q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U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M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4F81BC"/>
          <w:spacing w:val="-2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S S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P</w:t>
      </w:r>
      <w:r>
        <w:rPr>
          <w:rFonts w:ascii="Cambria" w:eastAsia="Cambria" w:hAnsi="Cambria" w:cs="Cambria"/>
          <w:b/>
          <w:color w:val="4F81BC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CI</w:t>
      </w:r>
      <w:r>
        <w:rPr>
          <w:rFonts w:ascii="Cambria" w:eastAsia="Cambria" w:hAnsi="Cambria" w:cs="Cambria"/>
          <w:b/>
          <w:color w:val="4F81BC"/>
          <w:spacing w:val="-1"/>
          <w:sz w:val="28"/>
          <w:szCs w:val="28"/>
        </w:rPr>
        <w:t>F</w:t>
      </w:r>
      <w:r>
        <w:rPr>
          <w:rFonts w:ascii="Cambria" w:eastAsia="Cambria" w:hAnsi="Cambria" w:cs="Cambria"/>
          <w:b/>
          <w:color w:val="4F81BC"/>
          <w:sz w:val="28"/>
          <w:szCs w:val="28"/>
        </w:rPr>
        <w:t>ICATION</w:t>
      </w:r>
    </w:p>
    <w:p w:rsidR="00EA2715" w:rsidRDefault="00EA2715">
      <w:pPr>
        <w:spacing w:before="9" w:line="160" w:lineRule="exact"/>
        <w:rPr>
          <w:sz w:val="16"/>
          <w:szCs w:val="16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100" w:right="278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ph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next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e,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Spe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 depend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upon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oa</w:t>
      </w:r>
      <w:r>
        <w:rPr>
          <w:sz w:val="22"/>
          <w:szCs w:val="22"/>
        </w:rPr>
        <w:t xml:space="preserve">ch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We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274E84">
      <w:pPr>
        <w:spacing w:before="5" w:line="240" w:lineRule="exact"/>
        <w:ind w:left="100" w:right="34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na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n 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uc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s,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wo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 b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: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ue</w:t>
      </w:r>
    </w:p>
    <w:p w:rsidR="00EA2715" w:rsidRDefault="00274E84">
      <w:pPr>
        <w:spacing w:before="1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A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 </w:t>
      </w:r>
      <w:r>
        <w:rPr>
          <w:spacing w:val="22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A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supp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bo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A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</w:p>
    <w:p w:rsidR="00EA2715" w:rsidRDefault="00274E84">
      <w:pPr>
        <w:spacing w:before="1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</w:p>
    <w:p w:rsidR="00EA2715" w:rsidRDefault="00274E84">
      <w:pPr>
        <w:spacing w:before="1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Func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 </w:t>
      </w:r>
      <w:r>
        <w:rPr>
          <w:spacing w:val="22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A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tri</w:t>
      </w:r>
      <w:r>
        <w:rPr>
          <w:sz w:val="22"/>
          <w:szCs w:val="22"/>
        </w:rPr>
        <w:t xml:space="preserve">x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f</w:t>
      </w:r>
      <w:r>
        <w:rPr>
          <w:sz w:val="22"/>
          <w:szCs w:val="22"/>
        </w:rPr>
        <w:t>unc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npu</w:t>
      </w:r>
      <w:r>
        <w:rPr>
          <w:spacing w:val="1"/>
          <w:sz w:val="22"/>
          <w:szCs w:val="22"/>
        </w:rPr>
        <w:t>t/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 de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</w:p>
    <w:p w:rsidR="00EA2715" w:rsidRDefault="00274E84">
      <w:pPr>
        <w:spacing w:before="1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403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do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uct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of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oac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-2"/>
          <w:sz w:val="22"/>
          <w:szCs w:val="22"/>
        </w:rPr>
        <w:t xml:space="preserve"> d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que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4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w</w:t>
      </w: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use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ead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 d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ag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ead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p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</w:t>
      </w:r>
    </w:p>
    <w:p w:rsidR="00EA2715" w:rsidRDefault="00EA2715">
      <w:pPr>
        <w:spacing w:before="2" w:line="180" w:lineRule="exact"/>
        <w:rPr>
          <w:sz w:val="19"/>
          <w:szCs w:val="19"/>
        </w:rPr>
      </w:pPr>
    </w:p>
    <w:p w:rsidR="00EA2715" w:rsidRDefault="00274E84">
      <w:pPr>
        <w:ind w:left="47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VI</w:t>
      </w:r>
      <w:r>
        <w:rPr>
          <w:rFonts w:ascii="Calibri" w:eastAsia="Calibri" w:hAnsi="Calibri" w:cs="Calibri"/>
          <w:sz w:val="28"/>
          <w:szCs w:val="28"/>
        </w:rPr>
        <w:t>EW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QUEST</w:t>
      </w:r>
      <w:r>
        <w:rPr>
          <w:rFonts w:ascii="Calibri" w:eastAsia="Calibri" w:hAnsi="Calibri" w:cs="Calibri"/>
          <w:spacing w:val="-1"/>
          <w:sz w:val="28"/>
          <w:szCs w:val="28"/>
        </w:rPr>
        <w:t>ION</w:t>
      </w:r>
      <w:r>
        <w:rPr>
          <w:rFonts w:ascii="Calibri" w:eastAsia="Calibri" w:hAnsi="Calibri" w:cs="Calibri"/>
          <w:sz w:val="28"/>
          <w:szCs w:val="28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55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sy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qu</w:t>
      </w:r>
      <w:r>
        <w:rPr>
          <w:rFonts w:ascii="Calibri" w:eastAsia="Calibri" w:hAnsi="Calibri" w:cs="Calibri"/>
          <w:sz w:val="28"/>
          <w:szCs w:val="28"/>
        </w:rPr>
        <w:t>ire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t?</w:t>
      </w:r>
    </w:p>
    <w:p w:rsidR="00EA2715" w:rsidRDefault="00274E84">
      <w:pPr>
        <w:spacing w:before="52"/>
        <w:ind w:left="1550"/>
        <w:rPr>
          <w:rFonts w:ascii="Calibri" w:eastAsia="Calibri" w:hAnsi="Calibri" w:cs="Calibri"/>
          <w:sz w:val="28"/>
          <w:szCs w:val="28"/>
        </w:rPr>
      </w:pPr>
      <w:r>
        <w:pict>
          <v:group id="_x0000_s1159" style="position:absolute;left:0;text-align:left;margin-left:82.25pt;margin-top:-51.4pt;width:454pt;height:116.5pt;z-index:-3972;mso-position-horizontal-relative:page" coordorigin="1645,-1028" coordsize="9080,2330">
            <v:shape id="_x0000_s1162" style="position:absolute;left:1675;top:-978;width:9040;height:2270" coordorigin="1675,-978" coordsize="9040,2270" path="m1675,1292r9040,l10715,-978r-9040,l1675,1292xe" fillcolor="#4e6028" stroked="f">
              <v:path arrowok="t"/>
            </v:shape>
            <v:shape id="_x0000_s1161" type="#_x0000_t75" style="position:absolute;left:1655;top:-1018;width:9040;height:2270">
              <v:imagedata r:id="rId22" o:title=""/>
            </v:shape>
            <v:shape id="_x0000_s1160" style="position:absolute;left:1655;top:-1018;width:9040;height:2270" coordorigin="1655,-1018" coordsize="9040,2270" path="m1655,1252r9040,l10695,-1018r-9040,l1655,1252xe" filled="f" strokecolor="#c2d59b" strokeweight="1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State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lain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ty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feasibility 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ud</w:t>
      </w:r>
      <w:r>
        <w:rPr>
          <w:rFonts w:ascii="Calibri" w:eastAsia="Calibri" w:hAnsi="Calibri" w:cs="Calibri"/>
          <w:sz w:val="28"/>
          <w:szCs w:val="28"/>
        </w:rPr>
        <w:t>y</w:t>
      </w:r>
    </w:p>
    <w:p w:rsidR="00EA2715" w:rsidRDefault="00274E84">
      <w:pPr>
        <w:spacing w:before="54" w:line="320" w:lineRule="exact"/>
        <w:ind w:left="155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a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alyst?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7" w:line="220" w:lineRule="exact"/>
        <w:rPr>
          <w:sz w:val="22"/>
          <w:szCs w:val="22"/>
        </w:rPr>
      </w:pPr>
    </w:p>
    <w:p w:rsidR="00EA2715" w:rsidRDefault="00274E84">
      <w:pPr>
        <w:spacing w:before="4"/>
        <w:ind w:left="100"/>
        <w:rPr>
          <w:rFonts w:ascii="Calibri" w:eastAsia="Calibri" w:hAnsi="Calibri" w:cs="Calibri"/>
          <w:sz w:val="28"/>
          <w:szCs w:val="28"/>
        </w:rPr>
        <w:sectPr w:rsidR="00EA2715">
          <w:pgSz w:w="12240" w:h="15840"/>
          <w:pgMar w:top="1340" w:right="134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HER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EAD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</w:p>
    <w:p w:rsidR="00EA2715" w:rsidRDefault="00274E84">
      <w:pPr>
        <w:spacing w:before="68" w:line="275" w:lineRule="auto"/>
        <w:ind w:left="113" w:right="151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pacing w:val="-1"/>
          <w:sz w:val="22"/>
          <w:szCs w:val="22"/>
        </w:rPr>
        <w:lastRenderedPageBreak/>
        <w:t>A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Vi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 xml:space="preserve">n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&amp;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F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z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ra</w:t>
      </w:r>
      <w:r>
        <w:rPr>
          <w:rFonts w:ascii="Trebuchet MS" w:eastAsia="Trebuchet MS" w:hAnsi="Trebuchet MS" w:cs="Trebuchet MS"/>
          <w:spacing w:val="-3"/>
          <w:sz w:val="22"/>
          <w:szCs w:val="22"/>
        </w:rPr>
        <w:t>l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,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nf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rm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at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n s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y</w:t>
      </w:r>
      <w:r>
        <w:rPr>
          <w:rFonts w:ascii="Trebuchet MS" w:eastAsia="Trebuchet MS" w:hAnsi="Trebuchet MS" w:cs="Trebuchet MS"/>
          <w:sz w:val="22"/>
          <w:szCs w:val="22"/>
        </w:rPr>
        <w:t>s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s 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ve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lo</w:t>
      </w:r>
      <w:r>
        <w:rPr>
          <w:rFonts w:ascii="Trebuchet MS" w:eastAsia="Trebuchet MS" w:hAnsi="Trebuchet MS" w:cs="Trebuchet MS"/>
          <w:sz w:val="22"/>
          <w:szCs w:val="22"/>
        </w:rPr>
        <w:t>p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nt</w:t>
      </w:r>
      <w:r>
        <w:rPr>
          <w:rFonts w:ascii="Trebuchet MS" w:eastAsia="Trebuchet MS" w:hAnsi="Trebuchet MS" w:cs="Trebuchet MS"/>
          <w:sz w:val="22"/>
          <w:szCs w:val="22"/>
        </w:rPr>
        <w:t>: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h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 xml:space="preserve">es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ech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q</w:t>
      </w:r>
      <w:r>
        <w:rPr>
          <w:rFonts w:ascii="Trebuchet MS" w:eastAsia="Trebuchet MS" w:hAnsi="Trebuchet MS" w:cs="Trebuchet MS"/>
          <w:sz w:val="22"/>
          <w:szCs w:val="22"/>
        </w:rPr>
        <w:t>u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s a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to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, McGraw 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ll</w:t>
      </w:r>
    </w:p>
    <w:p w:rsidR="00EA2715" w:rsidRDefault="00EA2715">
      <w:pPr>
        <w:spacing w:line="200" w:lineRule="exact"/>
      </w:pPr>
    </w:p>
    <w:p w:rsidR="00EA2715" w:rsidRDefault="00EA2715">
      <w:pPr>
        <w:spacing w:before="10" w:line="280" w:lineRule="exact"/>
        <w:rPr>
          <w:sz w:val="28"/>
          <w:szCs w:val="28"/>
        </w:rPr>
      </w:pPr>
    </w:p>
    <w:p w:rsidR="00EA2715" w:rsidRDefault="00274E84">
      <w:pPr>
        <w:ind w:left="84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H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APT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F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UR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20" w:line="200" w:lineRule="exact"/>
      </w:pPr>
    </w:p>
    <w:p w:rsidR="00EA2715" w:rsidRDefault="00274E84">
      <w:pPr>
        <w:spacing w:line="280" w:lineRule="exact"/>
        <w:ind w:left="2273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Y</w:t>
      </w:r>
      <w:r>
        <w:rPr>
          <w:rFonts w:ascii="Cambria" w:eastAsia="Cambria" w:hAnsi="Cambria" w:cs="Cambria"/>
          <w:b/>
          <w:color w:val="4F81BC"/>
          <w:spacing w:val="-2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M</w:t>
      </w:r>
      <w:r>
        <w:rPr>
          <w:rFonts w:ascii="Cambria" w:eastAsia="Cambria" w:hAnsi="Cambria" w:cs="Cambria"/>
          <w:b/>
          <w:color w:val="4F81BC"/>
          <w:spacing w:val="-8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D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G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N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7" w:line="200" w:lineRule="exact"/>
      </w:pPr>
    </w:p>
    <w:p w:rsidR="00EA2715" w:rsidRDefault="00274E84">
      <w:pPr>
        <w:spacing w:before="4"/>
        <w:ind w:left="1843" w:right="6034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ob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j</w:t>
      </w:r>
      <w:r>
        <w:rPr>
          <w:rFonts w:ascii="Calibri" w:eastAsia="Calibri" w:hAnsi="Calibri" w:cs="Calibri"/>
          <w:b/>
          <w:sz w:val="28"/>
          <w:szCs w:val="28"/>
        </w:rPr>
        <w:t>ec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ives: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148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B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sz w:val="22"/>
          <w:szCs w:val="22"/>
        </w:rPr>
        <w:t>f the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hap</w:t>
      </w:r>
      <w:r>
        <w:rPr>
          <w:rFonts w:ascii="Calibri" w:eastAsia="Calibri" w:hAnsi="Calibri" w:cs="Calibri"/>
          <w:b/>
          <w:sz w:val="22"/>
          <w:szCs w:val="22"/>
        </w:rPr>
        <w:t>ter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uden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be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unde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st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and</w:t>
      </w:r>
      <w:r>
        <w:rPr>
          <w:rFonts w:ascii="Calibri" w:eastAsia="Calibri" w:hAnsi="Calibri" w:cs="Calibri"/>
          <w:b/>
          <w:sz w:val="22"/>
          <w:szCs w:val="22"/>
        </w:rPr>
        <w:t>:</w:t>
      </w:r>
    </w:p>
    <w:p w:rsidR="00EA2715" w:rsidRDefault="00274E84">
      <w:pPr>
        <w:spacing w:before="16"/>
        <w:ind w:left="2204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og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and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z w:val="22"/>
          <w:szCs w:val="22"/>
        </w:rPr>
        <w:t>h</w:t>
      </w:r>
      <w:r>
        <w:rPr>
          <w:b/>
          <w:spacing w:val="-3"/>
          <w:sz w:val="22"/>
          <w:szCs w:val="22"/>
        </w:rPr>
        <w:t>y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al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gn</w:t>
      </w:r>
    </w:p>
    <w:p w:rsidR="00EA2715" w:rsidRDefault="00274E84">
      <w:pPr>
        <w:spacing w:before="16"/>
        <w:ind w:left="2204"/>
        <w:rPr>
          <w:sz w:val="22"/>
          <w:szCs w:val="22"/>
        </w:rPr>
      </w:pPr>
      <w:r>
        <w:pict>
          <v:group id="_x0000_s1154" style="position:absolute;left:0;text-align:left;margin-left:95.9pt;margin-top:-61.05pt;width:444.85pt;height:128.6pt;z-index:-3971;mso-position-horizontal-relative:page" coordorigin="1918,-1221" coordsize="8897,2572">
            <v:shape id="_x0000_s1158" style="position:absolute;left:1948;top:-1171;width:8857;height:2512" coordorigin="1948,-1171" coordsize="8857,2512" path="m1948,1341r8857,l10805,-1171r-8857,l1948,1341xe" fillcolor="#233e5f" stroked="f">
              <v:path arrowok="t"/>
            </v:shape>
            <v:shape id="_x0000_s1157" type="#_x0000_t75" style="position:absolute;left:1928;top:-1211;width:8857;height:2512">
              <v:imagedata r:id="rId23" o:title=""/>
            </v:shape>
            <v:shape id="_x0000_s1156" style="position:absolute;left:1928;top:-1211;width:8857;height:2512" coordorigin="1928,-1211" coordsize="8857,2512" path="m1928,1301r8857,l10785,-1211r-8857,l1928,1301xe" filled="f" strokecolor="#94b3d6" strokeweight="1pt">
              <v:path arrowok="t"/>
            </v:shape>
            <v:shape id="_x0000_s1155" type="#_x0000_t75" style="position:absolute;left:2444;top:-268;width:202;height:1346">
              <v:imagedata r:id="rId20" o:title=""/>
            </v:shape>
            <w10:wrap anchorx="page"/>
          </v:group>
        </w:pic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 xml:space="preserve">he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si</w:t>
      </w:r>
      <w:r>
        <w:rPr>
          <w:b/>
          <w:sz w:val="22"/>
          <w:szCs w:val="22"/>
        </w:rPr>
        <w:t xml:space="preserve">gn </w:t>
      </w:r>
      <w:r>
        <w:rPr>
          <w:b/>
          <w:spacing w:val="-3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g</w:t>
      </w:r>
      <w:r>
        <w:rPr>
          <w:b/>
          <w:sz w:val="22"/>
          <w:szCs w:val="22"/>
        </w:rPr>
        <w:t>e</w:t>
      </w:r>
    </w:p>
    <w:p w:rsidR="00EA2715" w:rsidRDefault="00274E84">
      <w:pPr>
        <w:spacing w:before="16" w:line="255" w:lineRule="auto"/>
        <w:ind w:left="2204" w:right="5381"/>
        <w:rPr>
          <w:sz w:val="22"/>
          <w:szCs w:val="22"/>
        </w:rPr>
      </w:pPr>
      <w:r>
        <w:rPr>
          <w:b/>
          <w:sz w:val="22"/>
          <w:szCs w:val="22"/>
        </w:rPr>
        <w:t>Sys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gn 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ec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ti</w:t>
      </w:r>
      <w:r>
        <w:rPr>
          <w:b/>
          <w:sz w:val="22"/>
          <w:szCs w:val="22"/>
        </w:rPr>
        <w:t xml:space="preserve">on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si</w:t>
      </w:r>
      <w:r>
        <w:rPr>
          <w:b/>
          <w:sz w:val="22"/>
          <w:szCs w:val="22"/>
        </w:rPr>
        <w:t xml:space="preserve">gn </w:t>
      </w:r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o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ons </w:t>
      </w:r>
      <w:r>
        <w:rPr>
          <w:b/>
          <w:spacing w:val="1"/>
          <w:sz w:val="22"/>
          <w:szCs w:val="22"/>
        </w:rPr>
        <w:t>H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an</w:t>
      </w:r>
      <w:r>
        <w:rPr>
          <w:b/>
          <w:spacing w:val="1"/>
          <w:sz w:val="22"/>
          <w:szCs w:val="22"/>
        </w:rPr>
        <w:t>-</w:t>
      </w:r>
      <w:r>
        <w:rPr>
          <w:b/>
          <w:spacing w:val="-1"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p</w:t>
      </w:r>
      <w:r>
        <w:rPr>
          <w:b/>
          <w:spacing w:val="-1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 xml:space="preserve">r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rf</w:t>
      </w:r>
      <w:r>
        <w:rPr>
          <w:b/>
          <w:sz w:val="22"/>
          <w:szCs w:val="22"/>
        </w:rPr>
        <w:t>ace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spacing w:before="30"/>
        <w:ind w:left="84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4.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LO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G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ICAL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 xml:space="preserve">D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PH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Y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CAL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DES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IG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N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5" w:line="260" w:lineRule="exact"/>
        <w:rPr>
          <w:sz w:val="26"/>
          <w:szCs w:val="26"/>
        </w:rPr>
      </w:pPr>
    </w:p>
    <w:p w:rsidR="00EA2715" w:rsidRDefault="00274E84">
      <w:pPr>
        <w:ind w:left="840" w:right="69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as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odel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odel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</w:p>
    <w:p w:rsidR="00EA2715" w:rsidRDefault="00274E84">
      <w:pPr>
        <w:spacing w:before="2" w:line="240" w:lineRule="exact"/>
        <w:ind w:left="840" w:right="338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z w:val="22"/>
          <w:szCs w:val="22"/>
        </w:rPr>
        <w:t xml:space="preserve">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and wor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b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accou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840" w:right="172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on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ed 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n,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e.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a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 en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equ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 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n, co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r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 For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eak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a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pr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ca</w:t>
      </w:r>
      <w:r>
        <w:rPr>
          <w:spacing w:val="1"/>
          <w:sz w:val="22"/>
          <w:szCs w:val="22"/>
        </w:rPr>
        <w:t>rr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 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or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840" w:right="95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we can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n, </w:t>
      </w:r>
      <w:r>
        <w:rPr>
          <w:spacing w:val="1"/>
          <w:sz w:val="22"/>
          <w:szCs w:val="22"/>
        </w:rPr>
        <w:t>fil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n,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n, 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n,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n,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co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s. Any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 The 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of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w</w:t>
      </w: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;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and 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;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(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and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as</w:t>
      </w:r>
    </w:p>
    <w:p w:rsidR="00EA2715" w:rsidRDefault="00274E84">
      <w:pPr>
        <w:spacing w:before="5" w:line="240" w:lineRule="exact"/>
        <w:ind w:left="840" w:right="75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and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 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one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 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ps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ed</w:t>
      </w:r>
    </w:p>
    <w:p w:rsidR="00EA2715" w:rsidRDefault="00274E84">
      <w:pPr>
        <w:spacing w:line="240" w:lineRule="exact"/>
        <w:ind w:left="840"/>
        <w:rPr>
          <w:sz w:val="22"/>
          <w:szCs w:val="22"/>
        </w:rPr>
        <w:sectPr w:rsidR="00EA2715">
          <w:pgSz w:w="12240" w:h="15840"/>
          <w:pgMar w:top="1360" w:right="1360" w:bottom="280" w:left="600" w:header="720" w:footer="720" w:gutter="0"/>
          <w:cols w:space="720"/>
        </w:sectPr>
      </w:pPr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4" w:line="240" w:lineRule="exact"/>
        <w:rPr>
          <w:sz w:val="24"/>
          <w:szCs w:val="24"/>
        </w:rPr>
      </w:pPr>
    </w:p>
    <w:p w:rsidR="00EA2715" w:rsidRDefault="00274E84">
      <w:pPr>
        <w:spacing w:before="32"/>
        <w:ind w:left="10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he re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ons</w:t>
      </w:r>
      <w:r>
        <w:rPr>
          <w:b/>
          <w:spacing w:val="-3"/>
          <w:sz w:val="22"/>
          <w:szCs w:val="22"/>
        </w:rPr>
        <w:t>h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p </w:t>
      </w:r>
      <w:r>
        <w:rPr>
          <w:b/>
          <w:spacing w:val="-1"/>
          <w:sz w:val="22"/>
          <w:szCs w:val="22"/>
        </w:rPr>
        <w:t>b</w:t>
      </w:r>
      <w:r>
        <w:rPr>
          <w:b/>
          <w:spacing w:val="-2"/>
          <w:sz w:val="22"/>
          <w:szCs w:val="22"/>
        </w:rPr>
        <w:t>et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een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 xml:space="preserve">he 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og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cal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and p</w:t>
      </w:r>
      <w:r>
        <w:rPr>
          <w:b/>
          <w:spacing w:val="-1"/>
          <w:sz w:val="22"/>
          <w:szCs w:val="22"/>
        </w:rPr>
        <w:t>h</w:t>
      </w:r>
      <w:r>
        <w:rPr>
          <w:b/>
          <w:sz w:val="22"/>
          <w:szCs w:val="22"/>
        </w:rPr>
        <w:t>y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>y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de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gn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F15C6">
      <w:pPr>
        <w:ind w:left="130"/>
      </w:pPr>
      <w:r>
        <w:pict>
          <v:shape id="_x0000_i1065" type="#_x0000_t75" style="width:324pt;height:244.5pt">
            <v:imagedata r:id="rId24" o:title=""/>
          </v:shape>
        </w:pict>
      </w:r>
    </w:p>
    <w:p w:rsidR="00EA2715" w:rsidRDefault="00EA2715">
      <w:pPr>
        <w:spacing w:before="5" w:line="100" w:lineRule="exact"/>
        <w:rPr>
          <w:sz w:val="10"/>
          <w:szCs w:val="10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Poi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 xml:space="preserve">ts </w:t>
      </w:r>
      <w:r>
        <w:rPr>
          <w:b/>
          <w:i/>
          <w:spacing w:val="1"/>
          <w:sz w:val="24"/>
          <w:szCs w:val="24"/>
        </w:rPr>
        <w:t>t</w:t>
      </w:r>
      <w:r>
        <w:rPr>
          <w:b/>
          <w:i/>
          <w:sz w:val="24"/>
          <w:szCs w:val="24"/>
        </w:rPr>
        <w:t>o Note</w:t>
      </w:r>
    </w:p>
    <w:p w:rsidR="00EA2715" w:rsidRDefault="00EA2715">
      <w:pPr>
        <w:spacing w:before="17" w:line="260" w:lineRule="exact"/>
        <w:rPr>
          <w:sz w:val="26"/>
          <w:szCs w:val="26"/>
        </w:rPr>
      </w:pPr>
    </w:p>
    <w:p w:rsidR="00EA2715" w:rsidRDefault="00274E84">
      <w:pPr>
        <w:spacing w:line="240" w:lineRule="exact"/>
        <w:ind w:left="100" w:right="259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cou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: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a)</w:t>
      </w:r>
      <w:r>
        <w:rPr>
          <w:spacing w:val="-1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The</w:t>
      </w:r>
      <w:proofErr w:type="gramEnd"/>
      <w:r>
        <w:rPr>
          <w:sz w:val="22"/>
          <w:szCs w:val="22"/>
        </w:rPr>
        <w:t xml:space="preserve">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b)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ed.</w:t>
      </w:r>
    </w:p>
    <w:p w:rsidR="00EA2715" w:rsidRDefault="00274E84">
      <w:pPr>
        <w:spacing w:before="5" w:line="240" w:lineRule="exact"/>
        <w:ind w:left="100" w:right="1263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c)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d.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d)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needed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eet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EA2715" w:rsidRDefault="00EA2715">
      <w:pPr>
        <w:spacing w:line="200" w:lineRule="exact"/>
      </w:pP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4.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2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THE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DES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IG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S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TAGE</w:t>
      </w:r>
    </w:p>
    <w:p w:rsidR="00EA2715" w:rsidRDefault="00EA2715">
      <w:pPr>
        <w:spacing w:before="3" w:line="100" w:lineRule="exact"/>
        <w:rPr>
          <w:sz w:val="11"/>
          <w:szCs w:val="11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I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z w:val="24"/>
          <w:szCs w:val="24"/>
        </w:rPr>
        <w:t>po</w:t>
      </w:r>
      <w:r>
        <w:rPr>
          <w:b/>
          <w:i/>
          <w:spacing w:val="-2"/>
          <w:sz w:val="24"/>
          <w:szCs w:val="24"/>
        </w:rPr>
        <w:t>r</w:t>
      </w:r>
      <w:r>
        <w:rPr>
          <w:b/>
          <w:i/>
          <w:sz w:val="24"/>
          <w:szCs w:val="24"/>
        </w:rPr>
        <w:t>ta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of R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q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z w:val="24"/>
          <w:szCs w:val="24"/>
        </w:rPr>
        <w:t>irem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 xml:space="preserve">t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z w:val="24"/>
          <w:szCs w:val="24"/>
        </w:rPr>
        <w:t>p</w:t>
      </w:r>
      <w:r>
        <w:rPr>
          <w:b/>
          <w:i/>
          <w:spacing w:val="-1"/>
          <w:sz w:val="24"/>
          <w:szCs w:val="24"/>
        </w:rPr>
        <w:t>ec</w:t>
      </w:r>
      <w:r>
        <w:rPr>
          <w:b/>
          <w:i/>
          <w:sz w:val="24"/>
          <w:szCs w:val="24"/>
        </w:rPr>
        <w:t>ification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73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ed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ba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and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 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ed. 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en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can con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uded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ces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566"/>
        <w:rPr>
          <w:sz w:val="22"/>
          <w:szCs w:val="22"/>
        </w:rPr>
        <w:sectPr w:rsidR="00EA2715">
          <w:pgSz w:w="12240" w:h="15840"/>
          <w:pgMar w:top="1480" w:right="1420" w:bottom="280" w:left="1340" w:header="720" w:footer="720" w:gutter="0"/>
          <w:cols w:space="720"/>
        </w:sect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 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ed,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, nobody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– 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k –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k</w:t>
      </w:r>
      <w:r>
        <w:rPr>
          <w:sz w:val="22"/>
          <w:szCs w:val="22"/>
        </w:rPr>
        <w:t>now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pu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</w:t>
      </w:r>
    </w:p>
    <w:p w:rsidR="00EA2715" w:rsidRDefault="00274E84">
      <w:pPr>
        <w:spacing w:before="74"/>
        <w:ind w:left="100" w:right="476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lastRenderedPageBreak/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ended</w:t>
      </w:r>
      <w:proofErr w:type="gramEnd"/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so 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-2"/>
          <w:sz w:val="22"/>
          <w:szCs w:val="22"/>
        </w:rPr>
        <w:t>a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a </w:t>
      </w:r>
      <w:r>
        <w:rPr>
          <w:spacing w:val="-2"/>
          <w:sz w:val="22"/>
          <w:szCs w:val="22"/>
        </w:rPr>
        <w:t>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hout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ence.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ag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eed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acce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wh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eep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"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s"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.)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99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hed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dea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 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a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1"/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fluen</w:t>
      </w:r>
      <w:r>
        <w:rPr>
          <w:b/>
          <w:i/>
          <w:spacing w:val="-1"/>
          <w:sz w:val="24"/>
          <w:szCs w:val="24"/>
        </w:rPr>
        <w:t>ce</w:t>
      </w:r>
      <w:r>
        <w:rPr>
          <w:b/>
          <w:i/>
          <w:sz w:val="24"/>
          <w:szCs w:val="24"/>
        </w:rPr>
        <w:t>s on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D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sign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180"/>
        <w:rPr>
          <w:sz w:val="22"/>
          <w:szCs w:val="22"/>
        </w:rPr>
      </w:pPr>
      <w:r>
        <w:rPr>
          <w:sz w:val="22"/>
          <w:szCs w:val="22"/>
        </w:rPr>
        <w:t>Whe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pac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oped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 a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oba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so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und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a w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a</w:t>
      </w:r>
      <w:r>
        <w:rPr>
          <w:sz w:val="22"/>
          <w:szCs w:val="22"/>
        </w:rPr>
        <w:t>ccu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con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av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and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so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s.</w:t>
      </w:r>
    </w:p>
    <w:p w:rsidR="00EA2715" w:rsidRDefault="00274E84">
      <w:pPr>
        <w:spacing w:before="4"/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a)</w:t>
      </w:r>
      <w:r>
        <w:rPr>
          <w:b/>
          <w:spacing w:val="47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ost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e:</w:t>
      </w:r>
    </w:p>
    <w:p w:rsidR="00EA2715" w:rsidRDefault="002F15C6">
      <w:pPr>
        <w:spacing w:before="18" w:line="240" w:lineRule="exact"/>
        <w:ind w:left="820" w:right="448" w:hanging="360"/>
        <w:rPr>
          <w:sz w:val="22"/>
          <w:szCs w:val="22"/>
        </w:rPr>
      </w:pPr>
      <w:r>
        <w:pict>
          <v:shape id="_x0000_i1066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pacing w:val="-1"/>
          <w:sz w:val="22"/>
          <w:szCs w:val="22"/>
        </w:rPr>
        <w:t>D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op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ent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co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, 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2"/>
          <w:sz w:val="22"/>
          <w:szCs w:val="22"/>
        </w:rPr>
        <w:t>u</w:t>
      </w:r>
      <w:r w:rsidR="00274E84">
        <w:rPr>
          <w:sz w:val="22"/>
          <w:szCs w:val="22"/>
        </w:rPr>
        <w:t>d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 cu</w:t>
      </w:r>
      <w:r w:rsidR="00274E84">
        <w:rPr>
          <w:spacing w:val="-2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d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n s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 xml:space="preserve">e. </w:t>
      </w:r>
      <w:r w:rsidR="00274E84">
        <w:rPr>
          <w:spacing w:val="-1"/>
          <w:sz w:val="22"/>
          <w:szCs w:val="22"/>
        </w:rPr>
        <w:t>(</w:t>
      </w:r>
      <w:r w:rsidR="00274E84">
        <w:rPr>
          <w:spacing w:val="2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f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b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and</w:t>
      </w:r>
      <w:r w:rsidR="00274E84">
        <w:rPr>
          <w:spacing w:val="4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es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 s</w:t>
      </w:r>
      <w:r w:rsidR="00274E84">
        <w:rPr>
          <w:spacing w:val="1"/>
          <w:sz w:val="22"/>
          <w:szCs w:val="22"/>
        </w:rPr>
        <w:t>e</w:t>
      </w:r>
      <w:r w:rsidR="00274E84">
        <w:rPr>
          <w:sz w:val="22"/>
          <w:szCs w:val="22"/>
        </w:rPr>
        <w:t>p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un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>ed.)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nance.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b)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ccuracy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239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eans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cc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 co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dance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of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 xml:space="preserve">c) 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ont</w:t>
      </w:r>
      <w:r>
        <w:rPr>
          <w:b/>
          <w:spacing w:val="1"/>
          <w:sz w:val="22"/>
          <w:szCs w:val="22"/>
        </w:rPr>
        <w:t>r</w:t>
      </w:r>
      <w:r>
        <w:rPr>
          <w:b/>
          <w:sz w:val="22"/>
          <w:szCs w:val="22"/>
        </w:rPr>
        <w:t>ol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219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d)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z w:val="22"/>
          <w:szCs w:val="22"/>
        </w:rPr>
        <w:t>Secur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y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42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n,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nce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 We 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 xml:space="preserve">e) 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va</w:t>
      </w:r>
      <w:r>
        <w:rPr>
          <w:b/>
          <w:spacing w:val="1"/>
          <w:sz w:val="22"/>
          <w:szCs w:val="22"/>
        </w:rPr>
        <w:t>il</w:t>
      </w:r>
      <w:r>
        <w:rPr>
          <w:b/>
          <w:sz w:val="22"/>
          <w:szCs w:val="22"/>
        </w:rPr>
        <w:t>a</w:t>
      </w:r>
      <w:r>
        <w:rPr>
          <w:b/>
          <w:spacing w:val="-3"/>
          <w:sz w:val="22"/>
          <w:szCs w:val="22"/>
        </w:rPr>
        <w:t>b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y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 w</w:t>
      </w: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"/>
          <w:sz w:val="22"/>
          <w:szCs w:val="22"/>
        </w:rPr>
        <w:t xml:space="preserve"> (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ff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so</w:t>
      </w:r>
      <w:r>
        <w:rPr>
          <w:spacing w:val="1"/>
          <w:sz w:val="22"/>
          <w:szCs w:val="22"/>
        </w:rPr>
        <w:t>ft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ce,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.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she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-2"/>
          <w:sz w:val="22"/>
          <w:szCs w:val="22"/>
        </w:rPr>
        <w:t>(</w:t>
      </w:r>
      <w:r>
        <w:rPr>
          <w:b/>
          <w:spacing w:val="3"/>
          <w:sz w:val="22"/>
          <w:szCs w:val="22"/>
        </w:rPr>
        <w:t>f</w:t>
      </w:r>
      <w:r>
        <w:rPr>
          <w:b/>
          <w:sz w:val="22"/>
          <w:szCs w:val="22"/>
        </w:rPr>
        <w:t xml:space="preserve">) </w:t>
      </w:r>
      <w:r>
        <w:rPr>
          <w:b/>
          <w:spacing w:val="28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li</w:t>
      </w:r>
      <w:r>
        <w:rPr>
          <w:b/>
          <w:sz w:val="22"/>
          <w:szCs w:val="22"/>
        </w:rPr>
        <w:t>a</w:t>
      </w:r>
      <w:r>
        <w:rPr>
          <w:b/>
          <w:spacing w:val="-3"/>
          <w:sz w:val="22"/>
          <w:szCs w:val="22"/>
        </w:rPr>
        <w:t>b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y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466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has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ong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and 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add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"</w:t>
      </w:r>
      <w:r>
        <w:rPr>
          <w:sz w:val="22"/>
          <w:szCs w:val="22"/>
        </w:rPr>
        <w:t>bac</w:t>
      </w:r>
      <w:r>
        <w:rPr>
          <w:spacing w:val="1"/>
          <w:sz w:val="22"/>
          <w:szCs w:val="22"/>
        </w:rPr>
        <w:t>k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up"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do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n,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su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pea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oad.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  <w:sectPr w:rsidR="00EA2715">
          <w:pgSz w:w="12240" w:h="15840"/>
          <w:pgMar w:top="1360" w:right="1400" w:bottom="280" w:left="1340" w:header="720" w:footer="720" w:gutter="0"/>
          <w:cols w:space="720"/>
        </w:sectPr>
      </w:pPr>
      <w:r>
        <w:rPr>
          <w:b/>
          <w:i/>
          <w:sz w:val="24"/>
          <w:szCs w:val="24"/>
        </w:rPr>
        <w:t xml:space="preserve">The </w:t>
      </w:r>
      <w:r>
        <w:rPr>
          <w:b/>
          <w:i/>
          <w:spacing w:val="-1"/>
          <w:sz w:val="24"/>
          <w:szCs w:val="24"/>
        </w:rPr>
        <w:t>De</w:t>
      </w:r>
      <w:r>
        <w:rPr>
          <w:b/>
          <w:i/>
          <w:sz w:val="24"/>
          <w:szCs w:val="24"/>
        </w:rPr>
        <w:t>sign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Pro</w:t>
      </w:r>
      <w:r>
        <w:rPr>
          <w:b/>
          <w:i/>
          <w:spacing w:val="-1"/>
          <w:sz w:val="24"/>
          <w:szCs w:val="24"/>
        </w:rPr>
        <w:t>ce</w:t>
      </w:r>
      <w:r>
        <w:rPr>
          <w:b/>
          <w:i/>
          <w:sz w:val="24"/>
          <w:szCs w:val="24"/>
        </w:rPr>
        <w:t>ss</w:t>
      </w:r>
    </w:p>
    <w:p w:rsidR="00EA2715" w:rsidRDefault="00274E84">
      <w:pPr>
        <w:spacing w:before="74"/>
        <w:ind w:left="100" w:right="66"/>
        <w:rPr>
          <w:sz w:val="22"/>
          <w:szCs w:val="22"/>
        </w:rPr>
      </w:pPr>
      <w:r>
        <w:rPr>
          <w:sz w:val="22"/>
          <w:szCs w:val="22"/>
        </w:rPr>
        <w:lastRenderedPageBreak/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s,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uch concep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one 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 a ba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a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em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s. Ho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uch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d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 can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ce,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ch w</w:t>
      </w: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duce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 add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do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econo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expe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,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z w:val="22"/>
          <w:szCs w:val="22"/>
        </w:rPr>
        <w:t>We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ook</w:t>
      </w:r>
      <w:r>
        <w:rPr>
          <w:spacing w:val="-2"/>
          <w:sz w:val="22"/>
          <w:szCs w:val="22"/>
        </w:rPr>
        <w:t xml:space="preserve"> 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ch we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ch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a)</w:t>
      </w:r>
      <w:r>
        <w:rPr>
          <w:b/>
          <w:spacing w:val="47"/>
          <w:sz w:val="22"/>
          <w:szCs w:val="22"/>
        </w:rPr>
        <w:t xml:space="preserve"> </w:t>
      </w:r>
      <w:r>
        <w:rPr>
          <w:b/>
          <w:sz w:val="22"/>
          <w:szCs w:val="22"/>
        </w:rPr>
        <w:t>Sta</w:t>
      </w:r>
      <w:r>
        <w:rPr>
          <w:b/>
          <w:spacing w:val="1"/>
          <w:sz w:val="22"/>
          <w:szCs w:val="22"/>
        </w:rPr>
        <w:t>r</w:t>
      </w:r>
      <w:r>
        <w:rPr>
          <w:b/>
          <w:sz w:val="22"/>
          <w:szCs w:val="22"/>
        </w:rPr>
        <w:t>t</w:t>
      </w:r>
      <w:r>
        <w:rPr>
          <w:b/>
          <w:spacing w:val="-4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wit</w:t>
      </w:r>
      <w:r>
        <w:rPr>
          <w:b/>
          <w:sz w:val="22"/>
          <w:szCs w:val="22"/>
        </w:rPr>
        <w:t>h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 xml:space="preserve">he </w:t>
      </w:r>
      <w:r>
        <w:rPr>
          <w:b/>
          <w:spacing w:val="-1"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su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271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ne app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oach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;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 We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ook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>he 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of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(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ced) and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(t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a)</w:t>
      </w:r>
      <w:r>
        <w:rPr>
          <w:b/>
          <w:spacing w:val="47"/>
          <w:sz w:val="22"/>
          <w:szCs w:val="22"/>
        </w:rPr>
        <w:t xml:space="preserve"> </w:t>
      </w:r>
      <w:proofErr w:type="spellStart"/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rga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proofErr w:type="spellEnd"/>
      <w:r>
        <w:rPr>
          <w:b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 xml:space="preserve">he 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100" w:right="214"/>
        <w:rPr>
          <w:sz w:val="22"/>
          <w:szCs w:val="22"/>
        </w:rPr>
      </w:pPr>
      <w:r>
        <w:rPr>
          <w:sz w:val="22"/>
          <w:szCs w:val="22"/>
        </w:rPr>
        <w:t>We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xed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each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we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uc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re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hea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c.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 bu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b)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si</w:t>
      </w:r>
      <w:r>
        <w:rPr>
          <w:b/>
          <w:sz w:val="22"/>
          <w:szCs w:val="22"/>
        </w:rPr>
        <w:t>gn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og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cal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sy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m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 xml:space="preserve">c) 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si</w:t>
      </w:r>
      <w:r>
        <w:rPr>
          <w:b/>
          <w:sz w:val="22"/>
          <w:szCs w:val="22"/>
        </w:rPr>
        <w:t>gn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 p</w:t>
      </w:r>
      <w:r>
        <w:rPr>
          <w:b/>
          <w:spacing w:val="-1"/>
          <w:sz w:val="22"/>
          <w:szCs w:val="22"/>
        </w:rPr>
        <w:t>h</w:t>
      </w:r>
      <w:r>
        <w:rPr>
          <w:b/>
          <w:spacing w:val="-2"/>
          <w:sz w:val="22"/>
          <w:szCs w:val="22"/>
        </w:rPr>
        <w:t>y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al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sy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m</w:t>
      </w:r>
    </w:p>
    <w:p w:rsidR="00EA2715" w:rsidRDefault="00EA2715">
      <w:pPr>
        <w:spacing w:before="3" w:line="140" w:lineRule="exact"/>
        <w:rPr>
          <w:sz w:val="14"/>
          <w:szCs w:val="14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line="240" w:lineRule="exact"/>
        <w:ind w:left="100" w:right="223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s. 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: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ns;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 </w:t>
      </w:r>
      <w:r>
        <w:rPr>
          <w:spacing w:val="2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unde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s;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und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;</w:t>
      </w:r>
    </w:p>
    <w:p w:rsidR="00EA2715" w:rsidRDefault="00274E84">
      <w:pPr>
        <w:spacing w:before="1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 w:right="214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em so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e.</w:t>
      </w:r>
      <w:r>
        <w:rPr>
          <w:spacing w:val="4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ac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ed, b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 ad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e.</w:t>
      </w:r>
    </w:p>
    <w:p w:rsidR="00EA2715" w:rsidRDefault="00EA2715">
      <w:pPr>
        <w:spacing w:before="4" w:line="160" w:lineRule="exact"/>
        <w:rPr>
          <w:sz w:val="17"/>
          <w:szCs w:val="17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4.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SYSTEM DES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IG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SP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ECIFI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C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ATION</w:t>
      </w:r>
    </w:p>
    <w:p w:rsidR="00EA2715" w:rsidRDefault="00EA2715">
      <w:pPr>
        <w:spacing w:line="200" w:lineRule="exact"/>
      </w:pPr>
    </w:p>
    <w:p w:rsidR="00EA2715" w:rsidRDefault="00EA2715">
      <w:pPr>
        <w:spacing w:before="1" w:line="200" w:lineRule="exact"/>
      </w:pPr>
    </w:p>
    <w:p w:rsidR="00EA2715" w:rsidRDefault="00274E84">
      <w:pPr>
        <w:ind w:left="100" w:right="474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uces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io</w:t>
      </w:r>
      <w:r>
        <w:rPr>
          <w:sz w:val="22"/>
          <w:szCs w:val="22"/>
        </w:rPr>
        <w:t xml:space="preserve">n.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de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bes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h</w:t>
      </w:r>
      <w:r>
        <w:rPr>
          <w:b/>
          <w:spacing w:val="-3"/>
          <w:sz w:val="22"/>
          <w:szCs w:val="22"/>
        </w:rPr>
        <w:t>a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exa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h</w:t>
      </w:r>
      <w:r>
        <w:rPr>
          <w:b/>
          <w:spacing w:val="-3"/>
          <w:sz w:val="22"/>
          <w:szCs w:val="22"/>
        </w:rPr>
        <w:t>o</w:t>
      </w:r>
      <w:r>
        <w:rPr>
          <w:b/>
          <w:sz w:val="22"/>
          <w:szCs w:val="22"/>
        </w:rPr>
        <w:t>w</w:t>
      </w:r>
      <w:r>
        <w:rPr>
          <w:b/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eet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994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an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  <w:sectPr w:rsidR="00EA2715">
          <w:pgSz w:w="12240" w:h="15840"/>
          <w:pgMar w:top="1360" w:right="1340" w:bottom="280" w:left="1340" w:header="720" w:footer="720" w:gutter="0"/>
          <w:cols w:space="720"/>
        </w:sect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a)</w:t>
      </w:r>
      <w:r>
        <w:rPr>
          <w:b/>
          <w:spacing w:val="47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G</w:t>
      </w:r>
      <w:r>
        <w:rPr>
          <w:b/>
          <w:sz w:val="22"/>
          <w:szCs w:val="22"/>
        </w:rPr>
        <w:t>eneral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v</w:t>
      </w:r>
      <w:r>
        <w:rPr>
          <w:b/>
          <w:sz w:val="22"/>
          <w:szCs w:val="22"/>
        </w:rPr>
        <w:t>er</w:t>
      </w:r>
      <w:r>
        <w:rPr>
          <w:b/>
          <w:spacing w:val="-2"/>
          <w:sz w:val="22"/>
          <w:szCs w:val="22"/>
        </w:rPr>
        <w:t>v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w</w:t>
      </w:r>
    </w:p>
    <w:p w:rsidR="00EA2715" w:rsidRDefault="00274E84">
      <w:pPr>
        <w:spacing w:before="74"/>
        <w:ind w:left="100" w:right="233"/>
        <w:rPr>
          <w:sz w:val="22"/>
          <w:szCs w:val="22"/>
        </w:rPr>
      </w:pPr>
      <w:r>
        <w:rPr>
          <w:spacing w:val="2"/>
          <w:sz w:val="22"/>
          <w:szCs w:val="22"/>
        </w:rPr>
        <w:lastRenderedPageBreak/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uch de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 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and wi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 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sophy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and des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 xml:space="preserve">ace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 Fa</w:t>
      </w:r>
      <w:r>
        <w:rPr>
          <w:spacing w:val="1"/>
          <w:sz w:val="22"/>
          <w:szCs w:val="22"/>
        </w:rPr>
        <w:t>ci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7" w:line="200" w:lineRule="exact"/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b)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z w:val="22"/>
          <w:szCs w:val="22"/>
        </w:rPr>
        <w:t>Sys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per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on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705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ach bus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 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274E84">
      <w:pPr>
        <w:spacing w:before="3" w:line="240" w:lineRule="exact"/>
        <w:ind w:left="100" w:right="479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en. Es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show how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d. Ea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</w:p>
    <w:p w:rsidR="00EA2715" w:rsidRDefault="00274E84">
      <w:pPr>
        <w:spacing w:before="2" w:line="240" w:lineRule="exact"/>
        <w:ind w:left="100" w:right="209"/>
        <w:rPr>
          <w:sz w:val="22"/>
          <w:szCs w:val="22"/>
        </w:rPr>
      </w:pPr>
      <w:proofErr w:type="gramStart"/>
      <w:r>
        <w:rPr>
          <w:sz w:val="22"/>
          <w:szCs w:val="22"/>
        </w:rPr>
        <w:t>shown</w:t>
      </w:r>
      <w:proofErr w:type="gramEnd"/>
      <w:r>
        <w:rPr>
          <w:sz w:val="22"/>
          <w:szCs w:val="22"/>
        </w:rPr>
        <w:t xml:space="preserve">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Exact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be</w:t>
      </w:r>
      <w:r>
        <w:rPr>
          <w:sz w:val="22"/>
          <w:szCs w:val="22"/>
        </w:rPr>
        <w:t>d,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1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eco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ent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of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 xml:space="preserve">c) 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H</w:t>
      </w:r>
      <w:r>
        <w:rPr>
          <w:b/>
          <w:sz w:val="22"/>
          <w:szCs w:val="22"/>
        </w:rPr>
        <w:t>ar</w:t>
      </w:r>
      <w:r>
        <w:rPr>
          <w:b/>
          <w:spacing w:val="-2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 xml:space="preserve">e and 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w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re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1"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79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wh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new ap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pa</w:t>
      </w:r>
      <w:r>
        <w:rPr>
          <w:spacing w:val="1"/>
          <w:sz w:val="22"/>
          <w:szCs w:val="22"/>
        </w:rPr>
        <w:t>rti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new hardw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</w:p>
    <w:p w:rsidR="00EA2715" w:rsidRDefault="00274E84">
      <w:pPr>
        <w:spacing w:before="1" w:line="240" w:lineRule="exact"/>
        <w:ind w:left="100" w:right="445"/>
        <w:rPr>
          <w:sz w:val="22"/>
          <w:szCs w:val="22"/>
        </w:rPr>
      </w:pPr>
      <w:proofErr w:type="gramStart"/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ed.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ex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qu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1"/>
          <w:sz w:val="22"/>
          <w:szCs w:val="22"/>
        </w:rPr>
        <w:t>ft</w:t>
      </w:r>
      <w:r>
        <w:rPr>
          <w:spacing w:val="-3"/>
          <w:sz w:val="22"/>
          <w:szCs w:val="22"/>
        </w:rPr>
        <w:t>w</w:t>
      </w:r>
      <w:r>
        <w:rPr>
          <w:spacing w:val="4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d)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utp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ayo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de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 xml:space="preserve">e) 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z w:val="22"/>
          <w:szCs w:val="22"/>
        </w:rPr>
        <w:t>Input Layo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479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de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so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ude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a.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-2"/>
          <w:sz w:val="22"/>
          <w:szCs w:val="22"/>
        </w:rPr>
        <w:t>(</w:t>
      </w:r>
      <w:r>
        <w:rPr>
          <w:b/>
          <w:spacing w:val="3"/>
          <w:sz w:val="22"/>
          <w:szCs w:val="22"/>
        </w:rPr>
        <w:t>f</w:t>
      </w:r>
      <w:r>
        <w:rPr>
          <w:b/>
          <w:sz w:val="22"/>
          <w:szCs w:val="22"/>
        </w:rPr>
        <w:t xml:space="preserve">) </w:t>
      </w:r>
      <w:r>
        <w:rPr>
          <w:b/>
          <w:spacing w:val="28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 St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rage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fi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ns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396"/>
        <w:rPr>
          <w:sz w:val="22"/>
          <w:szCs w:val="22"/>
        </w:rPr>
      </w:pPr>
      <w:r>
        <w:rPr>
          <w:sz w:val="22"/>
          <w:szCs w:val="22"/>
        </w:rPr>
        <w:t>Exact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ns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or 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en.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g)</w:t>
      </w:r>
      <w:r>
        <w:rPr>
          <w:b/>
          <w:spacing w:val="47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ed S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ec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ons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108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ns.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For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or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en: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rog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;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;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;</w:t>
      </w:r>
    </w:p>
    <w:p w:rsidR="00EA2715" w:rsidRDefault="00274E84">
      <w:pPr>
        <w:spacing w:before="5" w:line="240" w:lineRule="exact"/>
        <w:ind w:left="820" w:right="321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A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ed, e.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 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ev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ae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  <w:sectPr w:rsidR="00EA2715">
          <w:pgSz w:w="12240" w:h="15840"/>
          <w:pgMar w:top="1360" w:right="1340" w:bottom="280" w:left="1340" w:header="720" w:footer="720" w:gutter="0"/>
          <w:cols w:space="720"/>
        </w:sect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h)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z w:val="22"/>
          <w:szCs w:val="22"/>
        </w:rPr>
        <w:t>Manual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Pro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edur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</w:p>
    <w:p w:rsidR="00EA2715" w:rsidRDefault="00274E84">
      <w:pPr>
        <w:spacing w:before="74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lastRenderedPageBreak/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proofErr w:type="spellStart"/>
      <w:r>
        <w:rPr>
          <w:b/>
          <w:spacing w:val="1"/>
          <w:sz w:val="22"/>
          <w:szCs w:val="22"/>
        </w:rPr>
        <w:t>i</w:t>
      </w:r>
      <w:proofErr w:type="spellEnd"/>
      <w:r>
        <w:rPr>
          <w:b/>
          <w:sz w:val="22"/>
          <w:szCs w:val="22"/>
        </w:rPr>
        <w:t xml:space="preserve">) </w:t>
      </w:r>
      <w:r>
        <w:rPr>
          <w:b/>
          <w:spacing w:val="40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eq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250"/>
        <w:rPr>
          <w:sz w:val="22"/>
          <w:szCs w:val="22"/>
        </w:rPr>
      </w:pP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can beco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ha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 con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no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,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 do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 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b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1"/>
          <w:sz w:val="22"/>
          <w:szCs w:val="22"/>
        </w:rPr>
        <w:t xml:space="preserve"> m</w:t>
      </w:r>
      <w:r>
        <w:rPr>
          <w:sz w:val="22"/>
          <w:szCs w:val="22"/>
        </w:rPr>
        <w:t>anu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(j</w:t>
      </w:r>
      <w:r>
        <w:rPr>
          <w:b/>
          <w:sz w:val="22"/>
          <w:szCs w:val="22"/>
        </w:rPr>
        <w:t xml:space="preserve">) </w:t>
      </w:r>
      <w:r>
        <w:rPr>
          <w:b/>
          <w:spacing w:val="28"/>
          <w:sz w:val="22"/>
          <w:szCs w:val="22"/>
        </w:rPr>
        <w:t xml:space="preserve"> </w:t>
      </w:r>
      <w:r>
        <w:rPr>
          <w:b/>
          <w:sz w:val="22"/>
          <w:szCs w:val="22"/>
        </w:rPr>
        <w:t>Sys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t-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oced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100" w:right="215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new, 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anual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 h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onc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>- and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, but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echan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ar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 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78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echan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wi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anual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proofErr w:type="spellStart"/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se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s,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cl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ur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c.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so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uch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own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k)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G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os</w:t>
      </w:r>
      <w:r>
        <w:rPr>
          <w:b/>
          <w:spacing w:val="1"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 xml:space="preserve">ry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3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437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on 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46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(l</w:t>
      </w:r>
      <w:r>
        <w:rPr>
          <w:b/>
          <w:sz w:val="22"/>
          <w:szCs w:val="22"/>
        </w:rPr>
        <w:t xml:space="preserve">) </w:t>
      </w:r>
      <w:r>
        <w:rPr>
          <w:b/>
          <w:spacing w:val="40"/>
          <w:sz w:val="22"/>
          <w:szCs w:val="22"/>
        </w:rPr>
        <w:t xml:space="preserve"> </w:t>
      </w:r>
      <w:r>
        <w:rPr>
          <w:b/>
          <w:sz w:val="22"/>
          <w:szCs w:val="22"/>
        </w:rPr>
        <w:t>Index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a c</w:t>
      </w:r>
      <w:r>
        <w:rPr>
          <w:spacing w:val="2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ex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dex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d.</w:t>
      </w:r>
    </w:p>
    <w:p w:rsidR="00EA2715" w:rsidRDefault="00EA2715">
      <w:pPr>
        <w:spacing w:line="200" w:lineRule="exact"/>
      </w:pPr>
    </w:p>
    <w:p w:rsidR="00EA2715" w:rsidRDefault="00EA2715">
      <w:pPr>
        <w:spacing w:before="1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4.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4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DES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IG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CO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DERA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IO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</w:p>
    <w:p w:rsidR="00EA2715" w:rsidRDefault="00EA2715">
      <w:pPr>
        <w:spacing w:line="200" w:lineRule="exact"/>
      </w:pPr>
    </w:p>
    <w:p w:rsidR="00EA2715" w:rsidRDefault="00EA2715">
      <w:pPr>
        <w:spacing w:before="4" w:line="200" w:lineRule="exact"/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p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z w:val="24"/>
          <w:szCs w:val="24"/>
        </w:rPr>
        <w:t>t D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sign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196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awar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ons: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ner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echa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 xml:space="preserve"> 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: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820" w:right="379" w:hanging="36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 xml:space="preserve">a) 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ap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li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ble</w:t>
      </w:r>
      <w:r>
        <w:rPr>
          <w:b/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po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epa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820" w:right="466" w:hanging="36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b)</w:t>
      </w:r>
      <w:r>
        <w:rPr>
          <w:spacing w:val="4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co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t-</w:t>
      </w:r>
      <w:r>
        <w:rPr>
          <w:b/>
          <w:spacing w:val="-2"/>
          <w:sz w:val="22"/>
          <w:szCs w:val="22"/>
        </w:rPr>
        <w:t>ef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ti</w:t>
      </w:r>
      <w:r>
        <w:rPr>
          <w:b/>
          <w:spacing w:val="-2"/>
          <w:sz w:val="22"/>
          <w:szCs w:val="22"/>
        </w:rPr>
        <w:t>v</w:t>
      </w:r>
      <w:r>
        <w:rPr>
          <w:b/>
          <w:spacing w:val="1"/>
          <w:sz w:val="22"/>
          <w:szCs w:val="22"/>
        </w:rPr>
        <w:t>e</w:t>
      </w:r>
      <w:r>
        <w:rPr>
          <w:sz w:val="22"/>
          <w:szCs w:val="22"/>
        </w:rPr>
        <w:t>;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it</w:t>
      </w:r>
      <w:r>
        <w:rPr>
          <w:sz w:val="22"/>
          <w:szCs w:val="22"/>
        </w:rPr>
        <w:t xml:space="preserve">y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s, 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occu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. 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£10,000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er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ear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on a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rr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>r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£5,0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>0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wo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£1,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>00 per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820" w:right="173" w:hanging="360"/>
        <w:rPr>
          <w:sz w:val="22"/>
          <w:szCs w:val="22"/>
        </w:rPr>
        <w:sectPr w:rsidR="00EA2715">
          <w:pgSz w:w="12240" w:h="15840"/>
          <w:pgMar w:top="1360" w:right="1320" w:bottom="280" w:left="1340" w:header="720" w:footer="720" w:gutter="0"/>
          <w:cols w:space="720"/>
        </w:sect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 xml:space="preserve">c) 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aph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al 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oc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r>
        <w:rPr>
          <w:b/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2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cho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n.</w:t>
      </w:r>
    </w:p>
    <w:p w:rsidR="00EA2715" w:rsidRDefault="00274E84">
      <w:pPr>
        <w:spacing w:before="78" w:line="240" w:lineRule="exact"/>
        <w:ind w:left="820" w:right="73" w:hanging="360"/>
        <w:rPr>
          <w:sz w:val="22"/>
          <w:szCs w:val="22"/>
        </w:rPr>
      </w:pPr>
      <w:r>
        <w:rPr>
          <w:spacing w:val="1"/>
          <w:sz w:val="22"/>
          <w:szCs w:val="22"/>
        </w:rPr>
        <w:lastRenderedPageBreak/>
        <w:t>(</w:t>
      </w:r>
      <w:r>
        <w:rPr>
          <w:sz w:val="22"/>
          <w:szCs w:val="22"/>
        </w:rPr>
        <w:t>d)</w:t>
      </w:r>
      <w:r>
        <w:rPr>
          <w:spacing w:val="4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sponse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 cap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939"/>
        <w:rPr>
          <w:sz w:val="22"/>
          <w:szCs w:val="22"/>
        </w:rPr>
      </w:pPr>
      <w:r>
        <w:rPr>
          <w:sz w:val="22"/>
          <w:szCs w:val="22"/>
        </w:rPr>
        <w:t xml:space="preserve">So,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as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conc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? 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proofErr w:type="spell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s: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 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proofErr w:type="spellStart"/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  <w:proofErr w:type="spellEnd"/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;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proofErr w:type="spellStart"/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  <w:proofErr w:type="spellEnd"/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m</w:t>
      </w:r>
      <w:r>
        <w:rPr>
          <w:sz w:val="22"/>
          <w:szCs w:val="22"/>
        </w:rPr>
        <w:t>anua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;</w:t>
      </w:r>
    </w:p>
    <w:p w:rsidR="00EA2715" w:rsidRDefault="00274E84">
      <w:pPr>
        <w:spacing w:before="1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 </w:t>
      </w:r>
      <w:r>
        <w:rPr>
          <w:spacing w:val="22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so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work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as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;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  <w:proofErr w:type="spellEnd"/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s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EA2715">
      <w:pPr>
        <w:spacing w:before="8" w:line="100" w:lineRule="exact"/>
        <w:rPr>
          <w:sz w:val="10"/>
          <w:szCs w:val="10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Ou</w:t>
      </w:r>
      <w:r>
        <w:rPr>
          <w:b/>
          <w:i/>
          <w:spacing w:val="1"/>
          <w:sz w:val="24"/>
          <w:szCs w:val="24"/>
        </w:rPr>
        <w:t>t</w:t>
      </w:r>
      <w:r>
        <w:rPr>
          <w:b/>
          <w:i/>
          <w:sz w:val="24"/>
          <w:szCs w:val="24"/>
        </w:rPr>
        <w:t>p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z w:val="24"/>
          <w:szCs w:val="24"/>
        </w:rPr>
        <w:t>t D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sign</w:t>
      </w:r>
    </w:p>
    <w:p w:rsidR="00EA2715" w:rsidRDefault="00EA2715">
      <w:pPr>
        <w:spacing w:before="14" w:line="260" w:lineRule="exact"/>
        <w:rPr>
          <w:sz w:val="26"/>
          <w:szCs w:val="26"/>
        </w:rPr>
      </w:pPr>
    </w:p>
    <w:p w:rsidR="00EA2715" w:rsidRDefault="00274E84">
      <w:pPr>
        <w:ind w:left="100" w:right="295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 be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hand,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pac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 p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ee.</w:t>
      </w:r>
    </w:p>
    <w:p w:rsidR="00EA2715" w:rsidRDefault="00EA2715">
      <w:pPr>
        <w:spacing w:line="200" w:lineRule="exact"/>
      </w:pPr>
    </w:p>
    <w:p w:rsidR="00EA2715" w:rsidRDefault="00EA2715">
      <w:pPr>
        <w:spacing w:before="19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4.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5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H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UMA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-COMP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U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TER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TER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F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CE</w:t>
      </w:r>
    </w:p>
    <w:p w:rsidR="00EA2715" w:rsidRDefault="00EA2715">
      <w:pPr>
        <w:spacing w:before="12" w:line="280" w:lineRule="exact"/>
        <w:rPr>
          <w:sz w:val="28"/>
          <w:szCs w:val="28"/>
        </w:rPr>
      </w:pPr>
    </w:p>
    <w:p w:rsidR="00EA2715" w:rsidRDefault="00274E84">
      <w:pPr>
        <w:spacing w:line="240" w:lineRule="exact"/>
        <w:ind w:left="100" w:right="152"/>
        <w:rPr>
          <w:sz w:val="22"/>
          <w:szCs w:val="22"/>
        </w:rPr>
      </w:pP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ach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wh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h</w:t>
      </w:r>
      <w:r>
        <w:rPr>
          <w:b/>
          <w:sz w:val="22"/>
          <w:szCs w:val="22"/>
        </w:rPr>
        <w:t>uma</w:t>
      </w:r>
      <w:r>
        <w:rPr>
          <w:b/>
          <w:spacing w:val="1"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-</w:t>
      </w:r>
      <w:r>
        <w:rPr>
          <w:b/>
          <w:sz w:val="22"/>
          <w:szCs w:val="22"/>
        </w:rPr>
        <w:t>co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 xml:space="preserve">r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H</w:t>
      </w:r>
      <w:r>
        <w:rPr>
          <w:b/>
          <w:spacing w:val="-3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I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be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;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ach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 how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ach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ds;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e;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ach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V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C</w:t>
      </w:r>
      <w:r>
        <w:rPr>
          <w:b/>
          <w:i/>
          <w:spacing w:val="-2"/>
          <w:sz w:val="24"/>
          <w:szCs w:val="24"/>
        </w:rPr>
        <w:t>o</w:t>
      </w:r>
      <w:r>
        <w:rPr>
          <w:b/>
          <w:i/>
          <w:sz w:val="24"/>
          <w:szCs w:val="24"/>
        </w:rPr>
        <w:t>m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nd</w:t>
      </w:r>
      <w:r>
        <w:rPr>
          <w:b/>
          <w:i/>
          <w:spacing w:val="-1"/>
          <w:sz w:val="24"/>
          <w:szCs w:val="24"/>
        </w:rPr>
        <w:t>-</w:t>
      </w:r>
      <w:r>
        <w:rPr>
          <w:b/>
          <w:i/>
          <w:sz w:val="24"/>
          <w:szCs w:val="24"/>
        </w:rPr>
        <w:t>driv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ter</w:t>
      </w:r>
      <w:r>
        <w:rPr>
          <w:b/>
          <w:i/>
          <w:spacing w:val="-3"/>
          <w:sz w:val="24"/>
          <w:szCs w:val="24"/>
        </w:rPr>
        <w:t>f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-1"/>
          <w:sz w:val="24"/>
          <w:szCs w:val="24"/>
        </w:rPr>
        <w:t>ce</w:t>
      </w:r>
      <w:r>
        <w:rPr>
          <w:b/>
          <w:i/>
          <w:sz w:val="24"/>
          <w:szCs w:val="24"/>
        </w:rPr>
        <w:t>s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104"/>
        <w:rPr>
          <w:sz w:val="22"/>
          <w:szCs w:val="22"/>
        </w:rPr>
      </w:pP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a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and 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pon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and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boa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mm</w:t>
      </w:r>
      <w:r>
        <w:rPr>
          <w:sz w:val="22"/>
          <w:szCs w:val="22"/>
        </w:rPr>
        <w:t>and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oces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been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oped wh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3"/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and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. For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ance,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l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UN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ul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and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ex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ands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can be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ence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and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274E84">
      <w:pPr>
        <w:spacing w:before="2" w:line="240" w:lineRule="exact"/>
        <w:ind w:left="100" w:right="242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 wh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ean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e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ands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st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5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exec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 w:right="336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di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adva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ages</w:t>
      </w:r>
      <w:r>
        <w:rPr>
          <w:b/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nds.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dd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and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nos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 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232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nex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ced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ul con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ch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and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 M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ul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a </w:t>
      </w:r>
      <w:r>
        <w:rPr>
          <w:spacing w:val="-2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, a</w:t>
      </w:r>
      <w:r>
        <w:rPr>
          <w:spacing w:val="1"/>
          <w:sz w:val="22"/>
          <w:szCs w:val="22"/>
        </w:rPr>
        <w:t>lt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 s</w:t>
      </w:r>
      <w:r>
        <w:rPr>
          <w:spacing w:val="-2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ede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and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>s who</w:t>
      </w:r>
      <w:r>
        <w:rPr>
          <w:spacing w:val="-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han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ach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Men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pacing w:val="-1"/>
          <w:sz w:val="24"/>
          <w:szCs w:val="24"/>
        </w:rPr>
        <w:t>-</w:t>
      </w:r>
      <w:r>
        <w:rPr>
          <w:b/>
          <w:i/>
          <w:sz w:val="24"/>
          <w:szCs w:val="24"/>
        </w:rPr>
        <w:t>driv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ter</w:t>
      </w:r>
      <w:r>
        <w:rPr>
          <w:b/>
          <w:i/>
          <w:spacing w:val="-1"/>
          <w:sz w:val="24"/>
          <w:szCs w:val="24"/>
        </w:rPr>
        <w:t>f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-1"/>
          <w:sz w:val="24"/>
          <w:szCs w:val="24"/>
        </w:rPr>
        <w:t>ce</w:t>
      </w:r>
      <w:r>
        <w:rPr>
          <w:b/>
          <w:i/>
          <w:sz w:val="24"/>
          <w:szCs w:val="24"/>
        </w:rPr>
        <w:t>s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127"/>
        <w:rPr>
          <w:sz w:val="22"/>
          <w:szCs w:val="22"/>
        </w:rPr>
        <w:sectPr w:rsidR="00EA2715">
          <w:pgSz w:w="12240" w:h="15840"/>
          <w:pgMar w:top="1360" w:right="1340" w:bottom="280" w:left="1340" w:header="720" w:footer="720" w:gutter="0"/>
          <w:cols w:space="720"/>
        </w:sect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3"/>
          <w:sz w:val="22"/>
          <w:szCs w:val="22"/>
        </w:rPr>
        <w:t>u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us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one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cho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 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ch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boa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 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ouse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cho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 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ouc</w:t>
      </w:r>
      <w:r>
        <w:rPr>
          <w:spacing w:val="1"/>
          <w:sz w:val="22"/>
          <w:szCs w:val="22"/>
        </w:rPr>
        <w:t>h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ns,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by 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on.</w:t>
      </w:r>
    </w:p>
    <w:p w:rsidR="00EA2715" w:rsidRDefault="00EA2715">
      <w:pPr>
        <w:spacing w:before="4" w:line="160" w:lineRule="exact"/>
        <w:rPr>
          <w:sz w:val="17"/>
          <w:szCs w:val="17"/>
        </w:rPr>
      </w:pPr>
    </w:p>
    <w:p w:rsidR="00EA2715" w:rsidRDefault="00274E84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ar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ns:</w:t>
      </w:r>
    </w:p>
    <w:p w:rsidR="00EA2715" w:rsidRDefault="00274E84">
      <w:pPr>
        <w:spacing w:before="1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ands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who 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nnot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</w:t>
      </w:r>
    </w:p>
    <w:p w:rsidR="00EA2715" w:rsidRDefault="00274E84">
      <w:pPr>
        <w:spacing w:before="1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 </w:t>
      </w:r>
      <w:r>
        <w:rPr>
          <w:spacing w:val="22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pos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an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 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p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ch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1855"/>
        <w:rPr>
          <w:sz w:val="22"/>
          <w:szCs w:val="22"/>
        </w:rPr>
      </w:pPr>
      <w:r>
        <w:rPr>
          <w:sz w:val="22"/>
          <w:szCs w:val="22"/>
        </w:rPr>
        <w:t>Expe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 xml:space="preserve">nd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enu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>han co</w:t>
      </w:r>
      <w:r>
        <w:rPr>
          <w:spacing w:val="-4"/>
          <w:sz w:val="22"/>
          <w:szCs w:val="22"/>
        </w:rPr>
        <w:t>mm</w:t>
      </w:r>
      <w:r>
        <w:rPr>
          <w:sz w:val="22"/>
          <w:szCs w:val="22"/>
        </w:rPr>
        <w:t>an</w:t>
      </w:r>
      <w:r>
        <w:rPr>
          <w:spacing w:val="4"/>
          <w:sz w:val="22"/>
          <w:szCs w:val="22"/>
        </w:rPr>
        <w:t>d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u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d</w:t>
      </w:r>
      <w:r>
        <w:rPr>
          <w:b/>
          <w:spacing w:val="-3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 xml:space="preserve">n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po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up</w:t>
      </w:r>
      <w:r>
        <w:rPr>
          <w:sz w:val="22"/>
          <w:szCs w:val="22"/>
        </w:rPr>
        <w:t>.</w:t>
      </w:r>
    </w:p>
    <w:p w:rsidR="00EA2715" w:rsidRDefault="00274E84">
      <w:pPr>
        <w:spacing w:before="2" w:line="240" w:lineRule="exact"/>
        <w:ind w:left="820" w:right="515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do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enu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on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nuo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p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ck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up a </w:t>
      </w:r>
      <w:r>
        <w:rPr>
          <w:spacing w:val="1"/>
          <w:sz w:val="22"/>
          <w:szCs w:val="22"/>
        </w:rPr>
        <w:t>ti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enu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appe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napp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ed.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pop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 xml:space="preserve">up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enu appea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Graphical Us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r 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ter</w:t>
      </w:r>
      <w:r>
        <w:rPr>
          <w:b/>
          <w:i/>
          <w:spacing w:val="-1"/>
          <w:sz w:val="24"/>
          <w:szCs w:val="24"/>
        </w:rPr>
        <w:t>f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c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s (</w:t>
      </w:r>
      <w:r>
        <w:rPr>
          <w:b/>
          <w:i/>
          <w:spacing w:val="-1"/>
          <w:sz w:val="24"/>
          <w:szCs w:val="24"/>
        </w:rPr>
        <w:t>G</w:t>
      </w:r>
      <w:r>
        <w:rPr>
          <w:b/>
          <w:i/>
          <w:sz w:val="24"/>
          <w:szCs w:val="24"/>
        </w:rPr>
        <w:t>UI)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91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U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 xml:space="preserve">e now 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on </w:t>
      </w:r>
      <w:r>
        <w:rPr>
          <w:spacing w:val="3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 of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ace.</w:t>
      </w:r>
      <w:r>
        <w:rPr>
          <w:spacing w:val="-2"/>
          <w:sz w:val="22"/>
          <w:szCs w:val="22"/>
        </w:rPr>
        <w:t xml:space="preserve"> 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MPs 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 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now co</w:t>
      </w:r>
      <w:r>
        <w:rPr>
          <w:spacing w:val="-2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new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de a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I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127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pacing w:val="-2"/>
          <w:sz w:val="22"/>
          <w:szCs w:val="22"/>
        </w:rPr>
        <w:t>a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G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oach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ook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new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and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GU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e,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exp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enced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can 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swi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ch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 w:right="22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and W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MP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opu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eca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ea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ha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lti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cr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3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</w:t>
      </w:r>
      <w:r>
        <w:rPr>
          <w:spacing w:val="3"/>
          <w:sz w:val="22"/>
          <w:szCs w:val="22"/>
        </w:rPr>
        <w:t>d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s.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pacing w:val="-2"/>
          <w:sz w:val="24"/>
          <w:szCs w:val="24"/>
        </w:rPr>
        <w:t>V</w:t>
      </w:r>
      <w:r>
        <w:rPr>
          <w:b/>
          <w:i/>
          <w:sz w:val="24"/>
          <w:szCs w:val="24"/>
        </w:rPr>
        <w:t>oice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71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on.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se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ands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ends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ands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qu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ed.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r</w:t>
      </w:r>
      <w:r>
        <w:rPr>
          <w:b/>
          <w:i/>
          <w:spacing w:val="-1"/>
          <w:sz w:val="24"/>
          <w:szCs w:val="24"/>
        </w:rPr>
        <w:t>ee</w:t>
      </w:r>
      <w:r>
        <w:rPr>
          <w:b/>
          <w:i/>
          <w:sz w:val="24"/>
          <w:szCs w:val="24"/>
        </w:rPr>
        <w:t>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D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sign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in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Pra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e</w:t>
      </w:r>
    </w:p>
    <w:p w:rsidR="00EA2715" w:rsidRDefault="00EA2715">
      <w:pPr>
        <w:spacing w:before="14" w:line="260" w:lineRule="exact"/>
        <w:rPr>
          <w:sz w:val="26"/>
          <w:szCs w:val="26"/>
        </w:rPr>
      </w:pPr>
    </w:p>
    <w:p w:rsidR="00EA2715" w:rsidRDefault="00274E84">
      <w:pPr>
        <w:ind w:left="100" w:right="62"/>
        <w:rPr>
          <w:sz w:val="22"/>
          <w:szCs w:val="22"/>
        </w:rPr>
      </w:pPr>
      <w:r>
        <w:rPr>
          <w:sz w:val="22"/>
          <w:szCs w:val="22"/>
        </w:rPr>
        <w:t>Mo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ude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cr</w:t>
      </w:r>
      <w:r>
        <w:rPr>
          <w:sz w:val="22"/>
          <w:szCs w:val="22"/>
        </w:rPr>
        <w:t>een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boa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d,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unn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boa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pon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 appe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een.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een,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146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a)</w:t>
      </w:r>
      <w:r>
        <w:rPr>
          <w:b/>
          <w:spacing w:val="47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 </w:t>
      </w:r>
      <w:r>
        <w:rPr>
          <w:b/>
          <w:spacing w:val="-3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1"/>
          <w:sz w:val="22"/>
          <w:szCs w:val="22"/>
        </w:rPr>
        <w:t xml:space="preserve"> t</w:t>
      </w:r>
      <w:r>
        <w:rPr>
          <w:b/>
          <w:spacing w:val="-3"/>
          <w:sz w:val="22"/>
          <w:szCs w:val="22"/>
        </w:rPr>
        <w:t>h</w:t>
      </w:r>
      <w:r>
        <w:rPr>
          <w:b/>
          <w:sz w:val="22"/>
          <w:szCs w:val="22"/>
        </w:rPr>
        <w:t xml:space="preserve">e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 po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: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866" w:right="335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ow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"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a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ev</w:t>
      </w:r>
      <w:r>
        <w:rPr>
          <w:sz w:val="22"/>
          <w:szCs w:val="22"/>
        </w:rPr>
        <w:t>ant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pons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ded.</w:t>
      </w:r>
    </w:p>
    <w:p w:rsidR="00EA2715" w:rsidRDefault="00274E84">
      <w:pPr>
        <w:spacing w:line="240" w:lineRule="exact"/>
        <w:ind w:left="506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en.</w:t>
      </w:r>
    </w:p>
    <w:p w:rsidR="00EA2715" w:rsidRDefault="00274E84">
      <w:pPr>
        <w:spacing w:before="2"/>
        <w:ind w:left="506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 co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ond</w:t>
      </w:r>
    </w:p>
    <w:p w:rsidR="00EA2715" w:rsidRDefault="00274E84">
      <w:pPr>
        <w:spacing w:line="240" w:lineRule="exact"/>
        <w:ind w:left="829" w:right="3339"/>
        <w:jc w:val="center"/>
        <w:rPr>
          <w:sz w:val="22"/>
          <w:szCs w:val="22"/>
        </w:rPr>
        <w:sectPr w:rsidR="00EA2715">
          <w:pgSz w:w="12240" w:h="15840"/>
          <w:pgMar w:top="1480" w:right="1400" w:bottom="280" w:left="1340" w:header="720" w:footer="720" w:gutter="0"/>
          <w:cols w:space="720"/>
        </w:sectPr>
      </w:pPr>
      <w:r>
        <w:rPr>
          <w:spacing w:val="1"/>
          <w:sz w:val="22"/>
          <w:szCs w:val="22"/>
        </w:rPr>
        <w:t>(</w:t>
      </w:r>
      <w:proofErr w:type="gramStart"/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-2"/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74"/>
        <w:ind w:left="866" w:right="85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lastRenderedPageBreak/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What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 of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ca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 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 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 ba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ed,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ona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no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eep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 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274E84">
      <w:pPr>
        <w:spacing w:before="5" w:line="240" w:lineRule="exact"/>
        <w:ind w:left="866" w:right="474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 d</w:t>
      </w:r>
      <w:r>
        <w:rPr>
          <w:spacing w:val="-2"/>
          <w:sz w:val="22"/>
          <w:szCs w:val="22"/>
        </w:rPr>
        <w:t>es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ned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rr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en.</w:t>
      </w:r>
    </w:p>
    <w:p w:rsidR="00EA2715" w:rsidRDefault="00274E84">
      <w:pPr>
        <w:spacing w:line="240" w:lineRule="exact"/>
        <w:ind w:left="506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When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"</w:t>
      </w:r>
      <w:r>
        <w:rPr>
          <w:spacing w:val="1"/>
          <w:sz w:val="22"/>
          <w:szCs w:val="22"/>
        </w:rPr>
        <w:t>fl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"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ed.</w:t>
      </w:r>
    </w:p>
    <w:p w:rsidR="00EA2715" w:rsidRDefault="00274E84">
      <w:pPr>
        <w:spacing w:before="1"/>
        <w:ind w:left="506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When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7" w:line="200" w:lineRule="exact"/>
      </w:pPr>
    </w:p>
    <w:p w:rsidR="00EA2715" w:rsidRDefault="00274E84">
      <w:pPr>
        <w:ind w:left="146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b)</w:t>
      </w:r>
      <w:r>
        <w:rPr>
          <w:b/>
          <w:spacing w:val="35"/>
          <w:sz w:val="22"/>
          <w:szCs w:val="22"/>
        </w:rPr>
        <w:t xml:space="preserve"> </w:t>
      </w:r>
      <w:r>
        <w:rPr>
          <w:b/>
          <w:sz w:val="22"/>
          <w:szCs w:val="22"/>
        </w:rPr>
        <w:t>Men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215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3"/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 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"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 xml:space="preserve">. For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e, an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ccou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cou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enu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uch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shown 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n 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4.</w:t>
      </w:r>
      <w:r>
        <w:rPr>
          <w:spacing w:val="-2"/>
          <w:sz w:val="22"/>
          <w:szCs w:val="22"/>
        </w:rPr>
        <w:t>2</w:t>
      </w:r>
      <w:r>
        <w:rPr>
          <w:sz w:val="22"/>
          <w:szCs w:val="22"/>
        </w:rPr>
        <w:t>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F15C6">
      <w:pPr>
        <w:ind w:left="130"/>
      </w:pPr>
      <w:r>
        <w:pict>
          <v:shape id="_x0000_i1067" type="#_x0000_t75" style="width:210pt;height:126pt">
            <v:imagedata r:id="rId25" o:title=""/>
          </v:shape>
        </w:pict>
      </w:r>
    </w:p>
    <w:p w:rsidR="00EA2715" w:rsidRDefault="00EA2715">
      <w:pPr>
        <w:spacing w:before="7" w:line="240" w:lineRule="exact"/>
        <w:rPr>
          <w:sz w:val="24"/>
          <w:szCs w:val="24"/>
        </w:rPr>
      </w:pPr>
    </w:p>
    <w:p w:rsidR="00EA2715" w:rsidRDefault="00274E84">
      <w:pPr>
        <w:ind w:left="100" w:right="68" w:firstLine="55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would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een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ad 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co</w:t>
      </w:r>
      <w:r>
        <w:rPr>
          <w:spacing w:val="-4"/>
          <w:sz w:val="22"/>
          <w:szCs w:val="22"/>
        </w:rPr>
        <w:t>mm</w:t>
      </w:r>
      <w:r>
        <w:rPr>
          <w:sz w:val="22"/>
          <w:szCs w:val="22"/>
        </w:rPr>
        <w:t>ands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cou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 pac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 xml:space="preserve">nds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ude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d, and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peo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enus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146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 xml:space="preserve">c) 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c</w:t>
      </w:r>
      <w:r>
        <w:rPr>
          <w:b/>
          <w:sz w:val="22"/>
          <w:szCs w:val="22"/>
        </w:rPr>
        <w:t>ons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92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enus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 u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co</w:t>
      </w:r>
      <w:r>
        <w:rPr>
          <w:spacing w:val="3"/>
          <w:sz w:val="22"/>
          <w:szCs w:val="22"/>
        </w:rPr>
        <w:t>n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s. He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c</w:t>
      </w:r>
      <w:r>
        <w:rPr>
          <w:spacing w:val="-2"/>
          <w:sz w:val="22"/>
          <w:szCs w:val="22"/>
        </w:rPr>
        <w:t>on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ouse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ach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boa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ed and,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>s, a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aph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 op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ue. 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aw</w:t>
      </w:r>
      <w:r>
        <w:rPr>
          <w:spacing w:val="-3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on"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146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d)</w:t>
      </w:r>
      <w:r>
        <w:rPr>
          <w:b/>
          <w:spacing w:val="35"/>
          <w:sz w:val="22"/>
          <w:szCs w:val="22"/>
        </w:rPr>
        <w:t xml:space="preserve"> </w:t>
      </w:r>
      <w:r>
        <w:rPr>
          <w:b/>
          <w:sz w:val="22"/>
          <w:szCs w:val="22"/>
        </w:rPr>
        <w:t>In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er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ba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ed sy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359"/>
        <w:rPr>
          <w:sz w:val="22"/>
          <w:szCs w:val="22"/>
        </w:rPr>
      </w:pPr>
      <w:r>
        <w:rPr>
          <w:sz w:val="22"/>
          <w:szCs w:val="22"/>
        </w:rPr>
        <w:t>Mo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equa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a </w:t>
      </w:r>
      <w:r>
        <w:rPr>
          <w:spacing w:val="-3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of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c,</w:t>
      </w:r>
      <w:r>
        <w:rPr>
          <w:spacing w:val="-2"/>
          <w:sz w:val="22"/>
          <w:szCs w:val="22"/>
        </w:rPr>
        <w:t xml:space="preserve"> 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han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ee,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oo</w:t>
      </w:r>
      <w:r>
        <w:rPr>
          <w:spacing w:val="-2"/>
          <w:sz w:val="22"/>
          <w:szCs w:val="22"/>
        </w:rPr>
        <w:t>k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an</w:t>
      </w:r>
      <w:r>
        <w:rPr>
          <w:spacing w:val="3"/>
          <w:sz w:val="22"/>
          <w:szCs w:val="22"/>
        </w:rPr>
        <w:t>d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 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nce. </w:t>
      </w:r>
      <w:r>
        <w:rPr>
          <w:spacing w:val="-1"/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: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p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2"/>
          <w:sz w:val="22"/>
          <w:szCs w:val="22"/>
        </w:rPr>
        <w:t>av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 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</w:p>
    <w:p w:rsidR="00EA2715" w:rsidRDefault="00274E84">
      <w:pPr>
        <w:spacing w:before="1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 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p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Fac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tf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 a way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an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ay –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</w:p>
    <w:p w:rsidR="00EA2715" w:rsidRDefault="00274E84">
      <w:pPr>
        <w:spacing w:before="1"/>
        <w:ind w:left="460"/>
        <w:rPr>
          <w:sz w:val="22"/>
          <w:szCs w:val="22"/>
        </w:rPr>
        <w:sectPr w:rsidR="00EA2715">
          <w:pgSz w:w="12240" w:h="15840"/>
          <w:pgMar w:top="1360" w:right="1340" w:bottom="280" w:left="1340" w:header="720" w:footer="720" w:gutter="0"/>
          <w:cols w:space="720"/>
        </w:sect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gn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– a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on 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sho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t</w:t>
      </w:r>
    </w:p>
    <w:p w:rsidR="00EA2715" w:rsidRDefault="00274E84">
      <w:pPr>
        <w:spacing w:before="78" w:line="240" w:lineRule="exact"/>
        <w:ind w:left="1560" w:right="312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lastRenderedPageBreak/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our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 use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ound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bac</w:t>
      </w:r>
      <w:r>
        <w:rPr>
          <w:spacing w:val="-2"/>
          <w:sz w:val="22"/>
          <w:szCs w:val="22"/>
        </w:rPr>
        <w:t>kg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ound and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se </w:t>
      </w:r>
      <w:proofErr w:type="spellStart"/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r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ds. Ho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do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do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it.</w:t>
      </w:r>
    </w:p>
    <w:p w:rsidR="00EA2715" w:rsidRDefault="00EA2715">
      <w:pPr>
        <w:spacing w:before="5" w:line="120" w:lineRule="exact"/>
        <w:rPr>
          <w:sz w:val="12"/>
          <w:szCs w:val="12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before="4"/>
        <w:ind w:left="121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VI</w:t>
      </w:r>
      <w:r>
        <w:rPr>
          <w:rFonts w:ascii="Calibri" w:eastAsia="Calibri" w:hAnsi="Calibri" w:cs="Calibri"/>
          <w:sz w:val="28"/>
          <w:szCs w:val="28"/>
        </w:rPr>
        <w:t>EW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QUEST</w:t>
      </w:r>
      <w:r>
        <w:rPr>
          <w:rFonts w:ascii="Calibri" w:eastAsia="Calibri" w:hAnsi="Calibri" w:cs="Calibri"/>
          <w:spacing w:val="-1"/>
          <w:sz w:val="28"/>
          <w:szCs w:val="28"/>
        </w:rPr>
        <w:t>ION</w:t>
      </w:r>
      <w:r>
        <w:rPr>
          <w:rFonts w:ascii="Calibri" w:eastAsia="Calibri" w:hAnsi="Calibri" w:cs="Calibri"/>
          <w:sz w:val="28"/>
          <w:szCs w:val="28"/>
        </w:rPr>
        <w:t>S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spacing w:line="320" w:lineRule="exact"/>
        <w:ind w:left="1930"/>
        <w:rPr>
          <w:rFonts w:ascii="Calibri" w:eastAsia="Calibri" w:hAnsi="Calibri" w:cs="Calibri"/>
          <w:sz w:val="28"/>
          <w:szCs w:val="28"/>
        </w:rPr>
      </w:pPr>
      <w:r>
        <w:pict>
          <v:group id="_x0000_s1147" style="position:absolute;left:0;text-align:left;margin-left:82.25pt;margin-top:-34.35pt;width:454pt;height:65.35pt;z-index:-3970;mso-position-horizontal-relative:page" coordorigin="1645,-687" coordsize="9080,1307">
            <v:shape id="_x0000_s1150" style="position:absolute;left:1675;top:-637;width:9040;height:1247" coordorigin="1675,-637" coordsize="9040,1247" path="m1675,610r9040,l10715,-637r-9040,l1675,610xe" fillcolor="#4e6028" stroked="f">
              <v:path arrowok="t"/>
            </v:shape>
            <v:shape id="_x0000_s1149" type="#_x0000_t75" style="position:absolute;left:1655;top:-677;width:9040;height:1247">
              <v:imagedata r:id="rId26" o:title=""/>
            </v:shape>
            <v:shape id="_x0000_s1148" style="position:absolute;left:1655;top:-677;width:9040;height:1247" coordorigin="1655,-677" coordsize="9040,1247" path="m1655,570r9040,l10695,-677r-9040,l1655,570xe" filled="f" strokecolor="#c2d59b" strokeweight="1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gi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al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gn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>
        <w:rPr>
          <w:rFonts w:ascii="Calibri" w:eastAsia="Calibri" w:hAnsi="Calibri" w:cs="Calibri"/>
          <w:spacing w:val="-1"/>
          <w:sz w:val="28"/>
          <w:szCs w:val="28"/>
        </w:rPr>
        <w:t>ph</w:t>
      </w:r>
      <w:r>
        <w:rPr>
          <w:rFonts w:ascii="Calibri" w:eastAsia="Calibri" w:hAnsi="Calibri" w:cs="Calibri"/>
          <w:sz w:val="28"/>
          <w:szCs w:val="28"/>
        </w:rPr>
        <w:t>ysical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d</w:t>
      </w:r>
      <w:r>
        <w:rPr>
          <w:rFonts w:ascii="Calibri" w:eastAsia="Calibri" w:hAnsi="Calibri" w:cs="Calibri"/>
          <w:sz w:val="28"/>
          <w:szCs w:val="28"/>
        </w:rPr>
        <w:t>esign</w:t>
      </w:r>
    </w:p>
    <w:p w:rsidR="00EA2715" w:rsidRDefault="00EA2715">
      <w:pPr>
        <w:spacing w:before="3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spacing w:before="4"/>
        <w:ind w:left="8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HER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EAD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</w:p>
    <w:p w:rsidR="00EA2715" w:rsidRDefault="00EA2715">
      <w:pPr>
        <w:spacing w:before="17" w:line="220" w:lineRule="exact"/>
        <w:rPr>
          <w:sz w:val="22"/>
          <w:szCs w:val="22"/>
        </w:rPr>
      </w:pPr>
    </w:p>
    <w:p w:rsidR="00EA2715" w:rsidRDefault="00274E84">
      <w:pPr>
        <w:spacing w:line="275" w:lineRule="auto"/>
        <w:ind w:left="113" w:right="71"/>
        <w:rPr>
          <w:rFonts w:ascii="Trebuchet MS" w:eastAsia="Trebuchet MS" w:hAnsi="Trebuchet MS" w:cs="Trebuchet MS"/>
          <w:sz w:val="22"/>
          <w:szCs w:val="22"/>
        </w:rPr>
        <w:sectPr w:rsidR="00EA2715">
          <w:pgSz w:w="12240" w:h="15840"/>
          <w:pgMar w:top="1360" w:right="1440" w:bottom="280" w:left="600" w:header="720" w:footer="720" w:gutter="0"/>
          <w:cols w:space="720"/>
        </w:sectPr>
      </w:pPr>
      <w:r>
        <w:rPr>
          <w:rFonts w:ascii="Trebuchet MS" w:eastAsia="Trebuchet MS" w:hAnsi="Trebuchet MS" w:cs="Trebuchet MS"/>
          <w:spacing w:val="-1"/>
          <w:sz w:val="22"/>
          <w:szCs w:val="22"/>
        </w:rPr>
        <w:t>A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Vi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 xml:space="preserve">n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&amp;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F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z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ra</w:t>
      </w:r>
      <w:r>
        <w:rPr>
          <w:rFonts w:ascii="Trebuchet MS" w:eastAsia="Trebuchet MS" w:hAnsi="Trebuchet MS" w:cs="Trebuchet MS"/>
          <w:spacing w:val="-3"/>
          <w:sz w:val="22"/>
          <w:szCs w:val="22"/>
        </w:rPr>
        <w:t>l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,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nf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rm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at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n s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y</w:t>
      </w:r>
      <w:r>
        <w:rPr>
          <w:rFonts w:ascii="Trebuchet MS" w:eastAsia="Trebuchet MS" w:hAnsi="Trebuchet MS" w:cs="Trebuchet MS"/>
          <w:sz w:val="22"/>
          <w:szCs w:val="22"/>
        </w:rPr>
        <w:t>s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s 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ve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lo</w:t>
      </w:r>
      <w:r>
        <w:rPr>
          <w:rFonts w:ascii="Trebuchet MS" w:eastAsia="Trebuchet MS" w:hAnsi="Trebuchet MS" w:cs="Trebuchet MS"/>
          <w:sz w:val="22"/>
          <w:szCs w:val="22"/>
        </w:rPr>
        <w:t>p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nt</w:t>
      </w:r>
      <w:r>
        <w:rPr>
          <w:rFonts w:ascii="Trebuchet MS" w:eastAsia="Trebuchet MS" w:hAnsi="Trebuchet MS" w:cs="Trebuchet MS"/>
          <w:sz w:val="22"/>
          <w:szCs w:val="22"/>
        </w:rPr>
        <w:t>: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h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 xml:space="preserve">es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ech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q</w:t>
      </w:r>
      <w:r>
        <w:rPr>
          <w:rFonts w:ascii="Trebuchet MS" w:eastAsia="Trebuchet MS" w:hAnsi="Trebuchet MS" w:cs="Trebuchet MS"/>
          <w:sz w:val="22"/>
          <w:szCs w:val="22"/>
        </w:rPr>
        <w:t>u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s a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to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, McGraw 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ll</w:t>
      </w:r>
    </w:p>
    <w:p w:rsidR="00EA2715" w:rsidRDefault="00274E84">
      <w:pPr>
        <w:spacing w:before="1" w:line="120" w:lineRule="exact"/>
        <w:rPr>
          <w:sz w:val="12"/>
          <w:szCs w:val="12"/>
        </w:rPr>
      </w:pPr>
      <w:r>
        <w:lastRenderedPageBreak/>
        <w:pict>
          <v:group id="_x0000_s1142" style="position:absolute;margin-left:56.9pt;margin-top:226.3pt;width:444.85pt;height:150.75pt;z-index:-3969;mso-position-horizontal-relative:page;mso-position-vertical-relative:page" coordorigin="1138,4526" coordsize="8897,3015">
            <v:shape id="_x0000_s1146" style="position:absolute;left:1168;top:4576;width:8857;height:2955" coordorigin="1168,4576" coordsize="8857,2955" path="m1168,7531r8857,l10025,4576r-8857,l1168,7531xe" fillcolor="#233e5f" stroked="f">
              <v:path arrowok="t"/>
            </v:shape>
            <v:shape id="_x0000_s1145" type="#_x0000_t75" style="position:absolute;left:1148;top:4536;width:8857;height:2955">
              <v:imagedata r:id="rId27" o:title=""/>
            </v:shape>
            <v:shape id="_x0000_s1144" style="position:absolute;left:1148;top:4536;width:8857;height:2955" coordorigin="1148,4536" coordsize="8857,2955" path="m1148,7491r8857,l10005,4536r-8857,l1148,7491xe" filled="f" strokecolor="#94b3d6" strokeweight="1pt">
              <v:path arrowok="t"/>
            </v:shape>
            <v:shape id="_x0000_s1143" type="#_x0000_t75" style="position:absolute;left:1664;top:5478;width:202;height:1884">
              <v:imagedata r:id="rId21" o:title=""/>
            </v:shape>
            <w10:wrap anchorx="page" anchory="page"/>
          </v:group>
        </w:pic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before="21"/>
        <w:ind w:left="24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H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APT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FI</w:t>
      </w:r>
      <w:r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>V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E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20" w:line="200" w:lineRule="exact"/>
      </w:pPr>
    </w:p>
    <w:p w:rsidR="00EA2715" w:rsidRDefault="00274E84">
      <w:pPr>
        <w:spacing w:line="280" w:lineRule="exact"/>
        <w:ind w:left="24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P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PROA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C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H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-17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 xml:space="preserve">TO 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Y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EM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-12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AL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Y</w:t>
      </w:r>
      <w:r>
        <w:rPr>
          <w:rFonts w:ascii="Cambria" w:eastAsia="Cambria" w:hAnsi="Cambria" w:cs="Cambria"/>
          <w:b/>
          <w:color w:val="4F81BC"/>
          <w:spacing w:val="-2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3"/>
          <w:position w:val="-1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-13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D</w:t>
      </w:r>
      <w:r>
        <w:rPr>
          <w:rFonts w:ascii="Cambria" w:eastAsia="Cambria" w:hAnsi="Cambria" w:cs="Cambria"/>
          <w:b/>
          <w:color w:val="4F81BC"/>
          <w:spacing w:val="-5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D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G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N</w:t>
      </w:r>
    </w:p>
    <w:p w:rsidR="00EA2715" w:rsidRDefault="00EA2715">
      <w:pPr>
        <w:spacing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spacing w:before="4"/>
        <w:ind w:left="50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ob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j</w:t>
      </w:r>
      <w:r>
        <w:rPr>
          <w:rFonts w:ascii="Calibri" w:eastAsia="Calibri" w:hAnsi="Calibri" w:cs="Calibri"/>
          <w:b/>
          <w:sz w:val="28"/>
          <w:szCs w:val="28"/>
        </w:rPr>
        <w:t>ec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ives: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spacing w:line="254" w:lineRule="auto"/>
        <w:ind w:left="824" w:right="3290" w:hanging="720"/>
        <w:rPr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B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sz w:val="22"/>
          <w:szCs w:val="22"/>
        </w:rPr>
        <w:t>f the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hap</w:t>
      </w:r>
      <w:r>
        <w:rPr>
          <w:rFonts w:ascii="Calibri" w:eastAsia="Calibri" w:hAnsi="Calibri" w:cs="Calibri"/>
          <w:b/>
          <w:sz w:val="22"/>
          <w:szCs w:val="22"/>
        </w:rPr>
        <w:t>ter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uden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be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 xml:space="preserve">o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unde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st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and</w:t>
      </w:r>
      <w:r>
        <w:rPr>
          <w:rFonts w:ascii="Calibri" w:eastAsia="Calibri" w:hAnsi="Calibri" w:cs="Calibri"/>
          <w:b/>
          <w:sz w:val="22"/>
          <w:szCs w:val="22"/>
        </w:rPr>
        <w:t xml:space="preserve">: </w:t>
      </w:r>
      <w:r>
        <w:rPr>
          <w:b/>
          <w:sz w:val="22"/>
          <w:szCs w:val="22"/>
        </w:rPr>
        <w:t>St</w:t>
      </w:r>
      <w:r>
        <w:rPr>
          <w:b/>
          <w:spacing w:val="1"/>
          <w:sz w:val="22"/>
          <w:szCs w:val="22"/>
        </w:rPr>
        <w:t>r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 xml:space="preserve">ured </w:t>
      </w:r>
      <w:r>
        <w:rPr>
          <w:b/>
          <w:spacing w:val="-3"/>
          <w:sz w:val="22"/>
          <w:szCs w:val="22"/>
        </w:rPr>
        <w:t>S</w:t>
      </w:r>
      <w:r>
        <w:rPr>
          <w:b/>
          <w:sz w:val="22"/>
          <w:szCs w:val="22"/>
        </w:rPr>
        <w:t>ys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m</w:t>
      </w:r>
      <w:r>
        <w:rPr>
          <w:b/>
          <w:sz w:val="22"/>
          <w:szCs w:val="22"/>
        </w:rPr>
        <w:t>s 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ys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and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gn 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hod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(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SAD</w:t>
      </w:r>
      <w:r>
        <w:rPr>
          <w:b/>
          <w:sz w:val="22"/>
          <w:szCs w:val="22"/>
        </w:rPr>
        <w:t xml:space="preserve">M) 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bj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c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-</w:t>
      </w:r>
      <w:r>
        <w:rPr>
          <w:b/>
          <w:spacing w:val="-1"/>
          <w:sz w:val="22"/>
          <w:szCs w:val="22"/>
        </w:rPr>
        <w:t>O</w:t>
      </w:r>
      <w:r>
        <w:rPr>
          <w:b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en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 xml:space="preserve">ed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-3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y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and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si</w:t>
      </w:r>
      <w:r>
        <w:rPr>
          <w:b/>
          <w:sz w:val="22"/>
          <w:szCs w:val="22"/>
        </w:rPr>
        <w:t>gn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(</w:t>
      </w:r>
      <w:r>
        <w:rPr>
          <w:b/>
          <w:spacing w:val="1"/>
          <w:sz w:val="22"/>
          <w:szCs w:val="22"/>
        </w:rPr>
        <w:t>OO</w:t>
      </w:r>
      <w:r>
        <w:rPr>
          <w:b/>
          <w:spacing w:val="-1"/>
          <w:sz w:val="22"/>
          <w:szCs w:val="22"/>
        </w:rPr>
        <w:t>A</w:t>
      </w:r>
      <w:r>
        <w:rPr>
          <w:b/>
          <w:spacing w:val="-3"/>
          <w:sz w:val="22"/>
          <w:szCs w:val="22"/>
        </w:rPr>
        <w:t>D</w:t>
      </w:r>
      <w:r>
        <w:rPr>
          <w:b/>
          <w:sz w:val="22"/>
          <w:szCs w:val="22"/>
        </w:rPr>
        <w:t>)</w:t>
      </w:r>
    </w:p>
    <w:p w:rsidR="00EA2715" w:rsidRDefault="00274E84">
      <w:pPr>
        <w:spacing w:line="255" w:lineRule="auto"/>
        <w:ind w:left="824" w:right="5091"/>
        <w:rPr>
          <w:sz w:val="22"/>
          <w:szCs w:val="22"/>
        </w:rPr>
      </w:pPr>
      <w:r>
        <w:rPr>
          <w:b/>
          <w:sz w:val="22"/>
          <w:szCs w:val="22"/>
        </w:rPr>
        <w:t>Web I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 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>y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em</w:t>
      </w:r>
      <w:r>
        <w:rPr>
          <w:b/>
          <w:sz w:val="22"/>
          <w:szCs w:val="22"/>
        </w:rPr>
        <w:t>s Dev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op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 xml:space="preserve">ent 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 xml:space="preserve">apid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p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v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pm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nt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(</w:t>
      </w:r>
      <w:r>
        <w:rPr>
          <w:b/>
          <w:spacing w:val="-1"/>
          <w:sz w:val="22"/>
          <w:szCs w:val="22"/>
        </w:rPr>
        <w:t>RAD</w:t>
      </w:r>
      <w:r>
        <w:rPr>
          <w:b/>
          <w:sz w:val="22"/>
          <w:szCs w:val="22"/>
        </w:rPr>
        <w:t>) Jo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nt A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v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o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ent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J</w:t>
      </w:r>
      <w:r>
        <w:rPr>
          <w:b/>
          <w:spacing w:val="-1"/>
          <w:sz w:val="22"/>
          <w:szCs w:val="22"/>
        </w:rPr>
        <w:t>AD</w:t>
      </w:r>
      <w:r>
        <w:rPr>
          <w:b/>
          <w:sz w:val="22"/>
          <w:szCs w:val="22"/>
        </w:rPr>
        <w:t xml:space="preserve">) </w:t>
      </w:r>
      <w:r>
        <w:rPr>
          <w:b/>
          <w:spacing w:val="2"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ypi</w:t>
      </w:r>
      <w:r>
        <w:rPr>
          <w:b/>
          <w:spacing w:val="-2"/>
          <w:sz w:val="22"/>
          <w:szCs w:val="22"/>
        </w:rPr>
        <w:t>n</w:t>
      </w:r>
      <w:r>
        <w:rPr>
          <w:b/>
          <w:sz w:val="22"/>
          <w:szCs w:val="22"/>
        </w:rPr>
        <w:t>g</w:t>
      </w:r>
    </w:p>
    <w:p w:rsidR="00EA2715" w:rsidRDefault="00274E84">
      <w:pPr>
        <w:spacing w:line="240" w:lineRule="exact"/>
        <w:ind w:left="879"/>
        <w:rPr>
          <w:sz w:val="22"/>
          <w:szCs w:val="22"/>
        </w:rPr>
      </w:pPr>
      <w:r>
        <w:rPr>
          <w:b/>
          <w:spacing w:val="-1"/>
          <w:position w:val="-1"/>
          <w:sz w:val="22"/>
          <w:szCs w:val="22"/>
        </w:rPr>
        <w:t>CA</w:t>
      </w:r>
      <w:r>
        <w:rPr>
          <w:b/>
          <w:position w:val="-1"/>
          <w:sz w:val="22"/>
          <w:szCs w:val="22"/>
        </w:rPr>
        <w:t>SE</w:t>
      </w:r>
      <w:r>
        <w:rPr>
          <w:b/>
          <w:spacing w:val="-1"/>
          <w:position w:val="-1"/>
          <w:sz w:val="22"/>
          <w:szCs w:val="22"/>
        </w:rPr>
        <w:t xml:space="preserve"> T</w:t>
      </w:r>
      <w:r>
        <w:rPr>
          <w:b/>
          <w:position w:val="-1"/>
          <w:sz w:val="22"/>
          <w:szCs w:val="22"/>
        </w:rPr>
        <w:t>oo</w:t>
      </w:r>
      <w:r>
        <w:rPr>
          <w:b/>
          <w:spacing w:val="1"/>
          <w:position w:val="-1"/>
          <w:sz w:val="22"/>
          <w:szCs w:val="22"/>
        </w:rPr>
        <w:t>l</w:t>
      </w:r>
      <w:r>
        <w:rPr>
          <w:b/>
          <w:position w:val="-1"/>
          <w:sz w:val="22"/>
          <w:szCs w:val="22"/>
        </w:rPr>
        <w:t>s</w:t>
      </w:r>
    </w:p>
    <w:p w:rsidR="00EA2715" w:rsidRDefault="00EA2715">
      <w:pPr>
        <w:spacing w:before="6" w:line="100" w:lineRule="exact"/>
        <w:rPr>
          <w:sz w:val="10"/>
          <w:szCs w:val="10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before="30"/>
        <w:ind w:left="24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5.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STRUC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URED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Y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ST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MS A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L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Y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 DE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G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N METHOD (SS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M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)</w:t>
      </w:r>
    </w:p>
    <w:p w:rsidR="00EA2715" w:rsidRDefault="00EA2715">
      <w:pPr>
        <w:spacing w:before="1" w:line="120" w:lineRule="exact"/>
        <w:rPr>
          <w:sz w:val="13"/>
          <w:szCs w:val="13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240" w:right="75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 xml:space="preserve"> (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SAD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,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ped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1980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l 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sound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ew</w:t>
      </w:r>
      <w:r>
        <w:rPr>
          <w:spacing w:val="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. Sin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ds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 The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acc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ous.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at deal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av</w:t>
      </w:r>
      <w:r>
        <w:rPr>
          <w:sz w:val="22"/>
          <w:szCs w:val="22"/>
        </w:rPr>
        <w:t>e been as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ed,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240" w:right="227"/>
        <w:rPr>
          <w:sz w:val="22"/>
          <w:szCs w:val="22"/>
        </w:rPr>
      </w:pPr>
      <w:r>
        <w:rPr>
          <w:sz w:val="22"/>
          <w:szCs w:val="22"/>
        </w:rPr>
        <w:t>Mo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ce</w:t>
      </w:r>
      <w:r>
        <w:rPr>
          <w:sz w:val="22"/>
          <w:szCs w:val="22"/>
        </w:rPr>
        <w:t>d us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"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s"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usu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any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 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chy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 pos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eal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 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ds,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had been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ood.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The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ach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</w:t>
      </w:r>
    </w:p>
    <w:p w:rsidR="00EA2715" w:rsidRDefault="00274E84">
      <w:pPr>
        <w:spacing w:before="1" w:line="240" w:lineRule="exact"/>
        <w:ind w:left="240" w:right="67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whi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do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s'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eal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es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pos</w:t>
      </w:r>
      <w:r>
        <w:rPr>
          <w:spacing w:val="1"/>
          <w:sz w:val="22"/>
          <w:szCs w:val="22"/>
        </w:rPr>
        <w:t>si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EA2715" w:rsidRDefault="00EA2715">
      <w:pPr>
        <w:spacing w:before="8" w:line="240" w:lineRule="exact"/>
        <w:rPr>
          <w:sz w:val="24"/>
          <w:szCs w:val="24"/>
        </w:rPr>
      </w:pPr>
    </w:p>
    <w:p w:rsidR="00EA2715" w:rsidRDefault="00274E84">
      <w:pPr>
        <w:ind w:left="240" w:right="226"/>
        <w:rPr>
          <w:sz w:val="22"/>
          <w:szCs w:val="22"/>
        </w:rPr>
        <w:sectPr w:rsidR="00EA2715">
          <w:pgSz w:w="12240" w:h="15840"/>
          <w:pgMar w:top="1480" w:right="1340" w:bottom="280" w:left="1200" w:header="720" w:footer="720" w:gutter="0"/>
          <w:cols w:space="720"/>
        </w:sectPr>
      </w:pP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been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ns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sig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ifi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ent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3"/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 Th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kn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 as</w:t>
      </w:r>
      <w:r>
        <w:rPr>
          <w:spacing w:val="1"/>
          <w:sz w:val="22"/>
          <w:szCs w:val="22"/>
        </w:rPr>
        <w:t xml:space="preserve"> "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anc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.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er</w:t>
      </w:r>
      <w:r>
        <w:rPr>
          <w:sz w:val="22"/>
          <w:szCs w:val="22"/>
        </w:rPr>
        <w:t>haps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 xml:space="preserve">or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uch of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"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os</w:t>
      </w:r>
      <w:r>
        <w:rPr>
          <w:sz w:val="22"/>
          <w:szCs w:val="22"/>
        </w:rPr>
        <w:t>pec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gn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ed wi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 wh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been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had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d, du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ent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274E84">
      <w:pPr>
        <w:spacing w:before="74"/>
        <w:ind w:left="100" w:right="413"/>
        <w:rPr>
          <w:sz w:val="22"/>
          <w:szCs w:val="22"/>
        </w:rPr>
      </w:pPr>
      <w:r>
        <w:rPr>
          <w:spacing w:val="-4"/>
          <w:sz w:val="22"/>
          <w:szCs w:val="22"/>
        </w:rPr>
        <w:lastRenderedPageBreak/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becau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be</w:t>
      </w:r>
      <w:r>
        <w:rPr>
          <w:sz w:val="22"/>
          <w:szCs w:val="22"/>
        </w:rPr>
        <w:t>en an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pr</w:t>
      </w:r>
      <w:r>
        <w:rPr>
          <w:sz w:val="22"/>
          <w:szCs w:val="22"/>
        </w:rPr>
        <w:t>oduc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oped. O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M</w:t>
      </w:r>
      <w:r>
        <w:rPr>
          <w:spacing w:val="1"/>
          <w:sz w:val="22"/>
          <w:szCs w:val="22"/>
        </w:rPr>
        <w:t>et</w:t>
      </w:r>
      <w:r>
        <w:rPr>
          <w:sz w:val="22"/>
          <w:szCs w:val="22"/>
        </w:rPr>
        <w:t xml:space="preserve">hod,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 as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SAD</w:t>
      </w:r>
      <w:r>
        <w:rPr>
          <w:sz w:val="22"/>
          <w:szCs w:val="22"/>
        </w:rPr>
        <w:t>M.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22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pu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pose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whi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wh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op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wa</w:t>
      </w:r>
      <w:r>
        <w:rPr>
          <w:spacing w:val="-3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wh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obu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apab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end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 S</w:t>
      </w:r>
      <w:r>
        <w:rPr>
          <w:spacing w:val="-1"/>
          <w:sz w:val="22"/>
          <w:szCs w:val="22"/>
        </w:rPr>
        <w:t>SAD</w:t>
      </w:r>
      <w:r>
        <w:rPr>
          <w:sz w:val="22"/>
          <w:szCs w:val="22"/>
        </w:rPr>
        <w:t xml:space="preserve">M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 a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 du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1980s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z w:val="22"/>
          <w:szCs w:val="22"/>
        </w:rPr>
        <w:t xml:space="preserve">1990s,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ece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 S</w:t>
      </w:r>
      <w:r>
        <w:rPr>
          <w:spacing w:val="-1"/>
          <w:sz w:val="22"/>
          <w:szCs w:val="22"/>
        </w:rPr>
        <w:t>SAD</w:t>
      </w:r>
      <w:r>
        <w:rPr>
          <w:sz w:val="22"/>
          <w:szCs w:val="22"/>
        </w:rPr>
        <w:t>M4</w:t>
      </w:r>
      <w:r>
        <w:rPr>
          <w:spacing w:val="-2"/>
          <w:sz w:val="22"/>
          <w:szCs w:val="22"/>
        </w:rPr>
        <w:t>+</w:t>
      </w:r>
      <w:r>
        <w:rPr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z w:val="22"/>
          <w:szCs w:val="22"/>
        </w:rPr>
        <w:t>SS</w:t>
      </w:r>
      <w:r>
        <w:rPr>
          <w:spacing w:val="-1"/>
          <w:sz w:val="22"/>
          <w:szCs w:val="22"/>
        </w:rPr>
        <w:t>AD</w:t>
      </w:r>
      <w:r>
        <w:rPr>
          <w:sz w:val="22"/>
          <w:szCs w:val="22"/>
        </w:rPr>
        <w:t xml:space="preserve">M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odu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one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 of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:</w:t>
      </w:r>
    </w:p>
    <w:p w:rsidR="00EA2715" w:rsidRDefault="00274E84">
      <w:pPr>
        <w:spacing w:line="240" w:lineRule="exact"/>
        <w:ind w:left="820"/>
        <w:rPr>
          <w:sz w:val="22"/>
          <w:szCs w:val="22"/>
        </w:rPr>
      </w:pPr>
      <w:r>
        <w:rPr>
          <w:sz w:val="22"/>
          <w:szCs w:val="22"/>
        </w:rPr>
        <w:t>1. Fea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Study</w:t>
      </w:r>
    </w:p>
    <w:p w:rsidR="00EA2715" w:rsidRDefault="00274E84">
      <w:pPr>
        <w:spacing w:line="240" w:lineRule="exact"/>
        <w:ind w:left="820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A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</w:p>
    <w:p w:rsidR="00EA2715" w:rsidRDefault="00274E84">
      <w:pPr>
        <w:spacing w:before="2"/>
        <w:ind w:left="820"/>
        <w:rPr>
          <w:sz w:val="22"/>
          <w:szCs w:val="22"/>
        </w:rPr>
      </w:pPr>
      <w:r>
        <w:rPr>
          <w:sz w:val="22"/>
          <w:szCs w:val="22"/>
        </w:rPr>
        <w:t xml:space="preserve">2.1 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3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</w:p>
    <w:p w:rsidR="00EA2715" w:rsidRDefault="00274E84">
      <w:pPr>
        <w:spacing w:line="240" w:lineRule="exact"/>
        <w:ind w:left="820"/>
        <w:rPr>
          <w:sz w:val="22"/>
          <w:szCs w:val="22"/>
        </w:rPr>
      </w:pPr>
      <w:r>
        <w:rPr>
          <w:sz w:val="22"/>
          <w:szCs w:val="22"/>
        </w:rPr>
        <w:t xml:space="preserve">2.2 </w:t>
      </w: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us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</w:p>
    <w:p w:rsidR="00EA2715" w:rsidRDefault="00274E84">
      <w:pPr>
        <w:spacing w:before="1"/>
        <w:ind w:left="820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EA2715" w:rsidRDefault="00274E84">
      <w:pPr>
        <w:spacing w:line="240" w:lineRule="exact"/>
        <w:ind w:left="820"/>
        <w:rPr>
          <w:sz w:val="22"/>
          <w:szCs w:val="22"/>
        </w:rPr>
      </w:pPr>
      <w:r>
        <w:rPr>
          <w:sz w:val="22"/>
          <w:szCs w:val="22"/>
        </w:rPr>
        <w:t>4. Lo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Spec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EA2715" w:rsidRDefault="00274E84">
      <w:pPr>
        <w:spacing w:before="1"/>
        <w:ind w:left="820"/>
        <w:rPr>
          <w:sz w:val="22"/>
          <w:szCs w:val="22"/>
        </w:rPr>
      </w:pPr>
      <w:r>
        <w:rPr>
          <w:sz w:val="22"/>
          <w:szCs w:val="22"/>
        </w:rPr>
        <w:t>4.1 Tech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</w:p>
    <w:p w:rsidR="00EA2715" w:rsidRDefault="00274E84">
      <w:pPr>
        <w:spacing w:line="240" w:lineRule="exact"/>
        <w:ind w:left="820"/>
        <w:rPr>
          <w:sz w:val="22"/>
          <w:szCs w:val="22"/>
        </w:rPr>
      </w:pPr>
      <w:r>
        <w:rPr>
          <w:sz w:val="22"/>
          <w:szCs w:val="22"/>
        </w:rPr>
        <w:t>4.2 Lo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</w:p>
    <w:p w:rsidR="00EA2715" w:rsidRDefault="00274E84">
      <w:pPr>
        <w:spacing w:line="240" w:lineRule="exact"/>
        <w:ind w:left="820"/>
        <w:rPr>
          <w:sz w:val="22"/>
          <w:szCs w:val="22"/>
        </w:rPr>
      </w:pPr>
      <w:r>
        <w:rPr>
          <w:sz w:val="22"/>
          <w:szCs w:val="22"/>
        </w:rPr>
        <w:t>5. Ph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179"/>
        <w:rPr>
          <w:sz w:val="22"/>
          <w:szCs w:val="22"/>
        </w:rPr>
      </w:pPr>
      <w:r>
        <w:rPr>
          <w:sz w:val="22"/>
          <w:szCs w:val="22"/>
        </w:rPr>
        <w:t xml:space="preserve">Each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en down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eps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na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ed and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 xml:space="preserve">c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–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 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sub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s, whi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ti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wi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ep.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 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3"/>
          <w:sz w:val="22"/>
          <w:szCs w:val="22"/>
        </w:rPr>
        <w:t>f</w:t>
      </w:r>
      <w:r>
        <w:rPr>
          <w:b/>
          <w:sz w:val="22"/>
          <w:szCs w:val="22"/>
        </w:rPr>
        <w:t>a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uc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ur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od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l</w:t>
      </w:r>
      <w:r>
        <w:rPr>
          <w:b/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sho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 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 For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 out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or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eps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ay be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od</w:t>
      </w:r>
      <w:r>
        <w:rPr>
          <w:spacing w:val="1"/>
          <w:sz w:val="22"/>
          <w:szCs w:val="22"/>
        </w:rPr>
        <w:t>ifi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ou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ook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back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LC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</w:p>
    <w:p w:rsidR="00EA2715" w:rsidRDefault="00274E84">
      <w:pPr>
        <w:spacing w:before="1" w:line="240" w:lineRule="exact"/>
        <w:ind w:left="100" w:right="342"/>
        <w:rPr>
          <w:sz w:val="22"/>
          <w:szCs w:val="22"/>
        </w:rPr>
      </w:pPr>
      <w:r>
        <w:rPr>
          <w:sz w:val="22"/>
          <w:szCs w:val="22"/>
        </w:rPr>
        <w:t xml:space="preserve">2,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ou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SA</w:t>
      </w:r>
      <w:r>
        <w:rPr>
          <w:spacing w:val="-3"/>
          <w:sz w:val="22"/>
          <w:szCs w:val="22"/>
        </w:rPr>
        <w:t>D</w:t>
      </w:r>
      <w:r>
        <w:rPr>
          <w:sz w:val="22"/>
          <w:szCs w:val="22"/>
        </w:rPr>
        <w:t xml:space="preserve">M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 ph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LC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n.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on,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ew.</w:t>
      </w:r>
    </w:p>
    <w:p w:rsidR="00EA2715" w:rsidRDefault="00EA2715">
      <w:pPr>
        <w:spacing w:before="15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W</w:t>
      </w:r>
      <w:r>
        <w:rPr>
          <w:b/>
          <w:i/>
          <w:spacing w:val="1"/>
          <w:sz w:val="24"/>
          <w:szCs w:val="24"/>
        </w:rPr>
        <w:t>h</w:t>
      </w:r>
      <w:r>
        <w:rPr>
          <w:b/>
          <w:i/>
          <w:sz w:val="24"/>
          <w:szCs w:val="24"/>
        </w:rPr>
        <w:t xml:space="preserve">at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S</w:t>
      </w:r>
      <w:r>
        <w:rPr>
          <w:b/>
          <w:i/>
          <w:sz w:val="24"/>
          <w:szCs w:val="24"/>
        </w:rPr>
        <w:t>ADM Wi</w:t>
      </w:r>
      <w:r>
        <w:rPr>
          <w:b/>
          <w:i/>
          <w:spacing w:val="1"/>
          <w:sz w:val="24"/>
          <w:szCs w:val="24"/>
        </w:rPr>
        <w:t>l</w:t>
      </w:r>
      <w:r>
        <w:rPr>
          <w:b/>
          <w:i/>
          <w:sz w:val="24"/>
          <w:szCs w:val="24"/>
        </w:rPr>
        <w:t>l Do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303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new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d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hod,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gg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t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one</w:t>
      </w:r>
      <w:r>
        <w:rPr>
          <w:spacing w:val="-2"/>
          <w:sz w:val="22"/>
          <w:szCs w:val="22"/>
        </w:rPr>
        <w:t xml:space="preserve"> 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s!</w:t>
      </w:r>
      <w:r>
        <w:rPr>
          <w:spacing w:val="-1"/>
          <w:sz w:val="22"/>
          <w:szCs w:val="22"/>
        </w:rPr>
        <w:t xml:space="preserve"> H</w:t>
      </w:r>
      <w:r>
        <w:rPr>
          <w:sz w:val="22"/>
          <w:szCs w:val="22"/>
        </w:rPr>
        <w:t xml:space="preserve">ow do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 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e?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 w:right="168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 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proofErr w:type="spellStart"/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unc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proofErr w:type="spellEnd"/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cha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c.,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po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ned,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ps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 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alr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ri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en.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hen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e encou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475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SAD</w:t>
      </w:r>
      <w:r>
        <w:rPr>
          <w:sz w:val="22"/>
          <w:szCs w:val="22"/>
        </w:rPr>
        <w:t>M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eans by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and 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nve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4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easy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cope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proofErr w:type="spellStart"/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 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, en</w:t>
      </w:r>
      <w:r>
        <w:rPr>
          <w:spacing w:val="-1"/>
          <w:sz w:val="22"/>
          <w:szCs w:val="22"/>
        </w:rPr>
        <w:t>ti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p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 L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S)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L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p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ews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whi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66"/>
        <w:rPr>
          <w:sz w:val="22"/>
          <w:szCs w:val="22"/>
        </w:rPr>
        <w:sectPr w:rsidR="00EA2715">
          <w:pgSz w:w="12240" w:h="15840"/>
          <w:pgMar w:top="1360" w:right="1340" w:bottom="280" w:left="1340" w:header="720" w:footer="720" w:gutter="0"/>
          <w:cols w:space="720"/>
        </w:sectPr>
      </w:pPr>
      <w:r>
        <w:rPr>
          <w:sz w:val="22"/>
          <w:szCs w:val="22"/>
        </w:rPr>
        <w:t>Sin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ews </w:t>
      </w:r>
      <w:r>
        <w:rPr>
          <w:spacing w:val="-3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1"/>
          <w:sz w:val="22"/>
          <w:szCs w:val="22"/>
        </w:rPr>
        <w:t>D</w:t>
      </w:r>
      <w:r>
        <w:rPr>
          <w:spacing w:val="-3"/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ew, L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 the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nde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EL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</w:p>
    <w:p w:rsidR="00EA2715" w:rsidRDefault="00274E84">
      <w:pPr>
        <w:spacing w:before="74"/>
        <w:ind w:left="100" w:right="158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– </w:t>
      </w:r>
      <w:proofErr w:type="gramStart"/>
      <w:r>
        <w:rPr>
          <w:sz w:val="22"/>
          <w:szCs w:val="22"/>
        </w:rPr>
        <w:t>an</w:t>
      </w:r>
      <w:proofErr w:type="gramEnd"/>
      <w:r>
        <w:rPr>
          <w:sz w:val="22"/>
          <w:szCs w:val="22"/>
        </w:rPr>
        <w:t xml:space="preserve"> 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oss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chec</w:t>
      </w:r>
      <w:r>
        <w:rPr>
          <w:spacing w:val="-4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ews, 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 un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enh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of S</w:t>
      </w:r>
      <w:r>
        <w:rPr>
          <w:spacing w:val="-1"/>
          <w:sz w:val="22"/>
          <w:szCs w:val="22"/>
        </w:rPr>
        <w:t>SAD</w:t>
      </w:r>
      <w:r>
        <w:rPr>
          <w:sz w:val="22"/>
          <w:szCs w:val="22"/>
        </w:rPr>
        <w:t xml:space="preserve">M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und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3"/>
          <w:sz w:val="22"/>
          <w:szCs w:val="22"/>
        </w:rPr>
        <w:t>n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peo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101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whi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 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SA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M,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em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pend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ftw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dec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out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75" w:firstLine="55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SAD</w:t>
      </w:r>
      <w:r>
        <w:rPr>
          <w:sz w:val="22"/>
          <w:szCs w:val="22"/>
        </w:rPr>
        <w:t xml:space="preserve">M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ch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and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 en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eds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nc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e</w:t>
      </w:r>
      <w:r>
        <w:rPr>
          <w:spacing w:val="3"/>
          <w:sz w:val="22"/>
          <w:szCs w:val="22"/>
        </w:rPr>
        <w:t>x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W</w:t>
      </w:r>
      <w:r>
        <w:rPr>
          <w:b/>
          <w:i/>
          <w:spacing w:val="1"/>
          <w:sz w:val="24"/>
          <w:szCs w:val="24"/>
        </w:rPr>
        <w:t>h</w:t>
      </w:r>
      <w:r>
        <w:rPr>
          <w:b/>
          <w:i/>
          <w:sz w:val="24"/>
          <w:szCs w:val="24"/>
        </w:rPr>
        <w:t xml:space="preserve">at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S</w:t>
      </w:r>
      <w:r>
        <w:rPr>
          <w:b/>
          <w:i/>
          <w:sz w:val="24"/>
          <w:szCs w:val="24"/>
        </w:rPr>
        <w:t>ADM Wi</w:t>
      </w:r>
      <w:r>
        <w:rPr>
          <w:b/>
          <w:i/>
          <w:spacing w:val="1"/>
          <w:sz w:val="24"/>
          <w:szCs w:val="24"/>
        </w:rPr>
        <w:t>l</w:t>
      </w:r>
      <w:r>
        <w:rPr>
          <w:b/>
          <w:i/>
          <w:sz w:val="24"/>
          <w:szCs w:val="24"/>
        </w:rPr>
        <w:t>l Not</w:t>
      </w:r>
      <w:r>
        <w:rPr>
          <w:b/>
          <w:i/>
          <w:spacing w:val="-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Do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247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SAD</w:t>
      </w:r>
      <w:r>
        <w:rPr>
          <w:sz w:val="22"/>
          <w:szCs w:val="22"/>
        </w:rPr>
        <w:t>M undou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sound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ework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ework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ef</w:t>
      </w:r>
      <w:r>
        <w:rPr>
          <w:sz w:val="22"/>
          <w:szCs w:val="22"/>
        </w:rPr>
        <w:t>ul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ec</w:t>
      </w:r>
      <w:r>
        <w:rPr>
          <w:sz w:val="22"/>
          <w:szCs w:val="22"/>
        </w:rPr>
        <w:t>hn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s. 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does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ce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of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SAD</w:t>
      </w:r>
      <w:r>
        <w:rPr>
          <w:sz w:val="22"/>
          <w:szCs w:val="22"/>
        </w:rPr>
        <w:t>M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 a</w:t>
      </w:r>
      <w:r>
        <w:rPr>
          <w:spacing w:val="1"/>
          <w:sz w:val="22"/>
          <w:szCs w:val="22"/>
        </w:rPr>
        <w:t>l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4"/>
          <w:sz w:val="22"/>
          <w:szCs w:val="22"/>
        </w:rPr>
        <w:t xml:space="preserve"> m</w:t>
      </w:r>
      <w:r>
        <w:rPr>
          <w:sz w:val="22"/>
          <w:szCs w:val="22"/>
        </w:rPr>
        <w:t>eet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 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need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ope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eed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, a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hod, 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done,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a sub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ex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 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os</w:t>
      </w:r>
      <w:r>
        <w:rPr>
          <w:spacing w:val="1"/>
          <w:sz w:val="22"/>
          <w:szCs w:val="22"/>
        </w:rPr>
        <w:t>sl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un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nn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4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ca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ne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.e.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aband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ned.</w:t>
      </w:r>
    </w:p>
    <w:p w:rsidR="00EA2715" w:rsidRDefault="00274E84">
      <w:pPr>
        <w:spacing w:before="1"/>
        <w:ind w:left="100" w:right="165"/>
        <w:rPr>
          <w:sz w:val="22"/>
          <w:szCs w:val="22"/>
        </w:rPr>
      </w:pPr>
      <w:r>
        <w:rPr>
          <w:sz w:val="22"/>
          <w:szCs w:val="22"/>
        </w:rPr>
        <w:t>Sin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ife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 a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osph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ope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 xml:space="preserve">or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ach. S</w:t>
      </w:r>
      <w:r>
        <w:rPr>
          <w:spacing w:val="-1"/>
          <w:sz w:val="22"/>
          <w:szCs w:val="22"/>
        </w:rPr>
        <w:t>SAD</w:t>
      </w:r>
      <w:r>
        <w:rPr>
          <w:sz w:val="22"/>
          <w:szCs w:val="22"/>
        </w:rPr>
        <w:t>M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ion</w:t>
      </w:r>
      <w:proofErr w:type="spellEnd"/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by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acce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adequ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ed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way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peop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pen.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658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SAD</w:t>
      </w:r>
      <w:r>
        <w:rPr>
          <w:sz w:val="22"/>
          <w:szCs w:val="22"/>
        </w:rPr>
        <w:t xml:space="preserve">M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 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n. The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n,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and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hods.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nded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</w:p>
    <w:p w:rsidR="00EA2715" w:rsidRDefault="00274E84">
      <w:pPr>
        <w:spacing w:before="1"/>
        <w:ind w:left="100" w:right="171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wh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wi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and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 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ch 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n,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c.,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l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SS</w:t>
      </w:r>
      <w:r>
        <w:rPr>
          <w:spacing w:val="-1"/>
          <w:sz w:val="22"/>
          <w:szCs w:val="22"/>
        </w:rPr>
        <w:t>AD</w:t>
      </w:r>
      <w:r>
        <w:rPr>
          <w:sz w:val="22"/>
          <w:szCs w:val="22"/>
        </w:rPr>
        <w:t>M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I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z w:val="24"/>
          <w:szCs w:val="24"/>
        </w:rPr>
        <w:t>pa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t on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Pr</w:t>
      </w:r>
      <w:r>
        <w:rPr>
          <w:b/>
          <w:i/>
          <w:spacing w:val="-2"/>
          <w:sz w:val="24"/>
          <w:szCs w:val="24"/>
        </w:rPr>
        <w:t>o</w:t>
      </w:r>
      <w:r>
        <w:rPr>
          <w:b/>
          <w:i/>
          <w:sz w:val="24"/>
          <w:szCs w:val="24"/>
        </w:rPr>
        <w:t>je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t Ti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-3"/>
          <w:sz w:val="24"/>
          <w:szCs w:val="24"/>
        </w:rPr>
        <w:t>-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ales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354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o</w:t>
      </w:r>
      <w:r>
        <w:rPr>
          <w:spacing w:val="1"/>
          <w:sz w:val="22"/>
          <w:szCs w:val="22"/>
        </w:rPr>
        <w:t>ft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pacing w:val="5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of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 be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en.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no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ue.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at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how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 p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en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 S</w:t>
      </w:r>
      <w:r>
        <w:rPr>
          <w:spacing w:val="-1"/>
          <w:sz w:val="22"/>
          <w:szCs w:val="22"/>
        </w:rPr>
        <w:t>SAD</w:t>
      </w:r>
      <w:r>
        <w:rPr>
          <w:sz w:val="22"/>
          <w:szCs w:val="22"/>
        </w:rPr>
        <w:t xml:space="preserve">M,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s op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us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ade.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107"/>
        <w:rPr>
          <w:sz w:val="22"/>
          <w:szCs w:val="22"/>
        </w:rPr>
        <w:sectPr w:rsidR="00EA2715">
          <w:pgSz w:w="12240" w:h="15840"/>
          <w:pgMar w:top="1360" w:right="1400" w:bottom="280" w:left="1340" w:header="720" w:footer="720" w:gutter="0"/>
          <w:cols w:space="720"/>
        </w:sectPr>
      </w:pPr>
      <w:r>
        <w:rPr>
          <w:sz w:val="22"/>
          <w:szCs w:val="22"/>
        </w:rPr>
        <w:t>What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ho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enco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>he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s'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 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Wh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 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be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, 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SAD</w:t>
      </w:r>
      <w:r>
        <w:rPr>
          <w:sz w:val="22"/>
          <w:szCs w:val="22"/>
        </w:rPr>
        <w:t xml:space="preserve">M,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uch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2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 would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This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s'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oppo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 s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5"/>
          <w:sz w:val="22"/>
          <w:szCs w:val="22"/>
        </w:rPr>
        <w:t>e</w:t>
      </w:r>
      <w:r>
        <w:rPr>
          <w:sz w:val="22"/>
          <w:szCs w:val="22"/>
        </w:rPr>
        <w:t>- 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"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.</w:t>
      </w:r>
    </w:p>
    <w:p w:rsidR="00EA2715" w:rsidRDefault="00EA2715">
      <w:pPr>
        <w:spacing w:before="4" w:line="160" w:lineRule="exact"/>
        <w:rPr>
          <w:sz w:val="17"/>
          <w:szCs w:val="17"/>
        </w:rPr>
      </w:pPr>
    </w:p>
    <w:p w:rsidR="00EA2715" w:rsidRDefault="00274E84">
      <w:pPr>
        <w:spacing w:before="32"/>
        <w:ind w:left="100" w:right="115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 S</w:t>
      </w:r>
      <w:r>
        <w:rPr>
          <w:spacing w:val="-1"/>
          <w:sz w:val="22"/>
          <w:szCs w:val="22"/>
        </w:rPr>
        <w:t>SAD</w:t>
      </w:r>
      <w:r>
        <w:rPr>
          <w:sz w:val="22"/>
          <w:szCs w:val="22"/>
        </w:rPr>
        <w:t xml:space="preserve">M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al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hods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 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eps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h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dv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er –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ba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po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eans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s.</w:t>
      </w:r>
    </w:p>
    <w:p w:rsidR="00EA2715" w:rsidRDefault="00EA2715">
      <w:pPr>
        <w:spacing w:line="200" w:lineRule="exact"/>
      </w:pP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5.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2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OBJ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-ORIE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TED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LY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DES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IG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(OOA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D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)</w:t>
      </w:r>
    </w:p>
    <w:p w:rsidR="00EA2715" w:rsidRDefault="00EA2715">
      <w:pPr>
        <w:spacing w:line="200" w:lineRule="exact"/>
      </w:pPr>
    </w:p>
    <w:p w:rsidR="00EA2715" w:rsidRDefault="00EA2715">
      <w:pPr>
        <w:spacing w:before="1" w:line="200" w:lineRule="exact"/>
      </w:pPr>
    </w:p>
    <w:p w:rsidR="00EA2715" w:rsidRDefault="00274E84">
      <w:pPr>
        <w:ind w:left="100" w:right="62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1990s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w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were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ew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appea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ed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ch as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++,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-3"/>
          <w:sz w:val="22"/>
          <w:szCs w:val="22"/>
        </w:rPr>
        <w:t>A</w:t>
      </w:r>
      <w:r>
        <w:rPr>
          <w:spacing w:val="1"/>
          <w:sz w:val="22"/>
          <w:szCs w:val="22"/>
        </w:rPr>
        <w:t>V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#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c.N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1970s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19</w:t>
      </w:r>
      <w:r>
        <w:rPr>
          <w:spacing w:val="-2"/>
          <w:sz w:val="22"/>
          <w:szCs w:val="22"/>
        </w:rPr>
        <w:t>8</w:t>
      </w:r>
      <w:r>
        <w:rPr>
          <w:sz w:val="22"/>
          <w:szCs w:val="22"/>
        </w:rPr>
        <w:t xml:space="preserve">0s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ch 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COBO</w:t>
      </w:r>
      <w:r>
        <w:rPr>
          <w:sz w:val="22"/>
          <w:szCs w:val="22"/>
        </w:rPr>
        <w:t>L and 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1.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proofErr w:type="spellStart"/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se</w:t>
      </w:r>
      <w:proofErr w:type="spellEnd"/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3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new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uch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han 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 a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ca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ML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Un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Mo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ng Lan</w:t>
      </w:r>
      <w:r>
        <w:rPr>
          <w:spacing w:val="-3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o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L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e C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274E84">
      <w:pPr>
        <w:spacing w:before="5" w:line="240" w:lineRule="exact"/>
        <w:ind w:left="100" w:right="442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s: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on,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uc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iti</w:t>
      </w:r>
      <w:r>
        <w:rPr>
          <w:sz w:val="22"/>
          <w:szCs w:val="22"/>
        </w:rPr>
        <w:t>on. Each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one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ons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n,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before="9" w:line="100" w:lineRule="exact"/>
        <w:rPr>
          <w:sz w:val="10"/>
          <w:szCs w:val="10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F15C6">
      <w:pPr>
        <w:ind w:left="130"/>
      </w:pPr>
      <w:r>
        <w:pict>
          <v:shape id="_x0000_i1068" type="#_x0000_t75" style="width:380.25pt;height:210.75pt">
            <v:imagedata r:id="rId28" o:title=""/>
          </v:shape>
        </w:pict>
      </w:r>
    </w:p>
    <w:p w:rsidR="00EA2715" w:rsidRDefault="00274E84">
      <w:pPr>
        <w:spacing w:before="1"/>
        <w:ind w:left="146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a)</w:t>
      </w:r>
      <w:r>
        <w:rPr>
          <w:b/>
          <w:spacing w:val="47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he Inc</w:t>
      </w:r>
      <w:r>
        <w:rPr>
          <w:b/>
          <w:spacing w:val="1"/>
          <w:sz w:val="22"/>
          <w:szCs w:val="22"/>
        </w:rPr>
        <w:t>e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z w:val="22"/>
          <w:szCs w:val="22"/>
        </w:rPr>
        <w:t>hase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100" w:right="118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pha</w:t>
      </w:r>
      <w:r>
        <w:rPr>
          <w:spacing w:val="1"/>
          <w:sz w:val="22"/>
          <w:szCs w:val="22"/>
        </w:rPr>
        <w:t>si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lli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pro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 en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 be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, how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neede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one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e. So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pa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des</w:t>
      </w:r>
      <w:r>
        <w:rPr>
          <w:spacing w:val="1"/>
          <w:sz w:val="22"/>
          <w:szCs w:val="22"/>
        </w:rPr>
        <w:t>i</w:t>
      </w:r>
      <w:r>
        <w:rPr>
          <w:spacing w:val="-5"/>
          <w:sz w:val="22"/>
          <w:szCs w:val="22"/>
        </w:rPr>
        <w:t>g</w:t>
      </w:r>
      <w:r>
        <w:rPr>
          <w:sz w:val="22"/>
          <w:szCs w:val="22"/>
        </w:rPr>
        <w:t>ned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ed,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2"/>
          <w:sz w:val="22"/>
          <w:szCs w:val="22"/>
        </w:rPr>
        <w:t>c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 awa</w:t>
      </w:r>
      <w:r>
        <w:rPr>
          <w:spacing w:val="-3"/>
          <w:sz w:val="22"/>
          <w:szCs w:val="22"/>
        </w:rPr>
        <w:t>y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146"/>
        <w:rPr>
          <w:sz w:val="22"/>
          <w:szCs w:val="22"/>
        </w:rPr>
        <w:sectPr w:rsidR="00EA2715">
          <w:pgSz w:w="12240" w:h="15840"/>
          <w:pgMar w:top="1480" w:right="1400" w:bottom="280" w:left="1340" w:header="720" w:footer="720" w:gutter="0"/>
          <w:cols w:space="720"/>
        </w:sect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b)</w:t>
      </w:r>
      <w:r>
        <w:rPr>
          <w:b/>
          <w:spacing w:val="35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 xml:space="preserve">he </w:t>
      </w:r>
      <w:r>
        <w:rPr>
          <w:b/>
          <w:spacing w:val="-1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abor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z w:val="22"/>
          <w:szCs w:val="22"/>
        </w:rPr>
        <w:t>ha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</w:p>
    <w:p w:rsidR="00EA2715" w:rsidRDefault="00EA2715">
      <w:pPr>
        <w:spacing w:before="4" w:line="160" w:lineRule="exact"/>
        <w:rPr>
          <w:sz w:val="17"/>
          <w:szCs w:val="17"/>
        </w:rPr>
      </w:pPr>
    </w:p>
    <w:p w:rsidR="00EA2715" w:rsidRDefault="00274E84">
      <w:pPr>
        <w:spacing w:before="32"/>
        <w:ind w:left="100" w:right="302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and,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ons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ft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one,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e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es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 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e. A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 xml:space="preserve">so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pu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m –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bu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proofErr w:type="gram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>.</w:t>
      </w:r>
    </w:p>
    <w:p w:rsidR="00EA2715" w:rsidRDefault="00274E84">
      <w:pPr>
        <w:spacing w:before="4"/>
        <w:ind w:left="146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 xml:space="preserve">c) 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 xml:space="preserve">he </w:t>
      </w:r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ons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u</w:t>
      </w:r>
      <w:r>
        <w:rPr>
          <w:b/>
          <w:sz w:val="22"/>
          <w:szCs w:val="22"/>
        </w:rPr>
        <w:t>c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z w:val="22"/>
          <w:szCs w:val="22"/>
        </w:rPr>
        <w:t>ha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400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p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</w:t>
      </w:r>
      <w:proofErr w:type="spellEnd"/>
      <w:r>
        <w:rPr>
          <w:sz w:val="22"/>
          <w:szCs w:val="22"/>
        </w:rPr>
        <w:t>,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ace,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ed, </w:t>
      </w:r>
      <w:proofErr w:type="gramStart"/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p</w:t>
      </w:r>
      <w:proofErr w:type="gramEnd"/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duc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d.</w:t>
      </w:r>
    </w:p>
    <w:p w:rsidR="00EA2715" w:rsidRDefault="00EA2715">
      <w:pPr>
        <w:spacing w:before="19" w:line="240" w:lineRule="exact"/>
        <w:rPr>
          <w:sz w:val="24"/>
          <w:szCs w:val="24"/>
        </w:rPr>
      </w:pPr>
    </w:p>
    <w:p w:rsidR="00EA2715" w:rsidRDefault="00274E84">
      <w:pPr>
        <w:ind w:left="146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d)</w:t>
      </w:r>
      <w:r>
        <w:rPr>
          <w:b/>
          <w:spacing w:val="35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 xml:space="preserve">he 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rans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z w:val="22"/>
          <w:szCs w:val="22"/>
        </w:rPr>
        <w:t>ha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 or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ncen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dep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oy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</w:p>
    <w:p w:rsidR="00EA2715" w:rsidRDefault="00274E84">
      <w:pPr>
        <w:spacing w:before="1" w:line="240" w:lineRule="exact"/>
        <w:ind w:left="100" w:right="68"/>
        <w:rPr>
          <w:sz w:val="22"/>
          <w:szCs w:val="22"/>
        </w:rPr>
      </w:pPr>
      <w:proofErr w:type="gramStart"/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es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 xml:space="preserve">or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n. 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em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d.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C</w:t>
      </w:r>
      <w:r>
        <w:rPr>
          <w:b/>
          <w:i/>
          <w:spacing w:val="-2"/>
          <w:sz w:val="24"/>
          <w:szCs w:val="24"/>
        </w:rPr>
        <w:t>o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z w:val="24"/>
          <w:szCs w:val="24"/>
        </w:rPr>
        <w:t>parison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 xml:space="preserve">of </w:t>
      </w:r>
      <w:r>
        <w:rPr>
          <w:b/>
          <w:i/>
          <w:spacing w:val="-3"/>
          <w:sz w:val="24"/>
          <w:szCs w:val="24"/>
        </w:rPr>
        <w:t>t</w:t>
      </w:r>
      <w:r>
        <w:rPr>
          <w:b/>
          <w:i/>
          <w:spacing w:val="1"/>
          <w:sz w:val="24"/>
          <w:szCs w:val="24"/>
        </w:rPr>
        <w:t>h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z w:val="24"/>
          <w:szCs w:val="24"/>
        </w:rPr>
        <w:t>DLC 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d t</w:t>
      </w:r>
      <w:r>
        <w:rPr>
          <w:b/>
          <w:i/>
          <w:spacing w:val="1"/>
          <w:sz w:val="24"/>
          <w:szCs w:val="24"/>
        </w:rPr>
        <w:t>h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UP</w:t>
      </w:r>
      <w:r>
        <w:rPr>
          <w:b/>
          <w:i/>
          <w:spacing w:val="-1"/>
          <w:sz w:val="24"/>
          <w:szCs w:val="24"/>
        </w:rPr>
        <w:t>L</w:t>
      </w:r>
      <w:r>
        <w:rPr>
          <w:b/>
          <w:i/>
          <w:sz w:val="24"/>
          <w:szCs w:val="24"/>
        </w:rPr>
        <w:t>C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LC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s</w:t>
      </w:r>
      <w:r>
        <w:rPr>
          <w:sz w:val="22"/>
          <w:szCs w:val="22"/>
        </w:rPr>
        <w:t>eque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ous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ep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</w:p>
    <w:p w:rsidR="00EA2715" w:rsidRDefault="00274E84">
      <w:pPr>
        <w:spacing w:before="1"/>
        <w:ind w:left="100" w:right="83"/>
        <w:rPr>
          <w:sz w:val="22"/>
          <w:szCs w:val="22"/>
        </w:rPr>
      </w:pPr>
      <w:proofErr w:type="gramStart"/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and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ous </w:t>
      </w:r>
      <w:r>
        <w:rPr>
          <w:spacing w:val="1"/>
          <w:sz w:val="22"/>
          <w:szCs w:val="22"/>
        </w:rPr>
        <w:t>c</w:t>
      </w:r>
      <w:r>
        <w:rPr>
          <w:spacing w:val="-5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 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LC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proofErr w:type="spellStart"/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ac</w:t>
      </w:r>
      <w:r>
        <w:rPr>
          <w:sz w:val="22"/>
          <w:szCs w:val="22"/>
        </w:rPr>
        <w:t>hes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LC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li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2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g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 dev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o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2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before="1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5.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W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EB I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FOR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ATION</w:t>
      </w:r>
      <w:r>
        <w:rPr>
          <w:rFonts w:ascii="Cambria" w:eastAsia="Cambria" w:hAnsi="Cambria" w:cs="Cambria"/>
          <w:b/>
          <w:color w:val="4F81BC"/>
          <w:spacing w:val="-4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SYSTEMS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V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ELO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ME</w:t>
      </w:r>
      <w:r>
        <w:rPr>
          <w:rFonts w:ascii="Cambria" w:eastAsia="Cambria" w:hAnsi="Cambria" w:cs="Cambria"/>
          <w:b/>
          <w:color w:val="4F81BC"/>
          <w:spacing w:val="-4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5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 xml:space="preserve">eb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up 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wi</w:t>
      </w:r>
      <w:r>
        <w:rPr>
          <w:spacing w:val="4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: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An</w:t>
      </w:r>
      <w:r>
        <w:rPr>
          <w:spacing w:val="-3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</w:p>
    <w:p w:rsidR="00EA2715" w:rsidRDefault="00274E84">
      <w:pPr>
        <w:spacing w:before="1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 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once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 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dap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</w:p>
    <w:p w:rsidR="00EA2715" w:rsidRDefault="00274E84">
      <w:pPr>
        <w:spacing w:before="1"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position w:val="-1"/>
          <w:sz w:val="22"/>
          <w:szCs w:val="22"/>
        </w:rPr>
        <w:t></w:t>
      </w:r>
      <w:r>
        <w:rPr>
          <w:position w:val="-1"/>
          <w:sz w:val="22"/>
          <w:szCs w:val="22"/>
        </w:rPr>
        <w:t xml:space="preserve">  </w:t>
      </w:r>
      <w:r>
        <w:rPr>
          <w:spacing w:val="2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Pr</w:t>
      </w:r>
      <w:r>
        <w:rPr>
          <w:spacing w:val="1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>s</w:t>
      </w:r>
      <w:r>
        <w:rPr>
          <w:spacing w:val="-2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>n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 xml:space="preserve">on </w:t>
      </w:r>
      <w:r>
        <w:rPr>
          <w:spacing w:val="-1"/>
          <w:position w:val="-1"/>
          <w:sz w:val="22"/>
          <w:szCs w:val="22"/>
        </w:rPr>
        <w:t>D</w:t>
      </w:r>
      <w:r>
        <w:rPr>
          <w:position w:val="-1"/>
          <w:sz w:val="22"/>
          <w:szCs w:val="22"/>
        </w:rPr>
        <w:t>e</w:t>
      </w:r>
      <w:r>
        <w:rPr>
          <w:spacing w:val="-2"/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>i</w:t>
      </w:r>
      <w:r>
        <w:rPr>
          <w:spacing w:val="-2"/>
          <w:position w:val="-1"/>
          <w:sz w:val="22"/>
          <w:szCs w:val="22"/>
        </w:rPr>
        <w:t>g</w:t>
      </w:r>
      <w:r>
        <w:rPr>
          <w:position w:val="-1"/>
          <w:sz w:val="22"/>
          <w:szCs w:val="22"/>
        </w:rPr>
        <w:t>n</w:t>
      </w:r>
    </w:p>
    <w:p w:rsidR="00EA2715" w:rsidRDefault="00274E84">
      <w:pPr>
        <w:spacing w:before="4"/>
        <w:ind w:left="100"/>
        <w:rPr>
          <w:sz w:val="22"/>
          <w:szCs w:val="22"/>
        </w:rPr>
      </w:pPr>
      <w:r>
        <w:rPr>
          <w:sz w:val="22"/>
          <w:szCs w:val="22"/>
        </w:rPr>
        <w:t>.</w:t>
      </w:r>
    </w:p>
    <w:p w:rsidR="00EA2715" w:rsidRDefault="00274E84">
      <w:pPr>
        <w:spacing w:before="1"/>
        <w:ind w:left="100" w:right="132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proofErr w:type="gramStart"/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ehen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M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b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De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 M</w:t>
      </w:r>
      <w:r>
        <w:rPr>
          <w:spacing w:val="1"/>
          <w:sz w:val="22"/>
          <w:szCs w:val="22"/>
        </w:rPr>
        <w:t>et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gy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proofErr w:type="spellEnd"/>
      <w:r>
        <w:rPr>
          <w:sz w:val="22"/>
          <w:szCs w:val="22"/>
        </w:rPr>
        <w:t xml:space="preserve">, a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 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app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ach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ch 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M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W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M,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ro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up of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ach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 or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e:</w:t>
      </w:r>
    </w:p>
    <w:p w:rsidR="00EA2715" w:rsidRDefault="00274E84">
      <w:pPr>
        <w:spacing w:before="1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proofErr w:type="spellEnd"/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eho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once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Wo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– 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add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EA2715" w:rsidRDefault="00274E84">
      <w:pPr>
        <w:spacing w:before="1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chn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 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e</w:t>
      </w:r>
    </w:p>
    <w:p w:rsidR="00EA2715" w:rsidRDefault="00274E84">
      <w:pPr>
        <w:spacing w:before="1" w:line="240" w:lineRule="exact"/>
        <w:ind w:left="820" w:right="381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n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</w:t>
      </w:r>
      <w:r>
        <w:rPr>
          <w:spacing w:val="3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HC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)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 ad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1189"/>
        <w:rPr>
          <w:sz w:val="22"/>
          <w:szCs w:val="22"/>
        </w:rPr>
        <w:sectPr w:rsidR="00EA2715">
          <w:pgSz w:w="12240" w:h="15840"/>
          <w:pgMar w:top="1480" w:right="1340" w:bottom="280" w:left="1340" w:header="720" w:footer="720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uch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ehens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a</w:t>
      </w:r>
      <w:r>
        <w:rPr>
          <w:spacing w:val="-1"/>
          <w:sz w:val="22"/>
          <w:szCs w:val="22"/>
        </w:rPr>
        <w:t>l</w:t>
      </w:r>
      <w:r>
        <w:rPr>
          <w:spacing w:val="4"/>
          <w:sz w:val="22"/>
          <w:szCs w:val="22"/>
        </w:rPr>
        <w:t>l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enco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han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en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 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 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5" w:line="280" w:lineRule="exact"/>
        <w:rPr>
          <w:sz w:val="28"/>
          <w:szCs w:val="28"/>
        </w:rPr>
      </w:pPr>
    </w:p>
    <w:p w:rsidR="00EA2715" w:rsidRDefault="00274E84">
      <w:pPr>
        <w:spacing w:before="30"/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5.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4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ID 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LICATI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V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ELO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ME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 xml:space="preserve">T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(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RA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D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)</w:t>
      </w:r>
    </w:p>
    <w:p w:rsidR="00EA2715" w:rsidRDefault="00EA2715">
      <w:pPr>
        <w:spacing w:line="200" w:lineRule="exact"/>
      </w:pPr>
    </w:p>
    <w:p w:rsidR="00EA2715" w:rsidRDefault="00EA2715">
      <w:pPr>
        <w:spacing w:before="7" w:line="200" w:lineRule="exact"/>
      </w:pPr>
    </w:p>
    <w:p w:rsidR="00EA2715" w:rsidRDefault="00274E84">
      <w:pPr>
        <w:spacing w:line="240" w:lineRule="exact"/>
        <w:ind w:left="100" w:right="64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oces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ent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5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 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y</w:t>
      </w:r>
      <w:r>
        <w:rPr>
          <w:sz w:val="22"/>
          <w:szCs w:val="22"/>
        </w:rPr>
        <w:t>ea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en down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ew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hods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and</w:t>
      </w:r>
      <w:proofErr w:type="gram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wh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ay be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ouped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RAD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hes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RAD</w:t>
      </w:r>
      <w:r>
        <w:rPr>
          <w:sz w:val="22"/>
          <w:szCs w:val="22"/>
        </w:rPr>
        <w:t>: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Jo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;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k</w:t>
      </w:r>
      <w:r>
        <w:rPr>
          <w:spacing w:val="1"/>
          <w:sz w:val="22"/>
          <w:szCs w:val="22"/>
        </w:rPr>
        <w:t>ill</w:t>
      </w:r>
      <w:r>
        <w:rPr>
          <w:sz w:val="22"/>
          <w:szCs w:val="22"/>
        </w:rPr>
        <w:t>ed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eam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k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s)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s;</w:t>
      </w:r>
    </w:p>
    <w:p w:rsidR="00EA2715" w:rsidRDefault="00274E84">
      <w:pPr>
        <w:spacing w:before="1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;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ded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EA2715" w:rsidRDefault="00274E84">
      <w:pPr>
        <w:spacing w:before="1"/>
        <w:ind w:left="100" w:right="126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nde</w:t>
      </w:r>
      <w:r>
        <w:rPr>
          <w:spacing w:val="1"/>
          <w:sz w:val="22"/>
          <w:szCs w:val="22"/>
        </w:rPr>
        <w:t>rl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pa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4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on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chn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que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S</w:t>
      </w:r>
      <w:r>
        <w:rPr>
          <w:spacing w:val="-1"/>
          <w:sz w:val="22"/>
          <w:szCs w:val="22"/>
        </w:rPr>
        <w:t>SAD</w:t>
      </w:r>
      <w:r>
        <w:rPr>
          <w:sz w:val="22"/>
          <w:szCs w:val="22"/>
        </w:rPr>
        <w:t xml:space="preserve">M,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us</w:t>
      </w:r>
      <w:r>
        <w:rPr>
          <w:spacing w:val="1"/>
          <w:sz w:val="22"/>
          <w:szCs w:val="22"/>
        </w:rPr>
        <w:t>er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;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act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t 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iti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and, 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be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not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/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nhan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before="4" w:line="160" w:lineRule="exact"/>
        <w:rPr>
          <w:sz w:val="17"/>
          <w:szCs w:val="17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5.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5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J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OI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 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LICATION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V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ELO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ME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(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J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D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)</w:t>
      </w:r>
    </w:p>
    <w:p w:rsidR="00EA2715" w:rsidRDefault="00EA2715">
      <w:pPr>
        <w:spacing w:before="1" w:line="120" w:lineRule="exact"/>
        <w:rPr>
          <w:sz w:val="13"/>
          <w:szCs w:val="13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3"/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 xml:space="preserve">ue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274E84">
      <w:pPr>
        <w:spacing w:before="1" w:line="240" w:lineRule="exact"/>
        <w:ind w:left="100" w:right="342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usu</w:t>
      </w:r>
      <w:r>
        <w:rPr>
          <w:spacing w:val="1"/>
          <w:sz w:val="22"/>
          <w:szCs w:val="22"/>
        </w:rPr>
        <w:t>all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wor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s b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tw</w:t>
      </w:r>
      <w:r>
        <w:rPr>
          <w:sz w:val="22"/>
          <w:szCs w:val="22"/>
        </w:rPr>
        <w:t xml:space="preserve">een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-2"/>
          <w:sz w:val="22"/>
          <w:szCs w:val="22"/>
        </w:rPr>
        <w:t>/</w:t>
      </w:r>
      <w:r>
        <w:rPr>
          <w:sz w:val="22"/>
          <w:szCs w:val="22"/>
        </w:rPr>
        <w:t>que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4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 Du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shops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ho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ff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</w:p>
    <w:p w:rsidR="00EA2715" w:rsidRDefault="00274E84">
      <w:pPr>
        <w:spacing w:before="5" w:line="240" w:lineRule="exact"/>
        <w:ind w:left="100" w:right="275"/>
        <w:rPr>
          <w:sz w:val="22"/>
          <w:szCs w:val="22"/>
        </w:rPr>
      </w:pPr>
      <w:proofErr w:type="gramStart"/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us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ons,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wh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1"/>
          <w:sz w:val="22"/>
          <w:szCs w:val="22"/>
        </w:rPr>
        <w:t xml:space="preserve"> CA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ftw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132"/>
        <w:rPr>
          <w:sz w:val="22"/>
          <w:szCs w:val="22"/>
        </w:rPr>
      </w:pPr>
      <w:r>
        <w:rPr>
          <w:sz w:val="22"/>
          <w:szCs w:val="22"/>
        </w:rPr>
        <w:t>Fol</w:t>
      </w:r>
      <w:r>
        <w:rPr>
          <w:spacing w:val="2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 s</w:t>
      </w:r>
      <w:r>
        <w:rPr>
          <w:spacing w:val="-2"/>
          <w:sz w:val="22"/>
          <w:szCs w:val="22"/>
        </w:rPr>
        <w:t>ys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 us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JAD</w:t>
      </w:r>
      <w:r>
        <w:rPr>
          <w:spacing w:val="-1"/>
          <w:sz w:val="22"/>
          <w:szCs w:val="22"/>
        </w:rPr>
        <w:t xml:space="preserve"> m</w:t>
      </w:r>
      <w:r>
        <w:rPr>
          <w:sz w:val="22"/>
          <w:szCs w:val="22"/>
        </w:rPr>
        <w:t>ee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3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 ahead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s.</w:t>
      </w:r>
    </w:p>
    <w:p w:rsidR="00EA2715" w:rsidRDefault="00274E84">
      <w:pPr>
        <w:spacing w:before="2" w:line="240" w:lineRule="exact"/>
        <w:ind w:left="100" w:right="198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x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op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wor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 xml:space="preserve">s,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eho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, peo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w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>o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3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and 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>o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535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>eam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owne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 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EA2715">
      <w:pPr>
        <w:spacing w:line="200" w:lineRule="exact"/>
      </w:pP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  <w:sectPr w:rsidR="00EA2715">
          <w:pgSz w:w="12240" w:h="15840"/>
          <w:pgMar w:top="1480" w:right="1340" w:bottom="280" w:left="1340" w:header="720" w:footer="720" w:gutter="0"/>
          <w:cols w:space="720"/>
        </w:sect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5.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6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RO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OT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Y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G</w:t>
      </w:r>
    </w:p>
    <w:p w:rsidR="00EA2715" w:rsidRDefault="00274E84">
      <w:pPr>
        <w:spacing w:before="74"/>
        <w:ind w:left="100" w:right="533"/>
        <w:rPr>
          <w:sz w:val="22"/>
          <w:szCs w:val="22"/>
        </w:rPr>
      </w:pPr>
      <w:r>
        <w:rPr>
          <w:spacing w:val="2"/>
          <w:sz w:val="22"/>
          <w:szCs w:val="22"/>
        </w:rPr>
        <w:lastRenderedPageBreak/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 wh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il</w:t>
      </w:r>
      <w:r>
        <w:rPr>
          <w:sz w:val="22"/>
          <w:szCs w:val="22"/>
        </w:rPr>
        <w:t>ed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he</w:t>
      </w:r>
      <w:r>
        <w:rPr>
          <w:sz w:val="22"/>
          <w:szCs w:val="22"/>
        </w:rPr>
        <w:t xml:space="preserve">y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pe,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l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before="1" w:line="240" w:lineRule="exact"/>
        <w:ind w:left="100" w:right="179"/>
        <w:rPr>
          <w:sz w:val="22"/>
          <w:szCs w:val="22"/>
        </w:rPr>
      </w:pPr>
      <w:r>
        <w:rPr>
          <w:sz w:val="22"/>
          <w:szCs w:val="22"/>
        </w:rPr>
        <w:t>Pro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n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of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: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a)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b)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now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13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 So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st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a. </w:t>
      </w:r>
      <w:r>
        <w:rPr>
          <w:spacing w:val="-3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we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a. By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EA2715" w:rsidRDefault="00EA2715">
      <w:pPr>
        <w:spacing w:before="18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T</w:t>
      </w:r>
      <w:r>
        <w:rPr>
          <w:b/>
          <w:i/>
          <w:spacing w:val="-1"/>
          <w:sz w:val="24"/>
          <w:szCs w:val="24"/>
        </w:rPr>
        <w:t>ec</w:t>
      </w:r>
      <w:r>
        <w:rPr>
          <w:b/>
          <w:i/>
          <w:spacing w:val="1"/>
          <w:sz w:val="24"/>
          <w:szCs w:val="24"/>
        </w:rPr>
        <w:t>hn</w:t>
      </w:r>
      <w:r>
        <w:rPr>
          <w:b/>
          <w:i/>
          <w:sz w:val="24"/>
          <w:szCs w:val="24"/>
        </w:rPr>
        <w:t>iq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s 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d Usage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363"/>
        <w:rPr>
          <w:sz w:val="22"/>
          <w:szCs w:val="22"/>
        </w:rPr>
      </w:pPr>
      <w:r>
        <w:rPr>
          <w:sz w:val="22"/>
          <w:szCs w:val="22"/>
        </w:rPr>
        <w:t>Pro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d, 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ue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ill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845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cr</w:t>
      </w:r>
      <w:r>
        <w:rPr>
          <w:sz w:val="22"/>
          <w:szCs w:val="22"/>
        </w:rPr>
        <w:t>een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,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>.</w:t>
      </w:r>
    </w:p>
    <w:p w:rsidR="00EA2715" w:rsidRDefault="00274E84">
      <w:pPr>
        <w:spacing w:before="2" w:line="240" w:lineRule="exact"/>
        <w:ind w:left="100" w:right="203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g</w:t>
      </w:r>
      <w:r>
        <w:rPr>
          <w:sz w:val="22"/>
          <w:szCs w:val="22"/>
        </w:rPr>
        <w:t>oes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away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pe,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and,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a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 Occ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</w:p>
    <w:p w:rsidR="00EA2715" w:rsidRDefault="00274E84">
      <w:pPr>
        <w:spacing w:before="2" w:line="240" w:lineRule="exact"/>
        <w:ind w:left="100" w:right="411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but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 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cau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,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es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38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s. Or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y 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de</w:t>
      </w:r>
      <w:r>
        <w:rPr>
          <w:spacing w:val="-2"/>
          <w:sz w:val="22"/>
          <w:szCs w:val="22"/>
        </w:rPr>
        <w:t>ve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op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en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 La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as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ze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s</w:t>
      </w:r>
      <w:r>
        <w:rPr>
          <w:spacing w:val="1"/>
          <w:sz w:val="22"/>
          <w:szCs w:val="22"/>
        </w:rPr>
        <w:t>cr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 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had,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ed an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lf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This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ade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pow</w:t>
      </w:r>
      <w:r>
        <w:rPr>
          <w:spacing w:val="-3"/>
          <w:sz w:val="22"/>
          <w:szCs w:val="22"/>
        </w:rPr>
        <w:t>e</w:t>
      </w:r>
      <w:r>
        <w:rPr>
          <w:spacing w:val="1"/>
          <w:sz w:val="22"/>
          <w:szCs w:val="22"/>
        </w:rPr>
        <w:t>rf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ool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 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ch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 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t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ponds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eet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rec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113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een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exp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e</w:t>
      </w:r>
      <w:r>
        <w:rPr>
          <w:spacing w:val="-2"/>
          <w:sz w:val="22"/>
          <w:szCs w:val="22"/>
        </w:rPr>
        <w:t>ve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ex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 Not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, and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pro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 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ht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e"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ach,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ada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ed,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al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q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it</w:t>
      </w:r>
      <w:r>
        <w:rPr>
          <w:b/>
          <w:sz w:val="22"/>
          <w:szCs w:val="22"/>
        </w:rPr>
        <w:t>y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ap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ro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h</w:t>
      </w:r>
      <w:r>
        <w:rPr>
          <w:spacing w:val="1"/>
          <w:sz w:val="22"/>
          <w:szCs w:val="22"/>
        </w:rPr>
        <w:t>".</w:t>
      </w:r>
    </w:p>
    <w:p w:rsidR="00EA2715" w:rsidRDefault="00EA2715">
      <w:pPr>
        <w:spacing w:before="18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T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p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 xml:space="preserve">s of </w:t>
      </w:r>
      <w:r>
        <w:rPr>
          <w:b/>
          <w:i/>
          <w:spacing w:val="-1"/>
          <w:sz w:val="24"/>
          <w:szCs w:val="24"/>
        </w:rPr>
        <w:t>P</w:t>
      </w:r>
      <w:r>
        <w:rPr>
          <w:b/>
          <w:i/>
          <w:sz w:val="24"/>
          <w:szCs w:val="24"/>
        </w:rPr>
        <w:t>roto</w:t>
      </w:r>
      <w:r>
        <w:rPr>
          <w:b/>
          <w:i/>
          <w:spacing w:val="1"/>
          <w:sz w:val="24"/>
          <w:szCs w:val="24"/>
        </w:rPr>
        <w:t>t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pi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g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1504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pe, dep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upon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 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d.</w:t>
      </w:r>
    </w:p>
    <w:p w:rsidR="00EA2715" w:rsidRDefault="00274E84">
      <w:pPr>
        <w:spacing w:line="240" w:lineRule="exact"/>
        <w:ind w:left="424" w:right="75"/>
        <w:jc w:val="center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proofErr w:type="gramEnd"/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</w:p>
    <w:p w:rsidR="00EA2715" w:rsidRDefault="00274E84">
      <w:pPr>
        <w:spacing w:before="5" w:line="240" w:lineRule="exact"/>
        <w:ind w:left="820" w:right="288"/>
        <w:rPr>
          <w:sz w:val="22"/>
          <w:szCs w:val="22"/>
        </w:rPr>
      </w:pPr>
      <w:proofErr w:type="gramStart"/>
      <w:r>
        <w:rPr>
          <w:sz w:val="22"/>
          <w:szCs w:val="22"/>
        </w:rPr>
        <w:t>coded</w:t>
      </w:r>
      <w:proofErr w:type="gramEnd"/>
      <w:r>
        <w:rPr>
          <w:sz w:val="22"/>
          <w:szCs w:val="22"/>
        </w:rPr>
        <w:t xml:space="preserve">,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be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a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pe, wh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 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away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424" w:right="67"/>
        <w:jc w:val="center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</w:p>
    <w:p w:rsidR="00EA2715" w:rsidRDefault="00274E84">
      <w:pPr>
        <w:spacing w:before="1"/>
        <w:ind w:left="780" w:right="609"/>
        <w:jc w:val="center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"</w:t>
      </w:r>
      <w:r>
        <w:rPr>
          <w:b/>
          <w:sz w:val="22"/>
          <w:szCs w:val="22"/>
        </w:rPr>
        <w:t>ev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onary or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en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al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ypi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</w:t>
      </w:r>
      <w:r>
        <w:rPr>
          <w:spacing w:val="1"/>
          <w:sz w:val="22"/>
          <w:szCs w:val="22"/>
        </w:rPr>
        <w:t>".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Ad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tages and Disad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tages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2"/>
          <w:szCs w:val="22"/>
        </w:rPr>
        <w:sectPr w:rsidR="00EA2715">
          <w:pgSz w:w="12240" w:h="15840"/>
          <w:pgMar w:top="1360" w:right="1380" w:bottom="280" w:left="1340" w:header="720" w:footer="720" w:gutter="0"/>
          <w:cols w:space="720"/>
        </w:sectPr>
      </w:pPr>
      <w:r>
        <w:rPr>
          <w:sz w:val="22"/>
          <w:szCs w:val="22"/>
        </w:rPr>
        <w:t>Pro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bene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s:</w:t>
      </w:r>
    </w:p>
    <w:p w:rsidR="00EA2715" w:rsidRDefault="00274E84">
      <w:pPr>
        <w:spacing w:before="78" w:line="240" w:lineRule="exact"/>
        <w:ind w:left="820" w:right="897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lastRenderedPageBreak/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Mo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ar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ed;</w:t>
      </w:r>
    </w:p>
    <w:p w:rsidR="00EA2715" w:rsidRDefault="00274E84">
      <w:pPr>
        <w:tabs>
          <w:tab w:val="left" w:pos="860"/>
        </w:tabs>
        <w:spacing w:before="2" w:line="240" w:lineRule="exact"/>
        <w:ind w:left="820" w:right="78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qu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nece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;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oduces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wor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on;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 </w:t>
      </w:r>
      <w:r>
        <w:rPr>
          <w:spacing w:val="22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eas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b</w:t>
      </w:r>
      <w:r>
        <w:rPr>
          <w:spacing w:val="1"/>
          <w:sz w:val="22"/>
          <w:szCs w:val="22"/>
        </w:rPr>
        <w:t>et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h,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dv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:</w:t>
      </w:r>
    </w:p>
    <w:p w:rsidR="00EA2715" w:rsidRDefault="00274E84">
      <w:pPr>
        <w:spacing w:before="1"/>
        <w:ind w:left="820" w:right="350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and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cau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nc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e,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ack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;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b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cau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;</w:t>
      </w:r>
    </w:p>
    <w:p w:rsidR="00EA2715" w:rsidRDefault="00274E84">
      <w:pPr>
        <w:spacing w:line="240" w:lineRule="exact"/>
        <w:ind w:left="820" w:right="324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ec</w:t>
      </w:r>
      <w:r>
        <w:rPr>
          <w:spacing w:val="5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bac</w:t>
      </w:r>
      <w:r>
        <w:rPr>
          <w:spacing w:val="-2"/>
          <w:sz w:val="22"/>
          <w:szCs w:val="22"/>
        </w:rPr>
        <w:t>kg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ound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supp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t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5.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7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CASE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TOO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L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</w:p>
    <w:p w:rsidR="00EA2715" w:rsidRDefault="00EA2715">
      <w:pPr>
        <w:spacing w:before="5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100" w:right="231"/>
        <w:rPr>
          <w:sz w:val="22"/>
          <w:szCs w:val="22"/>
        </w:rPr>
      </w:pP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En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r</w:t>
      </w:r>
      <w:r>
        <w:rPr>
          <w:spacing w:val="-4"/>
          <w:sz w:val="22"/>
          <w:szCs w:val="22"/>
        </w:rPr>
        <w:t>-</w:t>
      </w:r>
      <w:r>
        <w:rPr>
          <w:spacing w:val="3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1"/>
          <w:sz w:val="22"/>
          <w:szCs w:val="22"/>
        </w:rPr>
        <w:t>ft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ch as</w:t>
      </w:r>
      <w:r>
        <w:rPr>
          <w:spacing w:val="-2"/>
          <w:sz w:val="22"/>
          <w:szCs w:val="22"/>
        </w:rPr>
        <w:t xml:space="preserve"> 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j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. Lo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p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n, cod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docu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4"/>
          <w:sz w:val="22"/>
          <w:szCs w:val="22"/>
        </w:rPr>
        <w:t>e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pp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 w:right="278"/>
        <w:rPr>
          <w:sz w:val="22"/>
          <w:szCs w:val="22"/>
        </w:rPr>
      </w:pP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 –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s. Ho</w:t>
      </w:r>
      <w:r>
        <w:rPr>
          <w:spacing w:val="-4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ada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pub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of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hem</w:t>
      </w:r>
      <w:r>
        <w:rPr>
          <w:spacing w:val="-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3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soph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ed. A 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p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4"/>
          <w:sz w:val="22"/>
          <w:szCs w:val="22"/>
        </w:rPr>
        <w:t>m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pacing w:val="2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e 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or M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A</w:t>
      </w:r>
      <w:r>
        <w:rPr>
          <w:sz w:val="22"/>
          <w:szCs w:val="22"/>
        </w:rPr>
        <w:t>cc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 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one,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one 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nl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capa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and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wid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ead.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151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SE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us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eet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nece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pone</w:t>
      </w:r>
      <w:r>
        <w:rPr>
          <w:spacing w:val="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e:</w:t>
      </w:r>
    </w:p>
    <w:p w:rsidR="00EA2715" w:rsidRDefault="00274E84">
      <w:pPr>
        <w:spacing w:before="2" w:line="240" w:lineRule="exact"/>
        <w:ind w:left="820" w:right="477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A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aph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ool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ed and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on s</w:t>
      </w:r>
      <w:r>
        <w:rPr>
          <w:spacing w:val="1"/>
          <w:sz w:val="22"/>
          <w:szCs w:val="22"/>
        </w:rPr>
        <w:t>cr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en;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on 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 de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hen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;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 </w:t>
      </w:r>
      <w:r>
        <w:rPr>
          <w:spacing w:val="22"/>
          <w:sz w:val="22"/>
          <w:szCs w:val="22"/>
        </w:rPr>
        <w:t xml:space="preserve"> </w:t>
      </w:r>
      <w:proofErr w:type="gramStart"/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gramEnd"/>
      <w:r>
        <w:rPr>
          <w:sz w:val="22"/>
          <w:szCs w:val="22"/>
        </w:rPr>
        <w:t xml:space="preserve"> 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code;</w:t>
      </w:r>
    </w:p>
    <w:p w:rsidR="00EA2715" w:rsidRDefault="00274E84">
      <w:pPr>
        <w:tabs>
          <w:tab w:val="left" w:pos="860"/>
        </w:tabs>
        <w:spacing w:before="5" w:line="240" w:lineRule="exact"/>
        <w:ind w:left="820" w:right="1306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M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ss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 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wh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ch 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by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:</w:t>
      </w:r>
    </w:p>
    <w:p w:rsidR="00EA2715" w:rsidRDefault="00274E84">
      <w:pPr>
        <w:spacing w:before="1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ency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;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du</w:t>
      </w:r>
      <w:r>
        <w:rPr>
          <w:spacing w:val="3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</w:t>
      </w:r>
    </w:p>
    <w:p w:rsidR="00EA2715" w:rsidRDefault="00EA2715">
      <w:pPr>
        <w:spacing w:line="280" w:lineRule="exact"/>
        <w:rPr>
          <w:sz w:val="28"/>
          <w:szCs w:val="28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Use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of CA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z w:val="24"/>
          <w:szCs w:val="24"/>
        </w:rPr>
        <w:t>E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86"/>
        <w:rPr>
          <w:sz w:val="22"/>
          <w:szCs w:val="22"/>
        </w:rPr>
        <w:sectPr w:rsidR="00EA2715">
          <w:pgSz w:w="12240" w:h="15840"/>
          <w:pgMar w:top="1360" w:right="1320" w:bottom="280" w:left="1340" w:header="720" w:footer="720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uph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.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uch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proofErr w:type="spellStart"/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 due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-2"/>
          <w:sz w:val="22"/>
          <w:szCs w:val="22"/>
        </w:rPr>
        <w:t xml:space="preserve"> 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 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ap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s,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be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proofErr w:type="spellStart"/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proofErr w:type="spell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hods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.</w:t>
      </w:r>
    </w:p>
    <w:p w:rsidR="00EA2715" w:rsidRDefault="00274E84">
      <w:pPr>
        <w:spacing w:before="78" w:line="240" w:lineRule="exact"/>
        <w:ind w:left="840" w:right="391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CA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 xml:space="preserve">hen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do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acc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eque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ff</w:t>
      </w:r>
      <w:r>
        <w:rPr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840" w:right="288"/>
        <w:rPr>
          <w:sz w:val="22"/>
          <w:szCs w:val="22"/>
        </w:rPr>
      </w:pP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ul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eep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code.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accou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EA2715" w:rsidRDefault="00EA2715">
      <w:pPr>
        <w:spacing w:before="10" w:line="240" w:lineRule="exact"/>
        <w:rPr>
          <w:sz w:val="24"/>
          <w:szCs w:val="24"/>
        </w:rPr>
      </w:pPr>
    </w:p>
    <w:p w:rsidR="00EA2715" w:rsidRDefault="00274E84">
      <w:pPr>
        <w:ind w:left="840" w:right="173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awb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, 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ndus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e. As 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a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 adop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ed.</w:t>
      </w:r>
    </w:p>
    <w:p w:rsidR="00EA2715" w:rsidRDefault="00274E84">
      <w:pPr>
        <w:spacing w:before="4"/>
        <w:ind w:left="840"/>
        <w:rPr>
          <w:sz w:val="24"/>
          <w:szCs w:val="24"/>
        </w:rPr>
      </w:pPr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 xml:space="preserve">tegrated </w:t>
      </w:r>
      <w:r>
        <w:rPr>
          <w:b/>
          <w:i/>
          <w:spacing w:val="-1"/>
          <w:sz w:val="24"/>
          <w:szCs w:val="24"/>
        </w:rPr>
        <w:t>Deve</w:t>
      </w:r>
      <w:r>
        <w:rPr>
          <w:b/>
          <w:i/>
          <w:sz w:val="24"/>
          <w:szCs w:val="24"/>
        </w:rPr>
        <w:t>lop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 xml:space="preserve">t </w:t>
      </w:r>
      <w:r>
        <w:rPr>
          <w:b/>
          <w:i/>
          <w:spacing w:val="1"/>
          <w:sz w:val="24"/>
          <w:szCs w:val="24"/>
        </w:rPr>
        <w:t>En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>iro</w:t>
      </w:r>
      <w:r>
        <w:rPr>
          <w:b/>
          <w:i/>
          <w:spacing w:val="-1"/>
          <w:sz w:val="24"/>
          <w:szCs w:val="24"/>
        </w:rPr>
        <w:t>n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ts (IDEs)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840" w:right="114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 is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endor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 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uc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pa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bu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3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so</w:t>
      </w:r>
      <w:r>
        <w:rPr>
          <w:spacing w:val="1"/>
          <w:sz w:val="22"/>
          <w:szCs w:val="22"/>
        </w:rPr>
        <w:t>ft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. A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ood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 xml:space="preserve">s </w:t>
      </w:r>
      <w:r>
        <w:rPr>
          <w:spacing w:val="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ud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 .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udes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su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web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gy</w:t>
      </w:r>
      <w:r>
        <w:rPr>
          <w:sz w:val="22"/>
          <w:szCs w:val="22"/>
        </w:rPr>
        <w:t>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840" w:right="272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on</w:t>
      </w:r>
      <w:r>
        <w:rPr>
          <w:spacing w:val="-5"/>
          <w:sz w:val="22"/>
          <w:szCs w:val="22"/>
        </w:rPr>
        <w:t>g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'</w:t>
      </w:r>
      <w:r>
        <w:rPr>
          <w:sz w:val="22"/>
          <w:szCs w:val="22"/>
        </w:rPr>
        <w:t>s wid</w:t>
      </w:r>
      <w:r>
        <w:rPr>
          <w:spacing w:val="1"/>
          <w:sz w:val="22"/>
          <w:szCs w:val="22"/>
        </w:rPr>
        <w:t>el</w:t>
      </w:r>
      <w:r>
        <w:rPr>
          <w:spacing w:val="2"/>
          <w:sz w:val="22"/>
          <w:szCs w:val="22"/>
        </w:rPr>
        <w:t>y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 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 and</w:t>
      </w:r>
      <w:r>
        <w:rPr>
          <w:spacing w:val="-2"/>
          <w:sz w:val="22"/>
          <w:szCs w:val="22"/>
        </w:rPr>
        <w:t xml:space="preserve"> c</w:t>
      </w:r>
      <w:r>
        <w:rPr>
          <w:sz w:val="22"/>
          <w:szCs w:val="22"/>
        </w:rPr>
        <w:t>an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hed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s.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7" w:line="220" w:lineRule="exact"/>
        <w:rPr>
          <w:sz w:val="22"/>
          <w:szCs w:val="22"/>
        </w:rPr>
      </w:pPr>
    </w:p>
    <w:p w:rsidR="00EA2715" w:rsidRDefault="00274E84">
      <w:pPr>
        <w:spacing w:before="4"/>
        <w:ind w:left="121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VI</w:t>
      </w:r>
      <w:r>
        <w:rPr>
          <w:rFonts w:ascii="Calibri" w:eastAsia="Calibri" w:hAnsi="Calibri" w:cs="Calibri"/>
          <w:sz w:val="28"/>
          <w:szCs w:val="28"/>
        </w:rPr>
        <w:t>EW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QUEST</w:t>
      </w:r>
      <w:r>
        <w:rPr>
          <w:rFonts w:ascii="Calibri" w:eastAsia="Calibri" w:hAnsi="Calibri" w:cs="Calibri"/>
          <w:spacing w:val="-1"/>
          <w:sz w:val="28"/>
          <w:szCs w:val="28"/>
        </w:rPr>
        <w:t>ION</w:t>
      </w:r>
      <w:r>
        <w:rPr>
          <w:rFonts w:ascii="Calibri" w:eastAsia="Calibri" w:hAnsi="Calibri" w:cs="Calibri"/>
          <w:sz w:val="28"/>
          <w:szCs w:val="28"/>
        </w:rPr>
        <w:t>S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spacing w:line="274" w:lineRule="auto"/>
        <w:ind w:left="2650" w:right="1123" w:hanging="3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ss 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least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ree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info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ation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pm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 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you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ow</w:t>
      </w:r>
    </w:p>
    <w:p w:rsidR="00EA2715" w:rsidRDefault="00274E84">
      <w:pPr>
        <w:spacing w:before="2"/>
        <w:ind w:left="229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what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vi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you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ly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proofErr w:type="gramStart"/>
      <w:r>
        <w:rPr>
          <w:rFonts w:ascii="Calibri" w:eastAsia="Calibri" w:hAnsi="Calibri" w:cs="Calibri"/>
          <w:sz w:val="28"/>
          <w:szCs w:val="28"/>
        </w:rPr>
        <w:t>prototy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proofErr w:type="gramEnd"/>
    </w:p>
    <w:p w:rsidR="00EA2715" w:rsidRDefault="00274E84">
      <w:pPr>
        <w:spacing w:before="54" w:line="320" w:lineRule="exact"/>
        <w:ind w:left="2650"/>
        <w:rPr>
          <w:rFonts w:ascii="Calibri" w:eastAsia="Calibri" w:hAnsi="Calibri" w:cs="Calibri"/>
          <w:sz w:val="28"/>
          <w:szCs w:val="28"/>
        </w:rPr>
      </w:pPr>
      <w:r>
        <w:pict>
          <v:group id="_x0000_s1137" style="position:absolute;left:0;text-align:left;margin-left:82.25pt;margin-top:-90.7pt;width:454pt;height:116.5pt;z-index:-3968;mso-position-horizontal-relative:page" coordorigin="1645,-1814" coordsize="9080,2330">
            <v:shape id="_x0000_s1140" style="position:absolute;left:1675;top:-1764;width:9040;height:2270" coordorigin="1675,-1764" coordsize="9040,2270" path="m1675,506r9040,l10715,-1764r-9040,l1675,506xe" fillcolor="#4e6028" stroked="f">
              <v:path arrowok="t"/>
            </v:shape>
            <v:shape id="_x0000_s1139" type="#_x0000_t75" style="position:absolute;left:1655;top:-1804;width:9040;height:2270">
              <v:imagedata r:id="rId29" o:title=""/>
            </v:shape>
            <v:shape id="_x0000_s1138" style="position:absolute;left:1655;top:-1804;width:9040;height:2270" coordorigin="1655,-1804" coordsize="9040,2270" path="m1655,466r9040,l10695,-1804r-9040,l1655,466xe" filled="f" strokecolor="#c2d59b" strokeweight="1pt">
              <v:path arrowok="t"/>
            </v:shape>
            <w10:wrap anchorx="page"/>
          </v:group>
        </w:pic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pm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proofErr w:type="gramEnd"/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odel and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why?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spacing w:before="4"/>
        <w:ind w:left="8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HER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EAD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</w:p>
    <w:p w:rsidR="00EA2715" w:rsidRDefault="00EA2715">
      <w:pPr>
        <w:spacing w:before="17" w:line="220" w:lineRule="exact"/>
        <w:rPr>
          <w:sz w:val="22"/>
          <w:szCs w:val="22"/>
        </w:rPr>
      </w:pPr>
    </w:p>
    <w:p w:rsidR="00EA2715" w:rsidRDefault="00274E84">
      <w:pPr>
        <w:spacing w:line="275" w:lineRule="auto"/>
        <w:ind w:left="113" w:right="71"/>
        <w:rPr>
          <w:rFonts w:ascii="Trebuchet MS" w:eastAsia="Trebuchet MS" w:hAnsi="Trebuchet MS" w:cs="Trebuchet MS"/>
          <w:sz w:val="22"/>
          <w:szCs w:val="22"/>
        </w:rPr>
        <w:sectPr w:rsidR="00EA2715">
          <w:pgSz w:w="12240" w:h="15840"/>
          <w:pgMar w:top="1360" w:right="1440" w:bottom="280" w:left="600" w:header="720" w:footer="720" w:gutter="0"/>
          <w:cols w:space="720"/>
        </w:sectPr>
      </w:pPr>
      <w:r>
        <w:rPr>
          <w:rFonts w:ascii="Trebuchet MS" w:eastAsia="Trebuchet MS" w:hAnsi="Trebuchet MS" w:cs="Trebuchet MS"/>
          <w:spacing w:val="-1"/>
          <w:sz w:val="22"/>
          <w:szCs w:val="22"/>
        </w:rPr>
        <w:t>A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Vi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 xml:space="preserve">n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&amp;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F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z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ra</w:t>
      </w:r>
      <w:r>
        <w:rPr>
          <w:rFonts w:ascii="Trebuchet MS" w:eastAsia="Trebuchet MS" w:hAnsi="Trebuchet MS" w:cs="Trebuchet MS"/>
          <w:spacing w:val="-3"/>
          <w:sz w:val="22"/>
          <w:szCs w:val="22"/>
        </w:rPr>
        <w:t>l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,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nf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rm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at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n s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y</w:t>
      </w:r>
      <w:r>
        <w:rPr>
          <w:rFonts w:ascii="Trebuchet MS" w:eastAsia="Trebuchet MS" w:hAnsi="Trebuchet MS" w:cs="Trebuchet MS"/>
          <w:sz w:val="22"/>
          <w:szCs w:val="22"/>
        </w:rPr>
        <w:t>s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s 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ve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lo</w:t>
      </w:r>
      <w:r>
        <w:rPr>
          <w:rFonts w:ascii="Trebuchet MS" w:eastAsia="Trebuchet MS" w:hAnsi="Trebuchet MS" w:cs="Trebuchet MS"/>
          <w:sz w:val="22"/>
          <w:szCs w:val="22"/>
        </w:rPr>
        <w:t>p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nt</w:t>
      </w:r>
      <w:r>
        <w:rPr>
          <w:rFonts w:ascii="Trebuchet MS" w:eastAsia="Trebuchet MS" w:hAnsi="Trebuchet MS" w:cs="Trebuchet MS"/>
          <w:sz w:val="22"/>
          <w:szCs w:val="22"/>
        </w:rPr>
        <w:t>: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h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 xml:space="preserve">es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ech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q</w:t>
      </w:r>
      <w:r>
        <w:rPr>
          <w:rFonts w:ascii="Trebuchet MS" w:eastAsia="Trebuchet MS" w:hAnsi="Trebuchet MS" w:cs="Trebuchet MS"/>
          <w:sz w:val="22"/>
          <w:szCs w:val="22"/>
        </w:rPr>
        <w:t>u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s a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to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, McGraw 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ll</w:t>
      </w:r>
    </w:p>
    <w:p w:rsidR="00EA2715" w:rsidRDefault="00EA2715">
      <w:pPr>
        <w:spacing w:before="2" w:line="160" w:lineRule="exact"/>
        <w:rPr>
          <w:sz w:val="16"/>
          <w:szCs w:val="16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before="21"/>
        <w:ind w:left="10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H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APT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SIX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7" w:line="200" w:lineRule="exact"/>
      </w:pPr>
    </w:p>
    <w:p w:rsidR="00EA2715" w:rsidRDefault="00274E84">
      <w:pPr>
        <w:spacing w:line="280" w:lineRule="exact"/>
        <w:ind w:left="119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D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TA</w:t>
      </w:r>
      <w:r>
        <w:rPr>
          <w:rFonts w:ascii="Cambria" w:eastAsia="Cambria" w:hAnsi="Cambria" w:cs="Cambria"/>
          <w:b/>
          <w:color w:val="4F81BC"/>
          <w:spacing w:val="-8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FL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W</w:t>
      </w:r>
      <w:r>
        <w:rPr>
          <w:rFonts w:ascii="Cambria" w:eastAsia="Cambria" w:hAnsi="Cambria" w:cs="Cambria"/>
          <w:b/>
          <w:color w:val="4F81BC"/>
          <w:spacing w:val="-7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DI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G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M</w:t>
      </w:r>
    </w:p>
    <w:p w:rsidR="00EA2715" w:rsidRDefault="00EA2715">
      <w:pPr>
        <w:spacing w:before="2" w:line="180" w:lineRule="exact"/>
        <w:rPr>
          <w:sz w:val="19"/>
          <w:szCs w:val="19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before="4"/>
        <w:ind w:left="60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ob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j</w:t>
      </w:r>
      <w:r>
        <w:rPr>
          <w:rFonts w:ascii="Calibri" w:eastAsia="Calibri" w:hAnsi="Calibri" w:cs="Calibri"/>
          <w:b/>
          <w:sz w:val="28"/>
          <w:szCs w:val="28"/>
        </w:rPr>
        <w:t>ec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ives: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20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B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sz w:val="22"/>
          <w:szCs w:val="22"/>
        </w:rPr>
        <w:t xml:space="preserve">f the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hap</w:t>
      </w:r>
      <w:r>
        <w:rPr>
          <w:rFonts w:ascii="Calibri" w:eastAsia="Calibri" w:hAnsi="Calibri" w:cs="Calibri"/>
          <w:b/>
          <w:sz w:val="22"/>
          <w:szCs w:val="22"/>
        </w:rPr>
        <w:t>ter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uden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be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unde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st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and</w:t>
      </w:r>
      <w:r>
        <w:rPr>
          <w:rFonts w:ascii="Calibri" w:eastAsia="Calibri" w:hAnsi="Calibri" w:cs="Calibri"/>
          <w:b/>
          <w:sz w:val="22"/>
          <w:szCs w:val="22"/>
        </w:rPr>
        <w:t>:</w:t>
      </w:r>
    </w:p>
    <w:p w:rsidR="00EA2715" w:rsidRDefault="00274E84">
      <w:pPr>
        <w:spacing w:before="16" w:line="255" w:lineRule="auto"/>
        <w:ind w:left="924" w:right="5620"/>
        <w:rPr>
          <w:sz w:val="22"/>
          <w:szCs w:val="22"/>
        </w:rPr>
      </w:pPr>
      <w:r>
        <w:pict>
          <v:group id="_x0000_s1132" style="position:absolute;left:0;text-align:left;margin-left:68.9pt;margin-top:-47.6pt;width:444.85pt;height:128.4pt;z-index:-3967;mso-position-horizontal-relative:page" coordorigin="1378,-952" coordsize="8897,2568">
            <v:shape id="_x0000_s1136" style="position:absolute;left:1408;top:-902;width:8857;height:2415" coordorigin="1408,-902" coordsize="8857,2415" path="m1408,1513r8857,l10265,-902r-8857,l1408,1513xe" fillcolor="#233e5f" stroked="f">
              <v:path arrowok="t"/>
            </v:shape>
            <v:shape id="_x0000_s1135" type="#_x0000_t75" style="position:absolute;left:1388;top:-942;width:8857;height:2415">
              <v:imagedata r:id="rId30" o:title=""/>
            </v:shape>
            <v:shape id="_x0000_s1134" style="position:absolute;left:1388;top:-942;width:8857;height:2415" coordorigin="1388,-942" coordsize="8857,2415" path="m1388,1473r8857,l10245,-942r-8857,l1388,1473xe" filled="f" strokecolor="#94b3d6" strokeweight="1pt">
              <v:path arrowok="t"/>
            </v:shape>
            <v:shape id="_x0000_s1133" type="#_x0000_t75" style="position:absolute;left:1904;top:1;width:202;height:1615">
              <v:imagedata r:id="rId10" o:title=""/>
            </v:shape>
            <w10:wrap anchorx="page"/>
          </v:group>
        </w:pic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agr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(</w:t>
      </w:r>
      <w:r>
        <w:rPr>
          <w:b/>
          <w:spacing w:val="-3"/>
          <w:sz w:val="22"/>
          <w:szCs w:val="22"/>
        </w:rPr>
        <w:t>D</w:t>
      </w:r>
      <w:r>
        <w:rPr>
          <w:b/>
          <w:sz w:val="22"/>
          <w:szCs w:val="22"/>
        </w:rPr>
        <w:t>F</w:t>
      </w:r>
      <w:r>
        <w:rPr>
          <w:b/>
          <w:spacing w:val="-2"/>
          <w:sz w:val="22"/>
          <w:szCs w:val="22"/>
        </w:rPr>
        <w:t>D</w:t>
      </w:r>
      <w:r>
        <w:rPr>
          <w:b/>
          <w:sz w:val="22"/>
          <w:szCs w:val="22"/>
        </w:rPr>
        <w:t xml:space="preserve">s) 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eve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o</w:t>
      </w:r>
      <w:r>
        <w:rPr>
          <w:b/>
          <w:sz w:val="22"/>
          <w:szCs w:val="22"/>
        </w:rPr>
        <w:t>f</w:t>
      </w:r>
      <w:r>
        <w:rPr>
          <w:b/>
          <w:spacing w:val="3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gr</w:t>
      </w:r>
      <w:r>
        <w:rPr>
          <w:b/>
          <w:sz w:val="22"/>
          <w:szCs w:val="22"/>
        </w:rPr>
        <w:t xml:space="preserve">am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wi</w:t>
      </w:r>
      <w:r>
        <w:rPr>
          <w:b/>
          <w:sz w:val="22"/>
          <w:szCs w:val="22"/>
        </w:rPr>
        <w:t xml:space="preserve">ng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Di</w:t>
      </w:r>
      <w:r>
        <w:rPr>
          <w:b/>
          <w:sz w:val="22"/>
          <w:szCs w:val="22"/>
        </w:rPr>
        <w:t>ag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 xml:space="preserve">s </w:t>
      </w:r>
      <w:r>
        <w:rPr>
          <w:b/>
          <w:spacing w:val="2"/>
          <w:sz w:val="22"/>
          <w:szCs w:val="22"/>
        </w:rPr>
        <w:t>P</w:t>
      </w:r>
      <w:r>
        <w:rPr>
          <w:b/>
          <w:sz w:val="22"/>
          <w:szCs w:val="22"/>
        </w:rPr>
        <w:t>h</w:t>
      </w:r>
      <w:r>
        <w:rPr>
          <w:b/>
          <w:spacing w:val="-3"/>
          <w:sz w:val="22"/>
          <w:szCs w:val="22"/>
        </w:rPr>
        <w:t>y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al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and 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g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al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3"/>
          <w:sz w:val="22"/>
          <w:szCs w:val="22"/>
        </w:rPr>
        <w:t>D</w:t>
      </w:r>
      <w:r>
        <w:rPr>
          <w:b/>
          <w:sz w:val="22"/>
          <w:szCs w:val="22"/>
        </w:rPr>
        <w:t>s</w:t>
      </w:r>
    </w:p>
    <w:p w:rsidR="00EA2715" w:rsidRDefault="00274E84">
      <w:pPr>
        <w:spacing w:line="240" w:lineRule="exact"/>
        <w:ind w:left="924"/>
        <w:rPr>
          <w:sz w:val="22"/>
          <w:szCs w:val="22"/>
        </w:rPr>
      </w:pPr>
      <w:r>
        <w:rPr>
          <w:b/>
          <w:spacing w:val="-1"/>
          <w:position w:val="-1"/>
          <w:sz w:val="22"/>
          <w:szCs w:val="22"/>
        </w:rPr>
        <w:t>A</w:t>
      </w:r>
      <w:r>
        <w:rPr>
          <w:b/>
          <w:position w:val="-1"/>
          <w:sz w:val="22"/>
          <w:szCs w:val="22"/>
        </w:rPr>
        <w:t>dva</w:t>
      </w:r>
      <w:r>
        <w:rPr>
          <w:b/>
          <w:spacing w:val="-1"/>
          <w:position w:val="-1"/>
          <w:sz w:val="22"/>
          <w:szCs w:val="22"/>
        </w:rPr>
        <w:t>n</w:t>
      </w:r>
      <w:r>
        <w:rPr>
          <w:b/>
          <w:spacing w:val="1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>ag</w:t>
      </w:r>
      <w:r>
        <w:rPr>
          <w:b/>
          <w:spacing w:val="-2"/>
          <w:position w:val="-1"/>
          <w:sz w:val="22"/>
          <w:szCs w:val="22"/>
        </w:rPr>
        <w:t>e</w:t>
      </w:r>
      <w:r>
        <w:rPr>
          <w:b/>
          <w:position w:val="-1"/>
          <w:sz w:val="22"/>
          <w:szCs w:val="22"/>
        </w:rPr>
        <w:t xml:space="preserve">s and </w:t>
      </w:r>
      <w:r>
        <w:rPr>
          <w:b/>
          <w:spacing w:val="-1"/>
          <w:position w:val="-1"/>
          <w:sz w:val="22"/>
          <w:szCs w:val="22"/>
        </w:rPr>
        <w:t>Di</w:t>
      </w:r>
      <w:r>
        <w:rPr>
          <w:b/>
          <w:position w:val="-1"/>
          <w:sz w:val="22"/>
          <w:szCs w:val="22"/>
        </w:rPr>
        <w:t>sadva</w:t>
      </w:r>
      <w:r>
        <w:rPr>
          <w:b/>
          <w:spacing w:val="-3"/>
          <w:position w:val="-1"/>
          <w:sz w:val="22"/>
          <w:szCs w:val="22"/>
        </w:rPr>
        <w:t>n</w:t>
      </w:r>
      <w:r>
        <w:rPr>
          <w:b/>
          <w:spacing w:val="1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>ages</w:t>
      </w:r>
      <w:r>
        <w:rPr>
          <w:b/>
          <w:spacing w:val="-1"/>
          <w:position w:val="-1"/>
          <w:sz w:val="22"/>
          <w:szCs w:val="22"/>
        </w:rPr>
        <w:t xml:space="preserve"> </w:t>
      </w:r>
      <w:r>
        <w:rPr>
          <w:b/>
          <w:spacing w:val="-2"/>
          <w:position w:val="-1"/>
          <w:sz w:val="22"/>
          <w:szCs w:val="22"/>
        </w:rPr>
        <w:t>o</w:t>
      </w:r>
      <w:r>
        <w:rPr>
          <w:b/>
          <w:position w:val="-1"/>
          <w:sz w:val="22"/>
          <w:szCs w:val="22"/>
        </w:rPr>
        <w:t>f</w:t>
      </w:r>
      <w:r>
        <w:rPr>
          <w:b/>
          <w:spacing w:val="3"/>
          <w:position w:val="-1"/>
          <w:sz w:val="22"/>
          <w:szCs w:val="22"/>
        </w:rPr>
        <w:t xml:space="preserve"> </w:t>
      </w:r>
      <w:r>
        <w:rPr>
          <w:b/>
          <w:spacing w:val="-3"/>
          <w:position w:val="-1"/>
          <w:sz w:val="22"/>
          <w:szCs w:val="22"/>
        </w:rPr>
        <w:t>D</w:t>
      </w:r>
      <w:r>
        <w:rPr>
          <w:b/>
          <w:spacing w:val="2"/>
          <w:position w:val="-1"/>
          <w:sz w:val="22"/>
          <w:szCs w:val="22"/>
        </w:rPr>
        <w:t>F</w:t>
      </w:r>
      <w:r>
        <w:rPr>
          <w:b/>
          <w:spacing w:val="-1"/>
          <w:position w:val="-1"/>
          <w:sz w:val="22"/>
          <w:szCs w:val="22"/>
        </w:rPr>
        <w:t>D</w:t>
      </w:r>
      <w:r>
        <w:rPr>
          <w:b/>
          <w:position w:val="-1"/>
          <w:sz w:val="22"/>
          <w:szCs w:val="22"/>
        </w:rPr>
        <w:t>s</w:t>
      </w:r>
    </w:p>
    <w:p w:rsidR="00EA2715" w:rsidRDefault="00EA2715">
      <w:pPr>
        <w:spacing w:before="8" w:line="180" w:lineRule="exact"/>
        <w:rPr>
          <w:sz w:val="18"/>
          <w:szCs w:val="18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before="30"/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6.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TRODUCTION</w:t>
      </w:r>
    </w:p>
    <w:p w:rsidR="00EA2715" w:rsidRDefault="00EA2715">
      <w:pPr>
        <w:spacing w:before="6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100" w:right="78"/>
        <w:rPr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>. Whe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do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 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 eas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bed by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b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573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data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fl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i</w:t>
      </w:r>
      <w:r>
        <w:rPr>
          <w:b/>
          <w:sz w:val="22"/>
          <w:szCs w:val="22"/>
        </w:rPr>
        <w:t>agr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m</w:t>
      </w:r>
      <w:r>
        <w:rPr>
          <w:b/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on and power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un</w:t>
      </w:r>
      <w:r>
        <w:rPr>
          <w:sz w:val="22"/>
          <w:szCs w:val="22"/>
        </w:rPr>
        <w:t>da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 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s.</w:t>
      </w:r>
    </w:p>
    <w:p w:rsidR="00EA2715" w:rsidRDefault="00EA2715">
      <w:pPr>
        <w:spacing w:line="200" w:lineRule="exact"/>
      </w:pP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6.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2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AN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XAMPLE SYST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M</w:t>
      </w:r>
    </w:p>
    <w:p w:rsidR="00EA2715" w:rsidRDefault="00EA2715">
      <w:pPr>
        <w:spacing w:before="5" w:line="120" w:lineRule="exact"/>
        <w:rPr>
          <w:sz w:val="13"/>
          <w:szCs w:val="13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line="240" w:lineRule="exact"/>
        <w:ind w:left="100" w:right="1140"/>
        <w:rPr>
          <w:sz w:val="22"/>
          <w:szCs w:val="22"/>
        </w:rPr>
        <w:sectPr w:rsidR="00EA2715">
          <w:pgSz w:w="12240" w:h="15840"/>
          <w:pgMar w:top="1480" w:right="1500" w:bottom="280" w:left="1340" w:header="720" w:footer="720" w:gutter="0"/>
          <w:cols w:space="720"/>
        </w:sectPr>
      </w:pP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we 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ook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ow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 back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bas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s.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ou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bou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</w:p>
    <w:p w:rsidR="00EA2715" w:rsidRDefault="00274E84">
      <w:pPr>
        <w:spacing w:before="74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lastRenderedPageBreak/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ti</w:t>
      </w:r>
      <w:r>
        <w:rPr>
          <w:b/>
          <w:spacing w:val="-2"/>
          <w:sz w:val="22"/>
          <w:szCs w:val="22"/>
        </w:rPr>
        <w:t>v</w:t>
      </w:r>
      <w:r>
        <w:rPr>
          <w:b/>
          <w:spacing w:val="1"/>
          <w:sz w:val="22"/>
          <w:szCs w:val="22"/>
        </w:rPr>
        <w:t>it</w:t>
      </w:r>
      <w:r>
        <w:rPr>
          <w:b/>
          <w:sz w:val="22"/>
          <w:szCs w:val="22"/>
        </w:rPr>
        <w:t>y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1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ead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s: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100" w:right="932"/>
        <w:rPr>
          <w:sz w:val="22"/>
          <w:szCs w:val="22"/>
        </w:rPr>
      </w:pP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z w:val="22"/>
          <w:szCs w:val="22"/>
        </w:rPr>
        <w:t>e Depa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ent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p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er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3"/>
          <w:sz w:val="22"/>
          <w:szCs w:val="22"/>
        </w:rPr>
        <w:t>S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z w:val="22"/>
          <w:szCs w:val="22"/>
        </w:rPr>
        <w:t>ce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u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pu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chase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any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 xml:space="preserve">r </w:t>
      </w:r>
      <w:r>
        <w:rPr>
          <w:b/>
          <w:i/>
          <w:spacing w:val="-1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and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udent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.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li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v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and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ranges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>m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ow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v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ue g</w:t>
      </w:r>
      <w:r>
        <w:rPr>
          <w:b/>
          <w:i/>
          <w:spacing w:val="-2"/>
          <w:sz w:val="22"/>
          <w:szCs w:val="22"/>
        </w:rPr>
        <w:t>oo</w:t>
      </w:r>
      <w:r>
        <w:rPr>
          <w:b/>
          <w:i/>
          <w:sz w:val="22"/>
          <w:szCs w:val="22"/>
        </w:rPr>
        <w:t xml:space="preserve">ds 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 xml:space="preserve">uch </w:t>
      </w:r>
      <w:r>
        <w:rPr>
          <w:b/>
          <w:i/>
          <w:spacing w:val="-3"/>
          <w:sz w:val="22"/>
          <w:szCs w:val="22"/>
        </w:rPr>
        <w:t>a</w:t>
      </w:r>
      <w:r>
        <w:rPr>
          <w:b/>
          <w:i/>
          <w:sz w:val="22"/>
          <w:szCs w:val="22"/>
        </w:rPr>
        <w:t>s p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(f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 xml:space="preserve">r </w:t>
      </w:r>
      <w:r>
        <w:rPr>
          <w:b/>
          <w:i/>
          <w:spacing w:val="-1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 xml:space="preserve"> t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chew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ho</w:t>
      </w:r>
      <w:r>
        <w:rPr>
          <w:b/>
          <w:i/>
          <w:spacing w:val="-1"/>
          <w:sz w:val="22"/>
          <w:szCs w:val="22"/>
        </w:rPr>
        <w:t>u</w:t>
      </w:r>
      <w:r>
        <w:rPr>
          <w:b/>
          <w:i/>
          <w:sz w:val="22"/>
          <w:szCs w:val="22"/>
        </w:rPr>
        <w:t>gh</w:t>
      </w:r>
      <w:r>
        <w:rPr>
          <w:b/>
          <w:i/>
          <w:spacing w:val="-2"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u</w:t>
      </w:r>
      <w:r>
        <w:rPr>
          <w:b/>
          <w:i/>
          <w:spacing w:val="-2"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y</w:t>
      </w:r>
      <w:r>
        <w:rPr>
          <w:b/>
          <w:i/>
          <w:spacing w:val="-2"/>
          <w:sz w:val="22"/>
          <w:szCs w:val="22"/>
        </w:rPr>
        <w:t>!</w:t>
      </w:r>
      <w:r>
        <w:rPr>
          <w:b/>
          <w:i/>
          <w:sz w:val="22"/>
          <w:szCs w:val="22"/>
        </w:rPr>
        <w:t>)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o e</w:t>
      </w:r>
      <w:r>
        <w:rPr>
          <w:b/>
          <w:i/>
          <w:spacing w:val="-2"/>
          <w:sz w:val="22"/>
          <w:szCs w:val="22"/>
        </w:rPr>
        <w:t>x</w:t>
      </w:r>
      <w:r>
        <w:rPr>
          <w:b/>
          <w:i/>
          <w:sz w:val="22"/>
          <w:szCs w:val="22"/>
        </w:rPr>
        <w:t>pen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ve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3"/>
          <w:sz w:val="22"/>
          <w:szCs w:val="22"/>
        </w:rPr>
        <w:t>m</w:t>
      </w:r>
      <w:r>
        <w:rPr>
          <w:b/>
          <w:i/>
          <w:sz w:val="22"/>
          <w:szCs w:val="22"/>
        </w:rPr>
        <w:t>p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ers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(</w:t>
      </w:r>
      <w:r>
        <w:rPr>
          <w:b/>
          <w:i/>
          <w:sz w:val="22"/>
          <w:szCs w:val="22"/>
        </w:rPr>
        <w:t xml:space="preserve">on </w:t>
      </w:r>
      <w:r>
        <w:rPr>
          <w:b/>
          <w:i/>
          <w:spacing w:val="-1"/>
          <w:sz w:val="22"/>
          <w:szCs w:val="22"/>
        </w:rPr>
        <w:t>w</w:t>
      </w:r>
      <w:r>
        <w:rPr>
          <w:b/>
          <w:i/>
          <w:sz w:val="22"/>
          <w:szCs w:val="22"/>
        </w:rPr>
        <w:t>hi</w:t>
      </w:r>
      <w:r>
        <w:rPr>
          <w:b/>
          <w:i/>
          <w:spacing w:val="1"/>
          <w:sz w:val="22"/>
          <w:szCs w:val="22"/>
        </w:rPr>
        <w:t>c</w:t>
      </w:r>
      <w:r>
        <w:rPr>
          <w:b/>
          <w:i/>
          <w:sz w:val="22"/>
          <w:szCs w:val="22"/>
        </w:rPr>
        <w:t>h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z w:val="22"/>
          <w:szCs w:val="22"/>
        </w:rPr>
        <w:t>en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-3"/>
          <w:sz w:val="22"/>
          <w:szCs w:val="22"/>
        </w:rPr>
        <w:t>w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d</w:t>
      </w:r>
      <w:r>
        <w:rPr>
          <w:b/>
          <w:i/>
          <w:spacing w:val="-1"/>
          <w:sz w:val="22"/>
          <w:szCs w:val="22"/>
        </w:rPr>
        <w:t>il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ge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tl</w:t>
      </w:r>
      <w:r>
        <w:rPr>
          <w:b/>
          <w:i/>
          <w:sz w:val="22"/>
          <w:szCs w:val="22"/>
        </w:rPr>
        <w:t>y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prod</w:t>
      </w:r>
      <w:r>
        <w:rPr>
          <w:b/>
          <w:i/>
          <w:spacing w:val="-2"/>
          <w:sz w:val="22"/>
          <w:szCs w:val="22"/>
        </w:rPr>
        <w:t>u</w:t>
      </w:r>
      <w:r>
        <w:rPr>
          <w:b/>
          <w:i/>
          <w:sz w:val="22"/>
          <w:szCs w:val="22"/>
        </w:rPr>
        <w:t>ce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high qu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y as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g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en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1"/>
          <w:sz w:val="22"/>
          <w:szCs w:val="22"/>
        </w:rPr>
        <w:t>!</w:t>
      </w:r>
      <w:r>
        <w:rPr>
          <w:b/>
          <w:i/>
          <w:spacing w:val="1"/>
          <w:sz w:val="22"/>
          <w:szCs w:val="22"/>
        </w:rPr>
        <w:t>)</w:t>
      </w:r>
      <w:r>
        <w:rPr>
          <w:b/>
          <w:i/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1193"/>
        <w:rPr>
          <w:sz w:val="22"/>
          <w:szCs w:val="22"/>
        </w:rPr>
      </w:pPr>
      <w:r>
        <w:rPr>
          <w:b/>
          <w:i/>
          <w:sz w:val="22"/>
          <w:szCs w:val="22"/>
        </w:rPr>
        <w:t>When su</w:t>
      </w:r>
      <w:r>
        <w:rPr>
          <w:b/>
          <w:i/>
          <w:spacing w:val="-2"/>
          <w:sz w:val="22"/>
          <w:szCs w:val="22"/>
        </w:rPr>
        <w:t>p</w:t>
      </w:r>
      <w:r>
        <w:rPr>
          <w:b/>
          <w:i/>
          <w:sz w:val="22"/>
          <w:szCs w:val="22"/>
        </w:rPr>
        <w:t>p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es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of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an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m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bec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1"/>
          <w:sz w:val="22"/>
          <w:szCs w:val="22"/>
        </w:rPr>
        <w:t>w</w:t>
      </w:r>
      <w:r>
        <w:rPr>
          <w:b/>
          <w:i/>
          <w:sz w:val="22"/>
          <w:szCs w:val="22"/>
        </w:rPr>
        <w:t xml:space="preserve">, 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wi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l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q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hat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an </w:t>
      </w:r>
      <w:r>
        <w:rPr>
          <w:b/>
          <w:i/>
          <w:spacing w:val="-2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m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 pu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cha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ed. The 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que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-1"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st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ev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ua</w:t>
      </w:r>
      <w:r>
        <w:rPr>
          <w:b/>
          <w:i/>
          <w:spacing w:val="-2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ed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nd, if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ac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ep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ed, a p</w:t>
      </w:r>
      <w:r>
        <w:rPr>
          <w:b/>
          <w:i/>
          <w:spacing w:val="-2"/>
          <w:sz w:val="22"/>
          <w:szCs w:val="22"/>
        </w:rPr>
        <w:t>u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c</w:t>
      </w:r>
      <w:r>
        <w:rPr>
          <w:b/>
          <w:i/>
          <w:sz w:val="22"/>
          <w:szCs w:val="22"/>
        </w:rPr>
        <w:t>ha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ord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prod</w:t>
      </w:r>
      <w:r>
        <w:rPr>
          <w:b/>
          <w:i/>
          <w:spacing w:val="-2"/>
          <w:sz w:val="22"/>
          <w:szCs w:val="22"/>
        </w:rPr>
        <w:t>u</w:t>
      </w:r>
      <w:r>
        <w:rPr>
          <w:b/>
          <w:i/>
          <w:sz w:val="22"/>
          <w:szCs w:val="22"/>
        </w:rPr>
        <w:t xml:space="preserve">ced </w:t>
      </w:r>
      <w:r>
        <w:rPr>
          <w:b/>
          <w:i/>
          <w:spacing w:val="-2"/>
          <w:sz w:val="22"/>
          <w:szCs w:val="22"/>
        </w:rPr>
        <w:t>b</w:t>
      </w:r>
      <w:r>
        <w:rPr>
          <w:b/>
          <w:i/>
          <w:sz w:val="22"/>
          <w:szCs w:val="22"/>
        </w:rPr>
        <w:t xml:space="preserve">y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p</w:t>
      </w:r>
      <w:r>
        <w:rPr>
          <w:b/>
          <w:i/>
          <w:sz w:val="22"/>
          <w:szCs w:val="22"/>
        </w:rPr>
        <w:t>urchase ord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k. 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hen </w:t>
      </w:r>
      <w:r>
        <w:rPr>
          <w:b/>
          <w:i/>
          <w:spacing w:val="-2"/>
          <w:sz w:val="22"/>
          <w:szCs w:val="22"/>
        </w:rPr>
        <w:t>se</w:t>
      </w:r>
      <w:r>
        <w:rPr>
          <w:b/>
          <w:i/>
          <w:sz w:val="22"/>
          <w:szCs w:val="22"/>
        </w:rPr>
        <w:t xml:space="preserve">nt </w:t>
      </w:r>
      <w:r>
        <w:rPr>
          <w:b/>
          <w:i/>
          <w:spacing w:val="2"/>
          <w:sz w:val="22"/>
          <w:szCs w:val="22"/>
        </w:rPr>
        <w:t>t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proofErr w:type="spellStart"/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avo</w:t>
      </w:r>
      <w:r>
        <w:rPr>
          <w:b/>
          <w:i/>
          <w:spacing w:val="-2"/>
          <w:sz w:val="22"/>
          <w:szCs w:val="22"/>
        </w:rPr>
        <w:t>u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d</w:t>
      </w:r>
      <w:proofErr w:type="spellEnd"/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sup</w:t>
      </w:r>
      <w:r>
        <w:rPr>
          <w:b/>
          <w:i/>
          <w:spacing w:val="-2"/>
          <w:sz w:val="22"/>
          <w:szCs w:val="22"/>
        </w:rPr>
        <w:t>p</w:t>
      </w:r>
      <w:r>
        <w:rPr>
          <w:b/>
          <w:i/>
          <w:spacing w:val="1"/>
          <w:sz w:val="22"/>
          <w:szCs w:val="22"/>
        </w:rPr>
        <w:t>li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or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hat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. A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copy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of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purcha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e ord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-2"/>
          <w:sz w:val="22"/>
          <w:szCs w:val="22"/>
        </w:rPr>
        <w:t>k</w:t>
      </w:r>
      <w:r>
        <w:rPr>
          <w:b/>
          <w:i/>
          <w:sz w:val="22"/>
          <w:szCs w:val="22"/>
        </w:rPr>
        <w:t>ept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on 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>e.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 w:right="1026"/>
        <w:rPr>
          <w:sz w:val="22"/>
          <w:szCs w:val="22"/>
        </w:rPr>
      </w:pP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up</w:t>
      </w:r>
      <w:r>
        <w:rPr>
          <w:b/>
          <w:i/>
          <w:spacing w:val="-3"/>
          <w:sz w:val="22"/>
          <w:szCs w:val="22"/>
        </w:rPr>
        <w:t>p</w:t>
      </w:r>
      <w:r>
        <w:rPr>
          <w:b/>
          <w:i/>
          <w:spacing w:val="1"/>
          <w:sz w:val="22"/>
          <w:szCs w:val="22"/>
        </w:rPr>
        <w:t>li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r w</w:t>
      </w:r>
      <w:r>
        <w:rPr>
          <w:b/>
          <w:i/>
          <w:spacing w:val="-2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l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hen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 xml:space="preserve">d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 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z w:val="22"/>
          <w:szCs w:val="22"/>
        </w:rPr>
        <w:t>oods,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og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r w</w:t>
      </w:r>
      <w:r>
        <w:rPr>
          <w:b/>
          <w:i/>
          <w:spacing w:val="-2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an inv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ce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or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pa</w:t>
      </w:r>
      <w:r>
        <w:rPr>
          <w:b/>
          <w:i/>
          <w:spacing w:val="-2"/>
          <w:sz w:val="22"/>
          <w:szCs w:val="22"/>
        </w:rPr>
        <w:t>y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o 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 </w:t>
      </w:r>
      <w:r>
        <w:rPr>
          <w:b/>
          <w:i/>
          <w:spacing w:val="-1"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3"/>
          <w:sz w:val="22"/>
          <w:szCs w:val="22"/>
        </w:rPr>
        <w:t>m</w:t>
      </w:r>
      <w:r>
        <w:rPr>
          <w:b/>
          <w:i/>
          <w:sz w:val="22"/>
          <w:szCs w:val="22"/>
        </w:rPr>
        <w:t>p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er Sc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en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e b</w:t>
      </w:r>
      <w:r>
        <w:rPr>
          <w:b/>
          <w:i/>
          <w:spacing w:val="-2"/>
          <w:sz w:val="22"/>
          <w:szCs w:val="22"/>
        </w:rPr>
        <w:t>u</w:t>
      </w:r>
      <w:r>
        <w:rPr>
          <w:b/>
          <w:i/>
          <w:spacing w:val="1"/>
          <w:sz w:val="22"/>
          <w:szCs w:val="22"/>
        </w:rPr>
        <w:t>il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ng. 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-1"/>
          <w:sz w:val="22"/>
          <w:szCs w:val="22"/>
        </w:rPr>
        <w:t>m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ved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re</w:t>
      </w:r>
      <w:r>
        <w:rPr>
          <w:b/>
          <w:i/>
          <w:spacing w:val="1"/>
          <w:sz w:val="22"/>
          <w:szCs w:val="22"/>
        </w:rPr>
        <w:t xml:space="preserve"> i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ti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>y</w:t>
      </w:r>
      <w:r>
        <w:rPr>
          <w:b/>
          <w:i/>
          <w:spacing w:val="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ch</w:t>
      </w:r>
      <w:r>
        <w:rPr>
          <w:b/>
          <w:i/>
          <w:spacing w:val="-2"/>
          <w:sz w:val="22"/>
          <w:szCs w:val="22"/>
        </w:rPr>
        <w:t>ec</w:t>
      </w:r>
      <w:r>
        <w:rPr>
          <w:b/>
          <w:i/>
          <w:sz w:val="22"/>
          <w:szCs w:val="22"/>
        </w:rPr>
        <w:t xml:space="preserve">ked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>r d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age.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z w:val="22"/>
          <w:szCs w:val="22"/>
        </w:rPr>
        <w:t>ey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re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hen check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d back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 p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c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ase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der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ake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sure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on</w:t>
      </w:r>
      <w:r>
        <w:rPr>
          <w:b/>
          <w:i/>
          <w:spacing w:val="-2"/>
          <w:sz w:val="22"/>
          <w:szCs w:val="22"/>
        </w:rPr>
        <w:t>l</w:t>
      </w:r>
      <w:r>
        <w:rPr>
          <w:b/>
          <w:i/>
          <w:sz w:val="22"/>
          <w:szCs w:val="22"/>
        </w:rPr>
        <w:t xml:space="preserve">y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ho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>rd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 xml:space="preserve">d </w:t>
      </w:r>
      <w:r>
        <w:rPr>
          <w:b/>
          <w:i/>
          <w:spacing w:val="-1"/>
          <w:sz w:val="22"/>
          <w:szCs w:val="22"/>
        </w:rPr>
        <w:t>w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re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nt. 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nv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ce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so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che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ked b</w:t>
      </w:r>
      <w:r>
        <w:rPr>
          <w:b/>
          <w:i/>
          <w:spacing w:val="-2"/>
          <w:sz w:val="22"/>
          <w:szCs w:val="22"/>
        </w:rPr>
        <w:t>ac</w:t>
      </w:r>
      <w:r>
        <w:rPr>
          <w:b/>
          <w:i/>
          <w:sz w:val="22"/>
          <w:szCs w:val="22"/>
        </w:rPr>
        <w:t xml:space="preserve">k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 pu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cha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e o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z w:val="22"/>
          <w:szCs w:val="22"/>
        </w:rPr>
        <w:t>er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check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hat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on</w:t>
      </w:r>
      <w:r>
        <w:rPr>
          <w:b/>
          <w:i/>
          <w:spacing w:val="-2"/>
          <w:sz w:val="22"/>
          <w:szCs w:val="22"/>
        </w:rPr>
        <w:t>l</w:t>
      </w:r>
      <w:r>
        <w:rPr>
          <w:b/>
          <w:i/>
          <w:sz w:val="22"/>
          <w:szCs w:val="22"/>
        </w:rPr>
        <w:t xml:space="preserve">y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</w:t>
      </w:r>
      <w:r>
        <w:rPr>
          <w:b/>
          <w:i/>
          <w:spacing w:val="-3"/>
          <w:sz w:val="22"/>
          <w:szCs w:val="22"/>
        </w:rPr>
        <w:t>o</w:t>
      </w:r>
      <w:r>
        <w:rPr>
          <w:b/>
          <w:i/>
          <w:sz w:val="22"/>
          <w:szCs w:val="22"/>
        </w:rPr>
        <w:t>se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ord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ed</w:t>
      </w:r>
    </w:p>
    <w:p w:rsidR="00EA2715" w:rsidRDefault="00274E84">
      <w:pPr>
        <w:spacing w:before="5" w:line="240" w:lineRule="exact"/>
        <w:ind w:left="100" w:right="1235"/>
        <w:rPr>
          <w:sz w:val="22"/>
          <w:szCs w:val="22"/>
        </w:rPr>
      </w:pPr>
      <w:proofErr w:type="gramStart"/>
      <w:r>
        <w:rPr>
          <w:b/>
          <w:i/>
          <w:sz w:val="22"/>
          <w:szCs w:val="22"/>
        </w:rPr>
        <w:t>are</w:t>
      </w:r>
      <w:proofErr w:type="gramEnd"/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p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d 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z w:val="22"/>
          <w:szCs w:val="22"/>
        </w:rPr>
        <w:t>or. So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re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s a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hree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w</w:t>
      </w:r>
      <w:r>
        <w:rPr>
          <w:b/>
          <w:i/>
          <w:sz w:val="22"/>
          <w:szCs w:val="22"/>
        </w:rPr>
        <w:t>ay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che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k</w:t>
      </w:r>
      <w:r>
        <w:rPr>
          <w:b/>
          <w:i/>
          <w:spacing w:val="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b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w</w:t>
      </w:r>
      <w:r>
        <w:rPr>
          <w:b/>
          <w:i/>
          <w:sz w:val="22"/>
          <w:szCs w:val="22"/>
        </w:rPr>
        <w:t>een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 pur</w:t>
      </w:r>
      <w:r>
        <w:rPr>
          <w:b/>
          <w:i/>
          <w:spacing w:val="1"/>
          <w:sz w:val="22"/>
          <w:szCs w:val="22"/>
        </w:rPr>
        <w:t>c</w:t>
      </w:r>
      <w:r>
        <w:rPr>
          <w:b/>
          <w:i/>
          <w:sz w:val="22"/>
          <w:szCs w:val="22"/>
        </w:rPr>
        <w:t>h</w:t>
      </w:r>
      <w:r>
        <w:rPr>
          <w:b/>
          <w:i/>
          <w:spacing w:val="-3"/>
          <w:sz w:val="22"/>
          <w:szCs w:val="22"/>
        </w:rPr>
        <w:t>a</w:t>
      </w:r>
      <w:r>
        <w:rPr>
          <w:b/>
          <w:i/>
          <w:sz w:val="22"/>
          <w:szCs w:val="22"/>
        </w:rPr>
        <w:t>se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>rd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r,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goo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ved and the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nv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e.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1149"/>
        <w:rPr>
          <w:sz w:val="22"/>
          <w:szCs w:val="22"/>
        </w:rPr>
      </w:pPr>
      <w:r>
        <w:rPr>
          <w:b/>
          <w:i/>
          <w:sz w:val="22"/>
          <w:szCs w:val="22"/>
        </w:rPr>
        <w:t>If</w:t>
      </w:r>
      <w:r>
        <w:rPr>
          <w:b/>
          <w:i/>
          <w:spacing w:val="1"/>
          <w:sz w:val="22"/>
          <w:szCs w:val="22"/>
        </w:rPr>
        <w:t xml:space="preserve"> 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are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p</w:t>
      </w:r>
      <w:r>
        <w:rPr>
          <w:b/>
          <w:i/>
          <w:sz w:val="22"/>
          <w:szCs w:val="22"/>
        </w:rPr>
        <w:t>anc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es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be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w</w:t>
      </w:r>
      <w:r>
        <w:rPr>
          <w:b/>
          <w:i/>
          <w:sz w:val="22"/>
          <w:szCs w:val="22"/>
        </w:rPr>
        <w:t>een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w</w:t>
      </w:r>
      <w:r>
        <w:rPr>
          <w:b/>
          <w:i/>
          <w:sz w:val="22"/>
          <w:szCs w:val="22"/>
        </w:rPr>
        <w:t>hat w</w:t>
      </w:r>
      <w:r>
        <w:rPr>
          <w:b/>
          <w:i/>
          <w:spacing w:val="-3"/>
          <w:sz w:val="22"/>
          <w:szCs w:val="22"/>
        </w:rPr>
        <w:t>a</w:t>
      </w:r>
      <w:r>
        <w:rPr>
          <w:b/>
          <w:i/>
          <w:sz w:val="22"/>
          <w:szCs w:val="22"/>
        </w:rPr>
        <w:t>s o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ed,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w</w:t>
      </w:r>
      <w:r>
        <w:rPr>
          <w:b/>
          <w:i/>
          <w:sz w:val="22"/>
          <w:szCs w:val="22"/>
        </w:rPr>
        <w:t xml:space="preserve">hat was 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ec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v</w:t>
      </w:r>
      <w:r>
        <w:rPr>
          <w:b/>
          <w:i/>
          <w:sz w:val="22"/>
          <w:szCs w:val="22"/>
        </w:rPr>
        <w:t xml:space="preserve">ed and </w:t>
      </w:r>
      <w:r>
        <w:rPr>
          <w:b/>
          <w:i/>
          <w:spacing w:val="-1"/>
          <w:sz w:val="22"/>
          <w:szCs w:val="22"/>
        </w:rPr>
        <w:t>w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at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w</w:t>
      </w:r>
      <w:r>
        <w:rPr>
          <w:b/>
          <w:i/>
          <w:sz w:val="22"/>
          <w:szCs w:val="22"/>
        </w:rPr>
        <w:t>as be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ng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char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z w:val="22"/>
          <w:szCs w:val="22"/>
        </w:rPr>
        <w:t xml:space="preserve">ed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 xml:space="preserve">r,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en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up</w:t>
      </w:r>
      <w:r>
        <w:rPr>
          <w:b/>
          <w:i/>
          <w:spacing w:val="-3"/>
          <w:sz w:val="22"/>
          <w:szCs w:val="22"/>
        </w:rPr>
        <w:t>p</w:t>
      </w:r>
      <w:r>
        <w:rPr>
          <w:b/>
          <w:i/>
          <w:spacing w:val="1"/>
          <w:sz w:val="22"/>
          <w:szCs w:val="22"/>
        </w:rPr>
        <w:t>li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 xml:space="preserve">r 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1"/>
          <w:sz w:val="22"/>
          <w:szCs w:val="22"/>
        </w:rPr>
        <w:t>c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and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 </w:t>
      </w:r>
      <w:r>
        <w:rPr>
          <w:b/>
          <w:i/>
          <w:spacing w:val="-2"/>
          <w:sz w:val="22"/>
          <w:szCs w:val="22"/>
        </w:rPr>
        <w:t>p</w:t>
      </w:r>
      <w:r>
        <w:rPr>
          <w:b/>
          <w:i/>
          <w:sz w:val="22"/>
          <w:szCs w:val="22"/>
        </w:rPr>
        <w:t>rob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m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2"/>
          <w:sz w:val="22"/>
          <w:szCs w:val="22"/>
        </w:rPr>
        <w:t>v</w:t>
      </w:r>
      <w:r>
        <w:rPr>
          <w:b/>
          <w:i/>
          <w:sz w:val="22"/>
          <w:szCs w:val="22"/>
        </w:rPr>
        <w:t xml:space="preserve">ed. </w:t>
      </w:r>
      <w:r>
        <w:rPr>
          <w:b/>
          <w:i/>
          <w:spacing w:val="-2"/>
          <w:sz w:val="22"/>
          <w:szCs w:val="22"/>
        </w:rPr>
        <w:t>I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 xml:space="preserve"> t</w:t>
      </w:r>
      <w:r>
        <w:rPr>
          <w:b/>
          <w:i/>
          <w:sz w:val="22"/>
          <w:szCs w:val="22"/>
        </w:rPr>
        <w:t>h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ee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re cons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en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,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hen a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pa</w:t>
      </w:r>
      <w:r>
        <w:rPr>
          <w:b/>
          <w:i/>
          <w:spacing w:val="-2"/>
          <w:sz w:val="22"/>
          <w:szCs w:val="22"/>
        </w:rPr>
        <w:t>y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 xml:space="preserve"> w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be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ade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supp</w:t>
      </w:r>
      <w:r>
        <w:rPr>
          <w:b/>
          <w:i/>
          <w:spacing w:val="-1"/>
          <w:sz w:val="22"/>
          <w:szCs w:val="22"/>
        </w:rPr>
        <w:t>li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. T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b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r of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-1"/>
          <w:sz w:val="22"/>
          <w:szCs w:val="22"/>
        </w:rPr>
        <w:t xml:space="preserve"> w</w:t>
      </w:r>
      <w:r>
        <w:rPr>
          <w:b/>
          <w:i/>
          <w:sz w:val="22"/>
          <w:szCs w:val="22"/>
        </w:rPr>
        <w:t>ho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3"/>
          <w:sz w:val="22"/>
          <w:szCs w:val="22"/>
        </w:rPr>
        <w:t>m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 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que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hen co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ed</w:t>
      </w:r>
      <w:r>
        <w:rPr>
          <w:b/>
          <w:i/>
          <w:spacing w:val="-2"/>
          <w:sz w:val="22"/>
          <w:szCs w:val="22"/>
        </w:rPr>
        <w:t xml:space="preserve"> s</w:t>
      </w:r>
      <w:r>
        <w:rPr>
          <w:b/>
          <w:i/>
          <w:sz w:val="22"/>
          <w:szCs w:val="22"/>
        </w:rPr>
        <w:t xml:space="preserve">o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hat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y can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co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ct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goods.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1229"/>
        <w:rPr>
          <w:sz w:val="22"/>
          <w:szCs w:val="22"/>
        </w:rPr>
      </w:pPr>
      <w:r>
        <w:rPr>
          <w:b/>
          <w:i/>
          <w:spacing w:val="-1"/>
          <w:sz w:val="22"/>
          <w:szCs w:val="22"/>
        </w:rPr>
        <w:t>A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</w:t>
      </w:r>
      <w:r>
        <w:rPr>
          <w:b/>
          <w:i/>
          <w:spacing w:val="-3"/>
          <w:sz w:val="22"/>
          <w:szCs w:val="22"/>
        </w:rPr>
        <w:t>a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be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of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w</w:t>
      </w:r>
      <w:r>
        <w:rPr>
          <w:b/>
          <w:i/>
          <w:sz w:val="22"/>
          <w:szCs w:val="22"/>
        </w:rPr>
        <w:t xml:space="preserve">ho 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eque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and the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sup</w:t>
      </w:r>
      <w:r>
        <w:rPr>
          <w:b/>
          <w:i/>
          <w:spacing w:val="-2"/>
          <w:sz w:val="22"/>
          <w:szCs w:val="22"/>
        </w:rPr>
        <w:t>p</w:t>
      </w:r>
      <w:r>
        <w:rPr>
          <w:b/>
          <w:i/>
          <w:spacing w:val="1"/>
          <w:sz w:val="22"/>
          <w:szCs w:val="22"/>
        </w:rPr>
        <w:t>li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rs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re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de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 bou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z w:val="22"/>
          <w:szCs w:val="22"/>
        </w:rPr>
        <w:t>dary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of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 p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c</w:t>
      </w:r>
      <w:r>
        <w:rPr>
          <w:b/>
          <w:i/>
          <w:sz w:val="22"/>
          <w:szCs w:val="22"/>
        </w:rPr>
        <w:t>ha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>g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y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m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and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nd a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z w:val="22"/>
          <w:szCs w:val="22"/>
        </w:rPr>
        <w:t>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ec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ve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da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a and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nf</w:t>
      </w:r>
      <w:r>
        <w:rPr>
          <w:b/>
          <w:i/>
          <w:spacing w:val="-2"/>
          <w:sz w:val="22"/>
          <w:szCs w:val="22"/>
        </w:rPr>
        <w:t>or</w:t>
      </w:r>
      <w:r>
        <w:rPr>
          <w:b/>
          <w:i/>
          <w:spacing w:val="3"/>
          <w:sz w:val="22"/>
          <w:szCs w:val="22"/>
        </w:rPr>
        <w:t>m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on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ac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 bou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z w:val="22"/>
          <w:szCs w:val="22"/>
        </w:rPr>
        <w:t>dar</w:t>
      </w:r>
      <w:r>
        <w:rPr>
          <w:b/>
          <w:i/>
          <w:spacing w:val="1"/>
          <w:sz w:val="22"/>
          <w:szCs w:val="22"/>
        </w:rPr>
        <w:t>y</w:t>
      </w:r>
      <w:r>
        <w:rPr>
          <w:b/>
          <w:i/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asks: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820" w:right="344" w:hanging="36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 xml:space="preserve">a)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Li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do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or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 con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 or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on.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 can 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820" w:right="64" w:hanging="36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b)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Li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pu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Th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d</w:t>
      </w:r>
      <w:r>
        <w:rPr>
          <w:spacing w:val="1"/>
          <w:sz w:val="22"/>
          <w:szCs w:val="22"/>
        </w:rPr>
        <w:t>iff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 h</w:t>
      </w:r>
      <w:r>
        <w:rPr>
          <w:spacing w:val="-2"/>
          <w:sz w:val="22"/>
          <w:szCs w:val="22"/>
        </w:rPr>
        <w:t>av</w:t>
      </w:r>
      <w:r>
        <w:rPr>
          <w:sz w:val="22"/>
          <w:szCs w:val="22"/>
        </w:rPr>
        <w:t>e ne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done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 be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 an</w:t>
      </w:r>
      <w:r>
        <w:rPr>
          <w:spacing w:val="-2"/>
          <w:sz w:val="22"/>
          <w:szCs w:val="22"/>
        </w:rPr>
        <w:t>y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.)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" w:line="200" w:lineRule="exact"/>
      </w:pPr>
    </w:p>
    <w:p w:rsidR="00EA2715" w:rsidRDefault="00274E84">
      <w:pPr>
        <w:ind w:left="148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6.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DA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 F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L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OW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DIA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G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AMS (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D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FD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)</w:t>
      </w:r>
    </w:p>
    <w:p w:rsidR="00EA2715" w:rsidRDefault="00EA2715">
      <w:pPr>
        <w:spacing w:before="9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spacing w:line="240" w:lineRule="exact"/>
        <w:ind w:left="100" w:right="31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 con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pen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upon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d.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ow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bas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S</w:t>
      </w:r>
      <w:r>
        <w:rPr>
          <w:spacing w:val="-1"/>
          <w:sz w:val="22"/>
          <w:szCs w:val="22"/>
        </w:rPr>
        <w:t>DA</w:t>
      </w:r>
      <w:r>
        <w:rPr>
          <w:sz w:val="22"/>
          <w:szCs w:val="22"/>
        </w:rPr>
        <w:t>M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  <w:sectPr w:rsidR="00EA2715">
          <w:pgSz w:w="12240" w:h="15840"/>
          <w:pgMar w:top="1360" w:right="1400" w:bottom="280" w:left="1340" w:header="720" w:footer="720" w:gutter="0"/>
          <w:cols w:space="720"/>
        </w:sect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s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our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sy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s:</w:t>
      </w:r>
    </w:p>
    <w:p w:rsidR="00EA2715" w:rsidRDefault="00274E84">
      <w:pPr>
        <w:spacing w:before="74"/>
        <w:ind w:left="100" w:right="80"/>
        <w:jc w:val="both"/>
        <w:rPr>
          <w:sz w:val="22"/>
          <w:szCs w:val="22"/>
        </w:rPr>
      </w:pPr>
      <w:r>
        <w:rPr>
          <w:b/>
          <w:spacing w:val="-1"/>
          <w:sz w:val="22"/>
          <w:szCs w:val="22"/>
        </w:rPr>
        <w:lastRenderedPageBreak/>
        <w:t>E</w:t>
      </w:r>
      <w:r>
        <w:rPr>
          <w:b/>
          <w:spacing w:val="-2"/>
          <w:sz w:val="22"/>
          <w:szCs w:val="22"/>
        </w:rPr>
        <w:t>x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 xml:space="preserve">ernal </w:t>
      </w:r>
      <w:r>
        <w:rPr>
          <w:b/>
          <w:spacing w:val="1"/>
          <w:sz w:val="22"/>
          <w:szCs w:val="22"/>
        </w:rPr>
        <w:t>e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 xml:space="preserve">es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 which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 be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y de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de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ed.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3623"/>
        <w:jc w:val="both"/>
        <w:rPr>
          <w:sz w:val="22"/>
          <w:szCs w:val="22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ce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 xml:space="preserve"> </w:t>
      </w:r>
      <w:proofErr w:type="spellStart"/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es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24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 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or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or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, 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ed 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248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fl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s</w:t>
      </w:r>
      <w:r>
        <w:rPr>
          <w:b/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da</w:t>
      </w:r>
      <w:r>
        <w:rPr>
          <w:spacing w:val="3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ponen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before="1" w:line="120" w:lineRule="exact"/>
        <w:rPr>
          <w:sz w:val="12"/>
          <w:szCs w:val="12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F15C6">
      <w:pPr>
        <w:ind w:left="130"/>
      </w:pPr>
      <w:r>
        <w:pict>
          <v:shape id="_x0000_i1069" type="#_x0000_t75" style="width:295.5pt;height:135pt">
            <v:imagedata r:id="rId31" o:title=""/>
          </v:shape>
        </w:pic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2" w:line="200" w:lineRule="exact"/>
      </w:pPr>
    </w:p>
    <w:p w:rsidR="00EA2715" w:rsidRDefault="00274E84">
      <w:pPr>
        <w:spacing w:line="240" w:lineRule="exact"/>
        <w:ind w:left="100" w:right="1568"/>
        <w:rPr>
          <w:sz w:val="22"/>
          <w:szCs w:val="22"/>
        </w:rPr>
      </w:pP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con</w:t>
      </w:r>
      <w:r>
        <w:rPr>
          <w:spacing w:val="1"/>
          <w:sz w:val="22"/>
          <w:szCs w:val="22"/>
        </w:rPr>
        <w:t>si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wo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shown </w:t>
      </w:r>
      <w:r>
        <w:rPr>
          <w:spacing w:val="-3"/>
          <w:sz w:val="22"/>
          <w:szCs w:val="22"/>
        </w:rPr>
        <w:t>o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n 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6.</w:t>
      </w:r>
      <w:r>
        <w:rPr>
          <w:spacing w:val="-2"/>
          <w:sz w:val="22"/>
          <w:szCs w:val="22"/>
        </w:rPr>
        <w:t>1</w:t>
      </w:r>
      <w:r>
        <w:rPr>
          <w:sz w:val="22"/>
          <w:szCs w:val="22"/>
        </w:rPr>
        <w:t>:</w:t>
      </w:r>
    </w:p>
    <w:p w:rsidR="00EA2715" w:rsidRDefault="00EA2715">
      <w:pPr>
        <w:spacing w:before="8" w:line="100" w:lineRule="exact"/>
        <w:rPr>
          <w:sz w:val="10"/>
          <w:szCs w:val="10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F15C6">
      <w:pPr>
        <w:ind w:left="130"/>
      </w:pPr>
      <w:r>
        <w:pict>
          <v:shape id="_x0000_i1070" type="#_x0000_t75" style="width:213.75pt;height:84.75pt">
            <v:imagedata r:id="rId32" o:title=""/>
          </v:shape>
        </w:pict>
      </w:r>
    </w:p>
    <w:p w:rsidR="00EA2715" w:rsidRDefault="00EA2715">
      <w:pPr>
        <w:spacing w:before="1" w:line="100" w:lineRule="exact"/>
        <w:rPr>
          <w:sz w:val="10"/>
          <w:szCs w:val="10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 w:right="2151"/>
        <w:jc w:val="both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D</w:t>
      </w:r>
      <w:r>
        <w:rPr>
          <w:spacing w:val="2"/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s,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 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3 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: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tabs>
          <w:tab w:val="left" w:pos="860"/>
        </w:tabs>
        <w:spacing w:line="240" w:lineRule="exact"/>
        <w:ind w:left="820" w:right="266" w:hanging="360"/>
        <w:rPr>
          <w:sz w:val="22"/>
          <w:szCs w:val="22"/>
        </w:rPr>
        <w:sectPr w:rsidR="00EA2715">
          <w:pgSz w:w="12240" w:h="15840"/>
          <w:pgMar w:top="1360" w:right="1520" w:bottom="280" w:left="1340" w:header="720" w:footer="720" w:gutter="0"/>
          <w:cols w:space="720"/>
        </w:sect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gramStart"/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x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and 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re</w:t>
      </w:r>
      <w:r>
        <w:rPr>
          <w:b/>
          <w:spacing w:val="3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ence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n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b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box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awn 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1,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ox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2,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on.</w:t>
      </w:r>
    </w:p>
    <w:p w:rsidR="00EA2715" w:rsidRDefault="00274E84">
      <w:pPr>
        <w:spacing w:before="74"/>
        <w:ind w:left="820" w:right="126" w:hanging="360"/>
        <w:jc w:val="both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lastRenderedPageBreak/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b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x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p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po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b</w:t>
      </w:r>
      <w:r>
        <w:rPr>
          <w:b/>
          <w:spacing w:val="-2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y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bo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son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s.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Pur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Ord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, 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P.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Cl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k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1" w:line="240" w:lineRule="exact"/>
        <w:ind w:left="820" w:right="137" w:hanging="360"/>
        <w:jc w:val="both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box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proce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s de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a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eant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proofErr w:type="spellStart"/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se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15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tivity 2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1125"/>
        <w:rPr>
          <w:sz w:val="22"/>
          <w:szCs w:val="22"/>
        </w:rPr>
      </w:pPr>
      <w:r>
        <w:rPr>
          <w:i/>
          <w:sz w:val="22"/>
          <w:szCs w:val="22"/>
        </w:rPr>
        <w:t>The de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c</w:t>
      </w:r>
      <w:r>
        <w:rPr>
          <w:i/>
          <w:spacing w:val="-2"/>
          <w:sz w:val="22"/>
          <w:szCs w:val="22"/>
        </w:rPr>
        <w:t>r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p</w:t>
      </w:r>
      <w:r>
        <w:rPr>
          <w:i/>
          <w:spacing w:val="-1"/>
          <w:sz w:val="22"/>
          <w:szCs w:val="22"/>
        </w:rPr>
        <w:t>t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 xml:space="preserve">on 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f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he p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c</w:t>
      </w:r>
      <w:r>
        <w:rPr>
          <w:i/>
          <w:sz w:val="22"/>
          <w:szCs w:val="22"/>
        </w:rPr>
        <w:t>has</w:t>
      </w:r>
      <w:r>
        <w:rPr>
          <w:i/>
          <w:spacing w:val="1"/>
          <w:sz w:val="22"/>
          <w:szCs w:val="22"/>
        </w:rPr>
        <w:t>i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g s</w:t>
      </w:r>
      <w:r>
        <w:rPr>
          <w:i/>
          <w:spacing w:val="-2"/>
          <w:sz w:val="22"/>
          <w:szCs w:val="22"/>
        </w:rPr>
        <w:t>y</w:t>
      </w:r>
      <w:r>
        <w:rPr>
          <w:i/>
          <w:sz w:val="22"/>
          <w:szCs w:val="22"/>
        </w:rPr>
        <w:t>s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em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n 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1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s q</w:t>
      </w:r>
      <w:r>
        <w:rPr>
          <w:i/>
          <w:spacing w:val="-2"/>
          <w:sz w:val="22"/>
          <w:szCs w:val="22"/>
        </w:rPr>
        <w:t>u</w:t>
      </w:r>
      <w:r>
        <w:rPr>
          <w:i/>
          <w:spacing w:val="1"/>
          <w:sz w:val="22"/>
          <w:szCs w:val="22"/>
        </w:rPr>
        <w:t>i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 h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 xml:space="preserve">gh </w:t>
      </w:r>
      <w:r>
        <w:rPr>
          <w:i/>
          <w:spacing w:val="-1"/>
          <w:sz w:val="22"/>
          <w:szCs w:val="22"/>
        </w:rPr>
        <w:t>l</w:t>
      </w:r>
      <w:r>
        <w:rPr>
          <w:i/>
          <w:sz w:val="22"/>
          <w:szCs w:val="22"/>
        </w:rPr>
        <w:t>ev</w:t>
      </w:r>
      <w:r>
        <w:rPr>
          <w:i/>
          <w:spacing w:val="-2"/>
          <w:sz w:val="22"/>
          <w:szCs w:val="22"/>
        </w:rPr>
        <w:t>e</w:t>
      </w:r>
      <w:r>
        <w:rPr>
          <w:i/>
          <w:sz w:val="22"/>
          <w:szCs w:val="22"/>
        </w:rPr>
        <w:t>l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and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does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not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c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n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2"/>
          <w:sz w:val="22"/>
          <w:szCs w:val="22"/>
        </w:rPr>
        <w:t>a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n su</w:t>
      </w:r>
      <w:r>
        <w:rPr>
          <w:i/>
          <w:spacing w:val="-1"/>
          <w:sz w:val="22"/>
          <w:szCs w:val="22"/>
        </w:rPr>
        <w:t>f</w:t>
      </w:r>
      <w:r>
        <w:rPr>
          <w:i/>
          <w:spacing w:val="1"/>
          <w:sz w:val="22"/>
          <w:szCs w:val="22"/>
        </w:rPr>
        <w:t>fi</w:t>
      </w:r>
      <w:r>
        <w:rPr>
          <w:i/>
          <w:spacing w:val="-2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t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d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2"/>
          <w:sz w:val="22"/>
          <w:szCs w:val="22"/>
        </w:rPr>
        <w:t>a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l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 xml:space="preserve">o </w:t>
      </w:r>
      <w:r>
        <w:rPr>
          <w:i/>
          <w:spacing w:val="-2"/>
          <w:sz w:val="22"/>
          <w:szCs w:val="22"/>
        </w:rPr>
        <w:t>d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s</w:t>
      </w:r>
      <w:r>
        <w:rPr>
          <w:i/>
          <w:spacing w:val="-2"/>
          <w:sz w:val="22"/>
          <w:szCs w:val="22"/>
        </w:rPr>
        <w:t>c</w:t>
      </w:r>
      <w:r>
        <w:rPr>
          <w:i/>
          <w:sz w:val="22"/>
          <w:szCs w:val="22"/>
        </w:rPr>
        <w:t>r</w:t>
      </w:r>
      <w:r>
        <w:rPr>
          <w:i/>
          <w:spacing w:val="1"/>
          <w:sz w:val="22"/>
          <w:szCs w:val="22"/>
        </w:rPr>
        <w:t>i</w:t>
      </w:r>
      <w:r>
        <w:rPr>
          <w:i/>
          <w:spacing w:val="-2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 xml:space="preserve">he 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y</w:t>
      </w:r>
      <w:r>
        <w:rPr>
          <w:i/>
          <w:spacing w:val="-2"/>
          <w:sz w:val="22"/>
          <w:szCs w:val="22"/>
        </w:rPr>
        <w:t>s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em p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ec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s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l</w:t>
      </w:r>
      <w:r>
        <w:rPr>
          <w:i/>
          <w:sz w:val="22"/>
          <w:szCs w:val="22"/>
        </w:rPr>
        <w:t>y and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c</w:t>
      </w:r>
      <w:r>
        <w:rPr>
          <w:i/>
          <w:sz w:val="22"/>
          <w:szCs w:val="22"/>
        </w:rPr>
        <w:t>cu</w:t>
      </w:r>
      <w:r>
        <w:rPr>
          <w:i/>
          <w:spacing w:val="1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l</w:t>
      </w:r>
      <w:r>
        <w:rPr>
          <w:i/>
          <w:sz w:val="22"/>
          <w:szCs w:val="22"/>
        </w:rPr>
        <w:t>y. Read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2"/>
          <w:sz w:val="22"/>
          <w:szCs w:val="22"/>
        </w:rPr>
        <w:t>h</w:t>
      </w:r>
      <w:r>
        <w:rPr>
          <w:i/>
          <w:sz w:val="22"/>
          <w:szCs w:val="22"/>
        </w:rPr>
        <w:t xml:space="preserve">e </w:t>
      </w:r>
      <w:r>
        <w:rPr>
          <w:i/>
          <w:spacing w:val="1"/>
          <w:sz w:val="22"/>
          <w:szCs w:val="22"/>
        </w:rPr>
        <w:t>f</w:t>
      </w:r>
      <w:r>
        <w:rPr>
          <w:i/>
          <w:spacing w:val="-2"/>
          <w:sz w:val="22"/>
          <w:szCs w:val="22"/>
        </w:rPr>
        <w:t>o</w:t>
      </w:r>
      <w:r>
        <w:rPr>
          <w:i/>
          <w:spacing w:val="1"/>
          <w:sz w:val="22"/>
          <w:szCs w:val="22"/>
        </w:rPr>
        <w:t>l</w:t>
      </w:r>
      <w:r>
        <w:rPr>
          <w:i/>
          <w:spacing w:val="-1"/>
          <w:sz w:val="22"/>
          <w:szCs w:val="22"/>
        </w:rPr>
        <w:t>l</w:t>
      </w:r>
      <w:r>
        <w:rPr>
          <w:i/>
          <w:sz w:val="22"/>
          <w:szCs w:val="22"/>
        </w:rPr>
        <w:t>o</w:t>
      </w:r>
      <w:r>
        <w:rPr>
          <w:i/>
          <w:spacing w:val="-1"/>
          <w:sz w:val="22"/>
          <w:szCs w:val="22"/>
        </w:rPr>
        <w:t>w</w:t>
      </w:r>
      <w:r>
        <w:rPr>
          <w:i/>
          <w:spacing w:val="1"/>
          <w:sz w:val="22"/>
          <w:szCs w:val="22"/>
        </w:rPr>
        <w:t>i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g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de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2"/>
          <w:sz w:val="22"/>
          <w:szCs w:val="22"/>
        </w:rPr>
        <w:t>a</w:t>
      </w:r>
      <w:r>
        <w:rPr>
          <w:i/>
          <w:spacing w:val="1"/>
          <w:sz w:val="22"/>
          <w:szCs w:val="22"/>
        </w:rPr>
        <w:t>i</w:t>
      </w:r>
      <w:r>
        <w:rPr>
          <w:i/>
          <w:spacing w:val="-1"/>
          <w:sz w:val="22"/>
          <w:szCs w:val="22"/>
        </w:rPr>
        <w:t>l</w:t>
      </w:r>
      <w:r>
        <w:rPr>
          <w:i/>
          <w:sz w:val="22"/>
          <w:szCs w:val="22"/>
        </w:rPr>
        <w:t>ed de</w:t>
      </w:r>
      <w:r>
        <w:rPr>
          <w:i/>
          <w:spacing w:val="1"/>
          <w:sz w:val="22"/>
          <w:szCs w:val="22"/>
        </w:rPr>
        <w:t>s</w:t>
      </w:r>
      <w:r>
        <w:rPr>
          <w:i/>
          <w:sz w:val="22"/>
          <w:szCs w:val="22"/>
        </w:rPr>
        <w:t>c</w:t>
      </w:r>
      <w:r>
        <w:rPr>
          <w:i/>
          <w:spacing w:val="-2"/>
          <w:sz w:val="22"/>
          <w:szCs w:val="22"/>
        </w:rPr>
        <w:t>r</w:t>
      </w:r>
      <w:r>
        <w:rPr>
          <w:i/>
          <w:spacing w:val="1"/>
          <w:sz w:val="22"/>
          <w:szCs w:val="22"/>
        </w:rPr>
        <w:t>i</w:t>
      </w:r>
      <w:r>
        <w:rPr>
          <w:i/>
          <w:spacing w:val="-2"/>
          <w:sz w:val="22"/>
          <w:szCs w:val="22"/>
        </w:rPr>
        <w:t>p</w:t>
      </w:r>
      <w:r>
        <w:rPr>
          <w:i/>
          <w:spacing w:val="1"/>
          <w:sz w:val="22"/>
          <w:szCs w:val="22"/>
        </w:rPr>
        <w:t>ti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n of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pro</w:t>
      </w:r>
      <w:r>
        <w:rPr>
          <w:i/>
          <w:spacing w:val="-2"/>
          <w:sz w:val="22"/>
          <w:szCs w:val="22"/>
        </w:rPr>
        <w:t>c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s</w:t>
      </w:r>
      <w:r>
        <w:rPr>
          <w:i/>
          <w:sz w:val="22"/>
          <w:szCs w:val="22"/>
        </w:rPr>
        <w:t>s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1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–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Eva</w:t>
      </w:r>
      <w:r>
        <w:rPr>
          <w:i/>
          <w:spacing w:val="1"/>
          <w:sz w:val="22"/>
          <w:szCs w:val="22"/>
        </w:rPr>
        <w:t>l</w:t>
      </w:r>
      <w:r>
        <w:rPr>
          <w:i/>
          <w:sz w:val="22"/>
          <w:szCs w:val="22"/>
        </w:rPr>
        <w:t>u</w:t>
      </w:r>
      <w:r>
        <w:rPr>
          <w:i/>
          <w:spacing w:val="-2"/>
          <w:sz w:val="22"/>
          <w:szCs w:val="22"/>
        </w:rPr>
        <w:t>a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r</w:t>
      </w:r>
      <w:r>
        <w:rPr>
          <w:i/>
          <w:spacing w:val="1"/>
          <w:sz w:val="22"/>
          <w:szCs w:val="22"/>
        </w:rPr>
        <w:t>e</w:t>
      </w:r>
      <w:r>
        <w:rPr>
          <w:i/>
          <w:sz w:val="22"/>
          <w:szCs w:val="22"/>
        </w:rPr>
        <w:t>q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s</w:t>
      </w:r>
      <w:r>
        <w:rPr>
          <w:i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f</w:t>
      </w:r>
      <w:r>
        <w:rPr>
          <w:i/>
          <w:sz w:val="22"/>
          <w:szCs w:val="22"/>
        </w:rPr>
        <w:t>or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pu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c</w:t>
      </w:r>
      <w:r>
        <w:rPr>
          <w:i/>
          <w:spacing w:val="-2"/>
          <w:sz w:val="22"/>
          <w:szCs w:val="22"/>
        </w:rPr>
        <w:t>h</w:t>
      </w:r>
      <w:r>
        <w:rPr>
          <w:i/>
          <w:sz w:val="22"/>
          <w:szCs w:val="22"/>
        </w:rPr>
        <w:t>as</w:t>
      </w:r>
      <w:r>
        <w:rPr>
          <w:i/>
          <w:spacing w:val="1"/>
          <w:sz w:val="22"/>
          <w:szCs w:val="22"/>
        </w:rPr>
        <w:t>e</w:t>
      </w:r>
      <w:r>
        <w:rPr>
          <w:i/>
          <w:sz w:val="22"/>
          <w:szCs w:val="22"/>
        </w:rPr>
        <w:t>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 w:right="142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phone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eque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k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ri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qua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a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of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pap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and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ho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ed 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ue of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</w:t>
      </w:r>
      <w:proofErr w:type="spell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not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ue,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a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EA2715">
      <w:pPr>
        <w:spacing w:line="200" w:lineRule="exact"/>
      </w:pPr>
    </w:p>
    <w:p w:rsidR="00EA2715" w:rsidRDefault="00EA2715">
      <w:pPr>
        <w:spacing w:before="18" w:line="260" w:lineRule="exact"/>
        <w:rPr>
          <w:sz w:val="26"/>
          <w:szCs w:val="26"/>
        </w:rPr>
        <w:sectPr w:rsidR="00EA2715">
          <w:pgSz w:w="12240" w:h="15840"/>
          <w:pgMar w:top="1360" w:right="1400" w:bottom="280" w:left="1340" w:header="720" w:footer="720" w:gutter="0"/>
          <w:cols w:space="720"/>
        </w:sectPr>
      </w:pPr>
    </w:p>
    <w:p w:rsidR="00EA2715" w:rsidRDefault="00274E84">
      <w:pPr>
        <w:spacing w:before="32"/>
        <w:ind w:left="100" w:right="-53"/>
        <w:rPr>
          <w:sz w:val="22"/>
          <w:szCs w:val="22"/>
        </w:rPr>
      </w:pPr>
      <w:r>
        <w:rPr>
          <w:b/>
          <w:spacing w:val="-1"/>
          <w:sz w:val="22"/>
          <w:szCs w:val="22"/>
        </w:rPr>
        <w:lastRenderedPageBreak/>
        <w:t>T</w:t>
      </w:r>
      <w:r>
        <w:rPr>
          <w:b/>
          <w:sz w:val="22"/>
          <w:szCs w:val="22"/>
        </w:rPr>
        <w:t>asks:</w:t>
      </w:r>
    </w:p>
    <w:p w:rsidR="00EA2715" w:rsidRDefault="00274E84">
      <w:pPr>
        <w:spacing w:before="6" w:line="280" w:lineRule="exact"/>
        <w:rPr>
          <w:sz w:val="28"/>
          <w:szCs w:val="28"/>
        </w:rPr>
      </w:pPr>
      <w:r>
        <w:br w:type="column"/>
      </w:r>
    </w:p>
    <w:p w:rsidR="00EA2715" w:rsidRDefault="00274E84">
      <w:pPr>
        <w:spacing w:line="240" w:lineRule="exact"/>
        <w:ind w:right="579"/>
        <w:rPr>
          <w:sz w:val="22"/>
          <w:szCs w:val="22"/>
        </w:rPr>
        <w:sectPr w:rsidR="00EA2715">
          <w:type w:val="continuous"/>
          <w:pgSz w:w="12240" w:h="15840"/>
          <w:pgMar w:top="1480" w:right="1400" w:bottom="280" w:left="1340" w:header="720" w:footer="720" w:gutter="0"/>
          <w:cols w:num="2" w:space="720" w:equalWidth="0">
            <w:col w:w="726" w:space="95"/>
            <w:col w:w="8679"/>
          </w:cols>
        </w:sect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a)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de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cess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 w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b)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g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F15C6">
      <w:pPr>
        <w:ind w:left="130"/>
      </w:pPr>
      <w:r>
        <w:pict>
          <v:shape id="_x0000_i1071" type="#_x0000_t75" style="width:350.25pt;height:233.25pt">
            <v:imagedata r:id="rId33" o:title=""/>
          </v:shape>
        </w:pict>
      </w:r>
    </w:p>
    <w:p w:rsidR="00EA2715" w:rsidRDefault="00EA2715">
      <w:pPr>
        <w:spacing w:line="200" w:lineRule="exact"/>
      </w:pPr>
    </w:p>
    <w:p w:rsidR="00EA2715" w:rsidRDefault="00EA2715">
      <w:pPr>
        <w:spacing w:before="10" w:line="260" w:lineRule="exact"/>
        <w:rPr>
          <w:sz w:val="26"/>
          <w:szCs w:val="26"/>
        </w:rPr>
      </w:pPr>
    </w:p>
    <w:p w:rsidR="00EA2715" w:rsidRDefault="00274E84">
      <w:pPr>
        <w:spacing w:before="32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we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 we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ous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:</w:t>
      </w:r>
    </w:p>
    <w:p w:rsidR="00EA2715" w:rsidRDefault="00274E84">
      <w:pPr>
        <w:spacing w:before="1" w:line="240" w:lineRule="exact"/>
        <w:ind w:left="820" w:right="111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>l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ped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sy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bol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x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er</w:t>
      </w:r>
      <w:r>
        <w:rPr>
          <w:b/>
          <w:sz w:val="22"/>
          <w:szCs w:val="22"/>
        </w:rPr>
        <w:t xml:space="preserve">nal </w:t>
      </w:r>
      <w:r>
        <w:rPr>
          <w:b/>
          <w:spacing w:val="1"/>
          <w:sz w:val="22"/>
          <w:szCs w:val="22"/>
        </w:rPr>
        <w:t>e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y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usu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son,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 xml:space="preserve"> 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nds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 and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o,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</w:p>
    <w:p w:rsidR="00EA2715" w:rsidRDefault="00274E84">
      <w:pPr>
        <w:spacing w:line="240" w:lineRule="exact"/>
        <w:ind w:left="820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ou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de</w:t>
      </w:r>
      <w:r>
        <w:rPr>
          <w:b/>
          <w:spacing w:val="-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beca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tri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er</w:t>
      </w:r>
    </w:p>
    <w:p w:rsidR="00EA2715" w:rsidRDefault="00274E84">
      <w:pPr>
        <w:spacing w:line="240" w:lineRule="exact"/>
        <w:ind w:left="82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hem</w:t>
      </w:r>
      <w:proofErr w:type="gramEnd"/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ff</w:t>
      </w:r>
      <w:r>
        <w:rPr>
          <w:sz w:val="22"/>
          <w:szCs w:val="22"/>
        </w:rPr>
        <w:t>.</w:t>
      </w:r>
    </w:p>
    <w:p w:rsidR="00EA2715" w:rsidRDefault="00274E84">
      <w:pPr>
        <w:spacing w:before="5" w:line="240" w:lineRule="exact"/>
        <w:ind w:left="820" w:right="258" w:hanging="360"/>
        <w:rPr>
          <w:sz w:val="22"/>
          <w:szCs w:val="22"/>
        </w:rPr>
        <w:sectPr w:rsidR="00EA2715">
          <w:type w:val="continuous"/>
          <w:pgSz w:w="12240" w:h="15840"/>
          <w:pgMar w:top="1480" w:right="1400" w:bottom="280" w:left="1340" w:header="720" w:footer="720" w:gutter="0"/>
          <w:cols w:space="720"/>
        </w:sect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open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 xml:space="preserve">ended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s</w:t>
      </w:r>
      <w:r>
        <w:rPr>
          <w:sz w:val="22"/>
          <w:szCs w:val="22"/>
        </w:rPr>
        <w:t>y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bol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data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re</w:t>
      </w:r>
      <w:r>
        <w:rPr>
          <w:b/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t con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1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M2.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 1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2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</w:p>
    <w:p w:rsidR="00EA2715" w:rsidRDefault="00274E84">
      <w:pPr>
        <w:spacing w:before="78" w:line="240" w:lineRule="exact"/>
        <w:ind w:left="820" w:right="213"/>
        <w:rPr>
          <w:sz w:val="22"/>
          <w:szCs w:val="22"/>
        </w:rPr>
      </w:pPr>
      <w:r>
        <w:rPr>
          <w:spacing w:val="1"/>
          <w:sz w:val="22"/>
          <w:szCs w:val="22"/>
        </w:rPr>
        <w:lastRenderedPageBreak/>
        <w:t>"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eans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anua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 wou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d be D1 and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 xml:space="preserve">2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en up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274E84">
      <w:pPr>
        <w:spacing w:before="2" w:line="240" w:lineRule="exact"/>
        <w:ind w:left="820" w:right="202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d</w:t>
      </w:r>
      <w:r>
        <w:rPr>
          <w:b/>
          <w:spacing w:val="-3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fl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w</w:t>
      </w:r>
      <w:r>
        <w:rPr>
          <w:b/>
          <w:spacing w:val="2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nal 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.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</w:p>
    <w:p w:rsidR="00EA2715" w:rsidRDefault="00274E84">
      <w:pPr>
        <w:spacing w:before="2" w:line="240" w:lineRule="exact"/>
        <w:ind w:left="820" w:right="74"/>
        <w:rPr>
          <w:sz w:val="22"/>
          <w:szCs w:val="22"/>
        </w:rPr>
      </w:pPr>
      <w:proofErr w:type="gramStart"/>
      <w:r>
        <w:rPr>
          <w:sz w:val="22"/>
          <w:szCs w:val="22"/>
        </w:rPr>
        <w:t>ac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put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ne –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n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"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rif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a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ad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"</w:t>
      </w:r>
      <w:r>
        <w:rPr>
          <w:spacing w:val="1"/>
          <w:sz w:val="22"/>
          <w:szCs w:val="22"/>
        </w:rPr>
        <w:t>V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 wh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cess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e.</w:t>
      </w:r>
    </w:p>
    <w:p w:rsidR="00EA2715" w:rsidRDefault="00274E84">
      <w:pPr>
        <w:spacing w:line="240" w:lineRule="exact"/>
        <w:ind w:left="820"/>
        <w:rPr>
          <w:sz w:val="22"/>
          <w:szCs w:val="22"/>
        </w:rPr>
      </w:pPr>
      <w:r>
        <w:rPr>
          <w:sz w:val="22"/>
          <w:szCs w:val="22"/>
        </w:rPr>
        <w:t>Fi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x.</w:t>
      </w:r>
    </w:p>
    <w:p w:rsidR="00EA2715" w:rsidRDefault="00EA2715">
      <w:pPr>
        <w:spacing w:before="18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tivity 3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i/>
          <w:sz w:val="22"/>
          <w:szCs w:val="22"/>
        </w:rPr>
        <w:t xml:space="preserve">Read 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2"/>
          <w:sz w:val="22"/>
          <w:szCs w:val="22"/>
        </w:rPr>
        <w:t>h</w:t>
      </w:r>
      <w:r>
        <w:rPr>
          <w:i/>
          <w:sz w:val="22"/>
          <w:szCs w:val="22"/>
        </w:rPr>
        <w:t xml:space="preserve">e </w:t>
      </w:r>
      <w:r>
        <w:rPr>
          <w:i/>
          <w:spacing w:val="1"/>
          <w:sz w:val="22"/>
          <w:szCs w:val="22"/>
        </w:rPr>
        <w:t>f</w:t>
      </w:r>
      <w:r>
        <w:rPr>
          <w:i/>
          <w:spacing w:val="-2"/>
          <w:sz w:val="22"/>
          <w:szCs w:val="22"/>
        </w:rPr>
        <w:t>o</w:t>
      </w:r>
      <w:r>
        <w:rPr>
          <w:i/>
          <w:spacing w:val="-1"/>
          <w:sz w:val="22"/>
          <w:szCs w:val="22"/>
        </w:rPr>
        <w:t>l</w:t>
      </w:r>
      <w:r>
        <w:rPr>
          <w:i/>
          <w:spacing w:val="1"/>
          <w:sz w:val="22"/>
          <w:szCs w:val="22"/>
        </w:rPr>
        <w:t>l</w:t>
      </w:r>
      <w:r>
        <w:rPr>
          <w:i/>
          <w:sz w:val="22"/>
          <w:szCs w:val="22"/>
        </w:rPr>
        <w:t>o</w:t>
      </w:r>
      <w:r>
        <w:rPr>
          <w:i/>
          <w:spacing w:val="-1"/>
          <w:sz w:val="22"/>
          <w:szCs w:val="22"/>
        </w:rPr>
        <w:t>w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ng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d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l</w:t>
      </w:r>
      <w:r>
        <w:rPr>
          <w:i/>
          <w:sz w:val="22"/>
          <w:szCs w:val="22"/>
        </w:rPr>
        <w:t>ed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de</w:t>
      </w:r>
      <w:r>
        <w:rPr>
          <w:i/>
          <w:spacing w:val="1"/>
          <w:sz w:val="22"/>
          <w:szCs w:val="22"/>
        </w:rPr>
        <w:t>s</w:t>
      </w:r>
      <w:r>
        <w:rPr>
          <w:i/>
          <w:spacing w:val="-2"/>
          <w:sz w:val="22"/>
          <w:szCs w:val="22"/>
        </w:rPr>
        <w:t>c</w:t>
      </w:r>
      <w:r>
        <w:rPr>
          <w:i/>
          <w:sz w:val="22"/>
          <w:szCs w:val="22"/>
        </w:rPr>
        <w:t>r</w:t>
      </w:r>
      <w:r>
        <w:rPr>
          <w:i/>
          <w:spacing w:val="1"/>
          <w:sz w:val="22"/>
          <w:szCs w:val="22"/>
        </w:rPr>
        <w:t>i</w:t>
      </w:r>
      <w:r>
        <w:rPr>
          <w:i/>
          <w:spacing w:val="-2"/>
          <w:sz w:val="22"/>
          <w:szCs w:val="22"/>
        </w:rPr>
        <w:t>p</w:t>
      </w:r>
      <w:r>
        <w:rPr>
          <w:i/>
          <w:spacing w:val="1"/>
          <w:sz w:val="22"/>
          <w:szCs w:val="22"/>
        </w:rPr>
        <w:t>ti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n of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P</w:t>
      </w:r>
      <w:r>
        <w:rPr>
          <w:i/>
          <w:sz w:val="22"/>
          <w:szCs w:val="22"/>
        </w:rPr>
        <w:t>r</w:t>
      </w:r>
      <w:r>
        <w:rPr>
          <w:i/>
          <w:spacing w:val="3"/>
          <w:sz w:val="22"/>
          <w:szCs w:val="22"/>
        </w:rPr>
        <w:t>o</w:t>
      </w:r>
      <w:r>
        <w:rPr>
          <w:i/>
          <w:spacing w:val="-2"/>
          <w:sz w:val="22"/>
          <w:szCs w:val="22"/>
        </w:rPr>
        <w:t>c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s</w:t>
      </w:r>
      <w:r>
        <w:rPr>
          <w:i/>
          <w:sz w:val="22"/>
          <w:szCs w:val="22"/>
        </w:rPr>
        <w:t>s 2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–</w:t>
      </w:r>
      <w:r>
        <w:rPr>
          <w:i/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i/>
          <w:sz w:val="22"/>
          <w:szCs w:val="22"/>
        </w:rPr>
        <w:t>pro</w:t>
      </w:r>
      <w:r>
        <w:rPr>
          <w:i/>
          <w:spacing w:val="-2"/>
          <w:sz w:val="22"/>
          <w:szCs w:val="22"/>
        </w:rPr>
        <w:t>d</w:t>
      </w:r>
      <w:r>
        <w:rPr>
          <w:i/>
          <w:sz w:val="22"/>
          <w:szCs w:val="22"/>
        </w:rPr>
        <w:t>uce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p</w:t>
      </w:r>
      <w:r>
        <w:rPr>
          <w:i/>
          <w:sz w:val="22"/>
          <w:szCs w:val="22"/>
        </w:rPr>
        <w:t>ur</w:t>
      </w:r>
      <w:r>
        <w:rPr>
          <w:i/>
          <w:spacing w:val="1"/>
          <w:sz w:val="22"/>
          <w:szCs w:val="22"/>
        </w:rPr>
        <w:t>c</w:t>
      </w:r>
      <w:r>
        <w:rPr>
          <w:i/>
          <w:spacing w:val="-2"/>
          <w:sz w:val="22"/>
          <w:szCs w:val="22"/>
        </w:rPr>
        <w:t>h</w:t>
      </w:r>
      <w:r>
        <w:rPr>
          <w:i/>
          <w:sz w:val="22"/>
          <w:szCs w:val="22"/>
        </w:rPr>
        <w:t>ase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rd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2"/>
          <w:sz w:val="22"/>
          <w:szCs w:val="22"/>
        </w:rPr>
        <w:t>r</w:t>
      </w:r>
      <w:r>
        <w:rPr>
          <w:spacing w:val="1"/>
          <w:sz w:val="22"/>
          <w:szCs w:val="22"/>
        </w:rPr>
        <w:t>"</w:t>
      </w:r>
      <w:r>
        <w:rPr>
          <w:i/>
          <w:sz w:val="22"/>
          <w:szCs w:val="22"/>
        </w:rPr>
        <w:t>.</w:t>
      </w:r>
    </w:p>
    <w:p w:rsidR="00EA2715" w:rsidRDefault="00274E84">
      <w:pPr>
        <w:spacing w:before="10" w:line="240" w:lineRule="exact"/>
        <w:ind w:left="100" w:right="211"/>
        <w:rPr>
          <w:sz w:val="22"/>
          <w:szCs w:val="22"/>
        </w:rPr>
      </w:pPr>
      <w:r>
        <w:rPr>
          <w:b/>
          <w:i/>
          <w:spacing w:val="-1"/>
          <w:sz w:val="22"/>
          <w:szCs w:val="22"/>
        </w:rPr>
        <w:t>E</w:t>
      </w:r>
      <w:r>
        <w:rPr>
          <w:b/>
          <w:i/>
          <w:sz w:val="22"/>
          <w:szCs w:val="22"/>
        </w:rPr>
        <w:t>very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Monday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and </w:t>
      </w:r>
      <w:r>
        <w:rPr>
          <w:b/>
          <w:i/>
          <w:spacing w:val="-2"/>
          <w:sz w:val="22"/>
          <w:szCs w:val="22"/>
        </w:rPr>
        <w:t>W</w:t>
      </w:r>
      <w:r>
        <w:rPr>
          <w:b/>
          <w:i/>
          <w:sz w:val="22"/>
          <w:szCs w:val="22"/>
        </w:rPr>
        <w:t>edn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sda</w:t>
      </w:r>
      <w:r>
        <w:rPr>
          <w:b/>
          <w:i/>
          <w:spacing w:val="1"/>
          <w:sz w:val="22"/>
          <w:szCs w:val="22"/>
        </w:rPr>
        <w:t>y</w:t>
      </w:r>
      <w:r>
        <w:rPr>
          <w:b/>
          <w:i/>
          <w:sz w:val="22"/>
          <w:szCs w:val="22"/>
        </w:rPr>
        <w:t>,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 P. 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 xml:space="preserve">. </w:t>
      </w:r>
      <w:r>
        <w:rPr>
          <w:b/>
          <w:i/>
          <w:spacing w:val="-3"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k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k</w:t>
      </w:r>
      <w:r>
        <w:rPr>
          <w:b/>
          <w:i/>
          <w:sz w:val="22"/>
          <w:szCs w:val="22"/>
        </w:rPr>
        <w:t>es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l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 </w:t>
      </w:r>
      <w:proofErr w:type="spellStart"/>
      <w:r>
        <w:rPr>
          <w:b/>
          <w:i/>
          <w:sz w:val="22"/>
          <w:szCs w:val="22"/>
        </w:rPr>
        <w:t>u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oned</w:t>
      </w:r>
      <w:proofErr w:type="spellEnd"/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ve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ed</w:t>
      </w:r>
      <w:r>
        <w:rPr>
          <w:b/>
          <w:i/>
          <w:spacing w:val="-4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que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>m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 </w:t>
      </w:r>
      <w:r>
        <w:rPr>
          <w:b/>
          <w:i/>
          <w:spacing w:val="-1"/>
          <w:sz w:val="22"/>
          <w:szCs w:val="22"/>
        </w:rPr>
        <w:t>O</w:t>
      </w:r>
      <w:r>
        <w:rPr>
          <w:b/>
          <w:i/>
          <w:sz w:val="22"/>
          <w:szCs w:val="22"/>
        </w:rPr>
        <w:t>ut</w:t>
      </w:r>
      <w:r>
        <w:rPr>
          <w:b/>
          <w:i/>
          <w:spacing w:val="1"/>
          <w:sz w:val="22"/>
          <w:szCs w:val="22"/>
        </w:rPr>
        <w:t>st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>d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ng </w:t>
      </w:r>
      <w:r>
        <w:rPr>
          <w:b/>
          <w:i/>
          <w:spacing w:val="-1"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que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and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3"/>
          <w:sz w:val="22"/>
          <w:szCs w:val="22"/>
        </w:rPr>
        <w:t>m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k</w:t>
      </w:r>
      <w:r>
        <w:rPr>
          <w:b/>
          <w:i/>
          <w:sz w:val="22"/>
          <w:szCs w:val="22"/>
        </w:rPr>
        <w:t>es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 p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c</w:t>
      </w:r>
      <w:r>
        <w:rPr>
          <w:b/>
          <w:i/>
          <w:sz w:val="22"/>
          <w:szCs w:val="22"/>
        </w:rPr>
        <w:t>h</w:t>
      </w:r>
      <w:r>
        <w:rPr>
          <w:b/>
          <w:i/>
          <w:spacing w:val="-3"/>
          <w:sz w:val="22"/>
          <w:szCs w:val="22"/>
        </w:rPr>
        <w:t>a</w:t>
      </w:r>
      <w:r>
        <w:rPr>
          <w:b/>
          <w:i/>
          <w:sz w:val="22"/>
          <w:szCs w:val="22"/>
        </w:rPr>
        <w:t>se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ord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or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each o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>e. A</w:t>
      </w:r>
      <w:r>
        <w:rPr>
          <w:b/>
          <w:i/>
          <w:spacing w:val="4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>dard p</w:t>
      </w:r>
      <w:r>
        <w:rPr>
          <w:b/>
          <w:i/>
          <w:spacing w:val="-1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e-</w:t>
      </w:r>
      <w:r>
        <w:rPr>
          <w:b/>
          <w:i/>
          <w:spacing w:val="-2"/>
          <w:sz w:val="22"/>
          <w:szCs w:val="22"/>
        </w:rPr>
        <w:t>p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 xml:space="preserve">m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 u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ed w</w:t>
      </w:r>
      <w:r>
        <w:rPr>
          <w:b/>
          <w:i/>
          <w:spacing w:val="-1"/>
          <w:sz w:val="22"/>
          <w:szCs w:val="22"/>
        </w:rPr>
        <w:t>hi</w:t>
      </w:r>
      <w:r>
        <w:rPr>
          <w:b/>
          <w:i/>
          <w:sz w:val="22"/>
          <w:szCs w:val="22"/>
        </w:rPr>
        <w:t xml:space="preserve">ch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u</w:t>
      </w:r>
      <w:r>
        <w:rPr>
          <w:b/>
          <w:i/>
          <w:spacing w:val="-3"/>
          <w:sz w:val="22"/>
          <w:szCs w:val="22"/>
        </w:rPr>
        <w:t>d</w:t>
      </w:r>
      <w:r>
        <w:rPr>
          <w:b/>
          <w:i/>
          <w:sz w:val="22"/>
          <w:szCs w:val="22"/>
        </w:rPr>
        <w:t>es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arbon du</w:t>
      </w:r>
      <w:r>
        <w:rPr>
          <w:b/>
          <w:i/>
          <w:spacing w:val="-3"/>
          <w:sz w:val="22"/>
          <w:szCs w:val="22"/>
        </w:rPr>
        <w:t>p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ca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e.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1145"/>
        <w:rPr>
          <w:sz w:val="22"/>
          <w:szCs w:val="22"/>
        </w:rPr>
      </w:pPr>
      <w:r>
        <w:rPr>
          <w:b/>
          <w:i/>
          <w:spacing w:val="-1"/>
          <w:sz w:val="22"/>
          <w:szCs w:val="22"/>
        </w:rPr>
        <w:t>F</w:t>
      </w:r>
      <w:r>
        <w:rPr>
          <w:b/>
          <w:i/>
          <w:sz w:val="22"/>
          <w:szCs w:val="22"/>
        </w:rPr>
        <w:t xml:space="preserve">or 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ach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ve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qu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,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 P. 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 xml:space="preserve">. </w:t>
      </w:r>
      <w:r>
        <w:rPr>
          <w:b/>
          <w:i/>
          <w:spacing w:val="-1"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 xml:space="preserve">rk </w:t>
      </w:r>
      <w:r>
        <w:rPr>
          <w:b/>
          <w:i/>
          <w:spacing w:val="1"/>
          <w:sz w:val="22"/>
          <w:szCs w:val="22"/>
        </w:rPr>
        <w:t>c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qu</w:t>
      </w:r>
      <w:r>
        <w:rPr>
          <w:b/>
          <w:i/>
          <w:spacing w:val="-2"/>
          <w:sz w:val="22"/>
          <w:szCs w:val="22"/>
        </w:rPr>
        <w:t>i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d. A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li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uppl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 check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d and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 </w:t>
      </w:r>
      <w:r>
        <w:rPr>
          <w:b/>
          <w:i/>
          <w:spacing w:val="-2"/>
          <w:sz w:val="22"/>
          <w:szCs w:val="22"/>
        </w:rPr>
        <w:t>b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sup</w:t>
      </w:r>
      <w:r>
        <w:rPr>
          <w:b/>
          <w:i/>
          <w:spacing w:val="-2"/>
          <w:sz w:val="22"/>
          <w:szCs w:val="22"/>
        </w:rPr>
        <w:t>p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er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de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ed. The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sup</w:t>
      </w:r>
      <w:r>
        <w:rPr>
          <w:b/>
          <w:i/>
          <w:spacing w:val="-2"/>
          <w:sz w:val="22"/>
          <w:szCs w:val="22"/>
        </w:rPr>
        <w:t>p</w:t>
      </w:r>
      <w:r>
        <w:rPr>
          <w:b/>
          <w:i/>
          <w:spacing w:val="1"/>
          <w:sz w:val="22"/>
          <w:szCs w:val="22"/>
        </w:rPr>
        <w:t>li</w:t>
      </w:r>
      <w:r>
        <w:rPr>
          <w:b/>
          <w:i/>
          <w:spacing w:val="-2"/>
          <w:sz w:val="22"/>
          <w:szCs w:val="22"/>
        </w:rPr>
        <w:t>er</w:t>
      </w:r>
      <w:r>
        <w:rPr>
          <w:b/>
          <w:i/>
          <w:spacing w:val="1"/>
          <w:sz w:val="22"/>
          <w:szCs w:val="22"/>
        </w:rPr>
        <w:t>'</w:t>
      </w:r>
      <w:r>
        <w:rPr>
          <w:b/>
          <w:i/>
          <w:sz w:val="22"/>
          <w:szCs w:val="22"/>
        </w:rPr>
        <w:t>s n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e a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z w:val="22"/>
          <w:szCs w:val="22"/>
        </w:rPr>
        <w:t>d add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-3"/>
          <w:sz w:val="22"/>
          <w:szCs w:val="22"/>
        </w:rPr>
        <w:t>w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1"/>
          <w:sz w:val="22"/>
          <w:szCs w:val="22"/>
        </w:rPr>
        <w:t>it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en on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</w:p>
    <w:p w:rsidR="00EA2715" w:rsidRDefault="00274E84">
      <w:pPr>
        <w:spacing w:before="1" w:line="240" w:lineRule="exact"/>
        <w:ind w:left="100" w:right="138"/>
        <w:rPr>
          <w:sz w:val="22"/>
          <w:szCs w:val="22"/>
        </w:rPr>
      </w:pPr>
      <w:proofErr w:type="gramStart"/>
      <w:r>
        <w:rPr>
          <w:b/>
          <w:i/>
          <w:sz w:val="22"/>
          <w:szCs w:val="22"/>
        </w:rPr>
        <w:t>purcha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e</w:t>
      </w:r>
      <w:proofErr w:type="gramEnd"/>
      <w:r>
        <w:rPr>
          <w:b/>
          <w:i/>
          <w:sz w:val="22"/>
          <w:szCs w:val="22"/>
        </w:rPr>
        <w:t xml:space="preserve"> o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. To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add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 p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c</w:t>
      </w:r>
      <w:r>
        <w:rPr>
          <w:b/>
          <w:i/>
          <w:sz w:val="22"/>
          <w:szCs w:val="22"/>
        </w:rPr>
        <w:t>h</w:t>
      </w:r>
      <w:r>
        <w:rPr>
          <w:b/>
          <w:i/>
          <w:spacing w:val="-3"/>
          <w:sz w:val="22"/>
          <w:szCs w:val="22"/>
        </w:rPr>
        <w:t>a</w:t>
      </w:r>
      <w:r>
        <w:rPr>
          <w:b/>
          <w:i/>
          <w:sz w:val="22"/>
          <w:szCs w:val="22"/>
        </w:rPr>
        <w:t>se</w:t>
      </w:r>
      <w:r>
        <w:rPr>
          <w:b/>
          <w:i/>
          <w:spacing w:val="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d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 xml:space="preserve">r,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co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od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n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b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3"/>
          <w:sz w:val="22"/>
          <w:szCs w:val="22"/>
        </w:rPr>
        <w:t>m</w:t>
      </w:r>
      <w:r>
        <w:rPr>
          <w:b/>
          <w:i/>
          <w:sz w:val="22"/>
          <w:szCs w:val="22"/>
        </w:rPr>
        <w:t>u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b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use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z w:val="22"/>
          <w:szCs w:val="22"/>
        </w:rPr>
        <w:t xml:space="preserve">. </w:t>
      </w:r>
      <w:r>
        <w:rPr>
          <w:b/>
          <w:i/>
          <w:spacing w:val="-1"/>
          <w:sz w:val="22"/>
          <w:szCs w:val="22"/>
        </w:rPr>
        <w:t>O</w:t>
      </w:r>
      <w:r>
        <w:rPr>
          <w:b/>
          <w:i/>
          <w:sz w:val="22"/>
          <w:szCs w:val="22"/>
        </w:rPr>
        <w:t>nce aga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n,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 P. 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 xml:space="preserve">. </w:t>
      </w:r>
      <w:r>
        <w:rPr>
          <w:b/>
          <w:i/>
          <w:spacing w:val="-3"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k</w:t>
      </w:r>
      <w:r>
        <w:rPr>
          <w:b/>
          <w:i/>
          <w:spacing w:val="-5"/>
          <w:sz w:val="22"/>
          <w:szCs w:val="22"/>
        </w:rPr>
        <w:t xml:space="preserve"> </w:t>
      </w:r>
      <w:r>
        <w:rPr>
          <w:b/>
          <w:i/>
          <w:spacing w:val="3"/>
          <w:sz w:val="22"/>
          <w:szCs w:val="22"/>
        </w:rPr>
        <w:t>m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l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>k up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 c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ogue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of</w:t>
      </w:r>
      <w:r>
        <w:rPr>
          <w:b/>
          <w:i/>
          <w:spacing w:val="-2"/>
          <w:sz w:val="22"/>
          <w:szCs w:val="22"/>
        </w:rPr>
        <w:t xml:space="preserve"> </w:t>
      </w:r>
      <w:proofErr w:type="spellStart"/>
      <w:r>
        <w:rPr>
          <w:b/>
          <w:i/>
          <w:sz w:val="22"/>
          <w:szCs w:val="22"/>
        </w:rPr>
        <w:t>autho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d</w:t>
      </w:r>
      <w:proofErr w:type="spellEnd"/>
      <w:r>
        <w:rPr>
          <w:b/>
          <w:i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s w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re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 xml:space="preserve"> m</w:t>
      </w:r>
      <w:r>
        <w:rPr>
          <w:b/>
          <w:i/>
          <w:sz w:val="22"/>
          <w:szCs w:val="22"/>
        </w:rPr>
        <w:t>od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n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ber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ed</w:t>
      </w:r>
    </w:p>
    <w:p w:rsidR="00EA2715" w:rsidRDefault="00274E84">
      <w:pPr>
        <w:spacing w:before="2" w:line="240" w:lineRule="exact"/>
        <w:ind w:left="100" w:right="164"/>
        <w:rPr>
          <w:sz w:val="22"/>
          <w:szCs w:val="22"/>
        </w:rPr>
      </w:pPr>
      <w:proofErr w:type="gramStart"/>
      <w:r>
        <w:rPr>
          <w:b/>
          <w:i/>
          <w:sz w:val="22"/>
          <w:szCs w:val="22"/>
        </w:rPr>
        <w:t>aga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proofErr w:type="gramEnd"/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a 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p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on of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. T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od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n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ber</w:t>
      </w:r>
      <w:r>
        <w:rPr>
          <w:b/>
          <w:i/>
          <w:spacing w:val="-4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and q</w:t>
      </w:r>
      <w:r>
        <w:rPr>
          <w:b/>
          <w:i/>
          <w:spacing w:val="-1"/>
          <w:sz w:val="22"/>
          <w:szCs w:val="22"/>
        </w:rPr>
        <w:t>u</w:t>
      </w:r>
      <w:r>
        <w:rPr>
          <w:b/>
          <w:i/>
          <w:sz w:val="22"/>
          <w:szCs w:val="22"/>
        </w:rPr>
        <w:t>an</w:t>
      </w:r>
      <w:r>
        <w:rPr>
          <w:b/>
          <w:i/>
          <w:spacing w:val="-2"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y</w:t>
      </w:r>
      <w:r>
        <w:rPr>
          <w:b/>
          <w:i/>
          <w:spacing w:val="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qui</w:t>
      </w:r>
      <w:r>
        <w:rPr>
          <w:b/>
          <w:i/>
          <w:spacing w:val="-1"/>
          <w:sz w:val="22"/>
          <w:szCs w:val="22"/>
        </w:rPr>
        <w:t>r</w:t>
      </w:r>
      <w:r>
        <w:rPr>
          <w:b/>
          <w:i/>
          <w:sz w:val="22"/>
          <w:szCs w:val="22"/>
        </w:rPr>
        <w:t>ed a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added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o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 pu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chase ord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r. 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 P.</w:t>
      </w:r>
      <w:r>
        <w:rPr>
          <w:b/>
          <w:i/>
          <w:spacing w:val="-1"/>
          <w:sz w:val="22"/>
          <w:szCs w:val="22"/>
        </w:rPr>
        <w:t>O</w:t>
      </w:r>
      <w:r>
        <w:rPr>
          <w:b/>
          <w:i/>
          <w:sz w:val="22"/>
          <w:szCs w:val="22"/>
        </w:rPr>
        <w:t xml:space="preserve">. </w:t>
      </w:r>
      <w:r>
        <w:rPr>
          <w:b/>
          <w:i/>
          <w:spacing w:val="-1"/>
          <w:sz w:val="22"/>
          <w:szCs w:val="22"/>
        </w:rPr>
        <w:t>Cl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k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hen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nds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 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en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op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copy</w:t>
      </w:r>
      <w:r>
        <w:rPr>
          <w:b/>
          <w:i/>
          <w:spacing w:val="-2"/>
          <w:sz w:val="22"/>
          <w:szCs w:val="22"/>
        </w:rPr>
        <w:t xml:space="preserve"> o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purch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se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>rd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supp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er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and 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>es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b/>
          <w:i/>
          <w:sz w:val="22"/>
          <w:szCs w:val="22"/>
        </w:rPr>
        <w:t>ye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ow</w:t>
      </w:r>
      <w:proofErr w:type="gramEnd"/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rbon du</w:t>
      </w:r>
      <w:r>
        <w:rPr>
          <w:b/>
          <w:i/>
          <w:spacing w:val="-3"/>
          <w:sz w:val="22"/>
          <w:szCs w:val="22"/>
        </w:rPr>
        <w:t>p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ca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 xml:space="preserve">r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ut</w:t>
      </w:r>
      <w:r>
        <w:rPr>
          <w:b/>
          <w:i/>
          <w:spacing w:val="-2"/>
          <w:sz w:val="22"/>
          <w:szCs w:val="22"/>
        </w:rPr>
        <w:t>u</w:t>
      </w:r>
      <w:r>
        <w:rPr>
          <w:b/>
          <w:i/>
          <w:sz w:val="22"/>
          <w:szCs w:val="22"/>
        </w:rPr>
        <w:t>re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1"/>
          <w:sz w:val="22"/>
          <w:szCs w:val="22"/>
        </w:rPr>
        <w:t>f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z w:val="22"/>
          <w:szCs w:val="22"/>
        </w:rPr>
        <w:t>ce.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z w:val="22"/>
          <w:szCs w:val="22"/>
        </w:rPr>
        <w:t>e ve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q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pacing w:val="-2"/>
          <w:sz w:val="22"/>
          <w:szCs w:val="22"/>
        </w:rPr>
        <w:t>ar</w:t>
      </w:r>
      <w:r>
        <w:rPr>
          <w:b/>
          <w:i/>
          <w:sz w:val="22"/>
          <w:szCs w:val="22"/>
        </w:rPr>
        <w:t>ked as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oned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and 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ur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 xml:space="preserve">ed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 o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an</w:t>
      </w:r>
      <w:r>
        <w:rPr>
          <w:b/>
          <w:i/>
          <w:spacing w:val="-3"/>
          <w:sz w:val="22"/>
          <w:szCs w:val="22"/>
        </w:rPr>
        <w:t>d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ng 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eq</w:t>
      </w:r>
      <w:r>
        <w:rPr>
          <w:b/>
          <w:i/>
          <w:spacing w:val="-2"/>
          <w:sz w:val="22"/>
          <w:szCs w:val="22"/>
        </w:rPr>
        <w:t>u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st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f</w:t>
      </w:r>
      <w:r>
        <w:rPr>
          <w:b/>
          <w:i/>
          <w:spacing w:val="1"/>
          <w:sz w:val="22"/>
          <w:szCs w:val="22"/>
        </w:rPr>
        <w:t>il</w:t>
      </w:r>
      <w:r>
        <w:rPr>
          <w:b/>
          <w:i/>
          <w:sz w:val="22"/>
          <w:szCs w:val="22"/>
        </w:rPr>
        <w:t>e.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ask:</w:t>
      </w:r>
    </w:p>
    <w:p w:rsidR="00EA2715" w:rsidRDefault="00274E84">
      <w:pPr>
        <w:spacing w:line="240" w:lineRule="exact"/>
        <w:ind w:left="100" w:right="372"/>
        <w:rPr>
          <w:sz w:val="22"/>
          <w:szCs w:val="22"/>
        </w:rPr>
      </w:pP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epeat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 un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ok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2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ur</w:t>
      </w:r>
      <w:r>
        <w:rPr>
          <w:sz w:val="22"/>
          <w:szCs w:val="22"/>
        </w:rPr>
        <w:t xml:space="preserve">ces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h, 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st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z w:val="22"/>
          <w:szCs w:val="22"/>
        </w:rPr>
        <w:t>We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now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tw</w:t>
      </w:r>
      <w:r>
        <w:rPr>
          <w:sz w:val="22"/>
          <w:szCs w:val="22"/>
        </w:rPr>
        <w:t>o 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a</w:t>
      </w:r>
      <w:r>
        <w:rPr>
          <w:spacing w:val="-4"/>
          <w:sz w:val="22"/>
          <w:szCs w:val="22"/>
        </w:rPr>
        <w:t>gm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6.2</w:t>
      </w:r>
      <w:r>
        <w:rPr>
          <w:spacing w:val="-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nswer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</w:p>
    <w:p w:rsidR="00EA2715" w:rsidRDefault="00274E84">
      <w:pPr>
        <w:spacing w:before="1" w:line="240" w:lineRule="exact"/>
        <w:ind w:left="100" w:right="355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3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ho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s. 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g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ap,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1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M2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b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am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  <w:sectPr w:rsidR="00EA2715">
          <w:pgSz w:w="12240" w:h="15840"/>
          <w:pgMar w:top="1360" w:right="1380" w:bottom="280" w:left="1340" w:header="720" w:footer="720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ned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6</w:t>
      </w:r>
      <w:r>
        <w:rPr>
          <w:sz w:val="22"/>
          <w:szCs w:val="22"/>
        </w:rPr>
        <w:t>.3.</w:t>
      </w:r>
    </w:p>
    <w:p w:rsidR="00EA2715" w:rsidRDefault="002F15C6">
      <w:pPr>
        <w:spacing w:before="100"/>
        <w:ind w:left="130"/>
      </w:pPr>
      <w:r>
        <w:lastRenderedPageBreak/>
        <w:pict>
          <v:shape id="_x0000_i1072" type="#_x0000_t75" style="width:361.5pt;height:217.5pt">
            <v:imagedata r:id="rId34" o:title=""/>
          </v:shape>
        </w:pict>
      </w:r>
    </w:p>
    <w:p w:rsidR="00EA2715" w:rsidRDefault="00EA2715">
      <w:pPr>
        <w:spacing w:before="3" w:line="240" w:lineRule="exact"/>
        <w:rPr>
          <w:sz w:val="24"/>
          <w:szCs w:val="24"/>
        </w:rPr>
      </w:pPr>
    </w:p>
    <w:p w:rsidR="00EA2715" w:rsidRDefault="00274E84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tivity 4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56"/>
        <w:rPr>
          <w:sz w:val="22"/>
          <w:szCs w:val="22"/>
        </w:rPr>
      </w:pPr>
      <w:r>
        <w:rPr>
          <w:b/>
          <w:i/>
          <w:sz w:val="22"/>
          <w:szCs w:val="22"/>
        </w:rPr>
        <w:t>Proc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ss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3 – </w:t>
      </w:r>
      <w:r>
        <w:rPr>
          <w:b/>
          <w:i/>
          <w:spacing w:val="-3"/>
          <w:sz w:val="22"/>
          <w:szCs w:val="22"/>
        </w:rPr>
        <w:t>R</w:t>
      </w:r>
      <w:r>
        <w:rPr>
          <w:b/>
          <w:i/>
          <w:sz w:val="22"/>
          <w:szCs w:val="22"/>
        </w:rPr>
        <w:t>ec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ve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and 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heck go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>ds and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nv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e</w:t>
      </w:r>
    </w:p>
    <w:p w:rsidR="00EA2715" w:rsidRDefault="00274E84">
      <w:pPr>
        <w:spacing w:before="1" w:line="240" w:lineRule="exact"/>
        <w:ind w:left="100" w:right="65"/>
        <w:rPr>
          <w:sz w:val="22"/>
          <w:szCs w:val="22"/>
        </w:rPr>
      </w:pP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s a</w:t>
      </w:r>
      <w:r>
        <w:rPr>
          <w:b/>
          <w:i/>
          <w:spacing w:val="-1"/>
          <w:sz w:val="22"/>
          <w:szCs w:val="22"/>
        </w:rPr>
        <w:t>r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ved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>y</w:t>
      </w:r>
      <w:r>
        <w:rPr>
          <w:b/>
          <w:i/>
          <w:sz w:val="22"/>
          <w:szCs w:val="22"/>
        </w:rPr>
        <w:t>er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 xml:space="preserve"> 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 Depa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bui</w:t>
      </w:r>
      <w:r>
        <w:rPr>
          <w:b/>
          <w:i/>
          <w:spacing w:val="2"/>
          <w:sz w:val="22"/>
          <w:szCs w:val="22"/>
        </w:rPr>
        <w:t>l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ng. 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ey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re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ge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ll</w:t>
      </w:r>
      <w:r>
        <w:rPr>
          <w:b/>
          <w:i/>
          <w:sz w:val="22"/>
          <w:szCs w:val="22"/>
        </w:rPr>
        <w:t>y</w:t>
      </w:r>
      <w:r>
        <w:rPr>
          <w:b/>
          <w:i/>
          <w:spacing w:val="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acc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pa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by an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nv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ce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or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 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z w:val="22"/>
          <w:szCs w:val="22"/>
        </w:rPr>
        <w:t>oods. 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P.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 xml:space="preserve">. </w:t>
      </w:r>
      <w:r>
        <w:rPr>
          <w:b/>
          <w:i/>
          <w:spacing w:val="-1"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k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ch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cks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 </w:t>
      </w:r>
      <w:r>
        <w:rPr>
          <w:b/>
          <w:i/>
          <w:spacing w:val="1"/>
          <w:sz w:val="22"/>
          <w:szCs w:val="22"/>
        </w:rPr>
        <w:t>it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or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d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age. 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 xml:space="preserve">k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hen </w:t>
      </w:r>
      <w:r>
        <w:rPr>
          <w:b/>
          <w:i/>
          <w:spacing w:val="-1"/>
          <w:sz w:val="22"/>
          <w:szCs w:val="22"/>
        </w:rPr>
        <w:t>w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es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do</w:t>
      </w:r>
      <w:r>
        <w:rPr>
          <w:b/>
          <w:i/>
          <w:spacing w:val="-1"/>
          <w:sz w:val="22"/>
          <w:szCs w:val="22"/>
        </w:rPr>
        <w:t>w</w:t>
      </w:r>
      <w:r>
        <w:rPr>
          <w:b/>
          <w:i/>
          <w:sz w:val="22"/>
          <w:szCs w:val="22"/>
        </w:rPr>
        <w:t>n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ype</w:t>
      </w:r>
      <w:proofErr w:type="gramEnd"/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of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ce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ved,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qua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y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v</w:t>
      </w:r>
      <w:r>
        <w:rPr>
          <w:b/>
          <w:i/>
          <w:sz w:val="22"/>
          <w:szCs w:val="22"/>
        </w:rPr>
        <w:t>ed</w:t>
      </w:r>
      <w:r>
        <w:rPr>
          <w:b/>
          <w:i/>
          <w:spacing w:val="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and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c</w:t>
      </w:r>
      <w:r>
        <w:rPr>
          <w:b/>
          <w:i/>
          <w:sz w:val="22"/>
          <w:szCs w:val="22"/>
        </w:rPr>
        <w:t>ondi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on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s a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n.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1"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>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 go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>d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proofErr w:type="gramStart"/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v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d</w:t>
      </w:r>
      <w:proofErr w:type="gramEnd"/>
      <w:r>
        <w:rPr>
          <w:b/>
          <w:i/>
          <w:sz w:val="22"/>
          <w:szCs w:val="22"/>
        </w:rPr>
        <w:t xml:space="preserve"> no</w:t>
      </w:r>
      <w:r>
        <w:rPr>
          <w:b/>
          <w:i/>
          <w:spacing w:val="-2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(</w:t>
      </w:r>
      <w:r>
        <w:rPr>
          <w:b/>
          <w:i/>
          <w:spacing w:val="-1"/>
          <w:sz w:val="22"/>
          <w:szCs w:val="22"/>
        </w:rPr>
        <w:t>GRN</w:t>
      </w:r>
      <w:r>
        <w:rPr>
          <w:b/>
          <w:i/>
          <w:spacing w:val="1"/>
          <w:sz w:val="22"/>
          <w:szCs w:val="22"/>
        </w:rPr>
        <w:t>)</w:t>
      </w:r>
      <w:r>
        <w:rPr>
          <w:b/>
          <w:i/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429"/>
        <w:rPr>
          <w:sz w:val="22"/>
          <w:szCs w:val="22"/>
        </w:rPr>
      </w:pP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z w:val="22"/>
          <w:szCs w:val="22"/>
        </w:rPr>
        <w:t>e goods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ved n</w:t>
      </w:r>
      <w:r>
        <w:rPr>
          <w:b/>
          <w:i/>
          <w:spacing w:val="-3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check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d ag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</w:t>
      </w:r>
      <w:r>
        <w:rPr>
          <w:b/>
          <w:i/>
          <w:spacing w:val="-2"/>
          <w:sz w:val="22"/>
          <w:szCs w:val="22"/>
        </w:rPr>
        <w:t>v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o e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z w:val="22"/>
          <w:szCs w:val="22"/>
        </w:rPr>
        <w:t>sure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</w:t>
      </w:r>
      <w:r>
        <w:rPr>
          <w:b/>
          <w:i/>
          <w:spacing w:val="-3"/>
          <w:sz w:val="22"/>
          <w:szCs w:val="22"/>
        </w:rPr>
        <w:t>a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 de</w:t>
      </w:r>
      <w:r>
        <w:rPr>
          <w:b/>
          <w:i/>
          <w:spacing w:val="-2"/>
          <w:sz w:val="22"/>
          <w:szCs w:val="22"/>
        </w:rPr>
        <w:t>p</w:t>
      </w:r>
      <w:r>
        <w:rPr>
          <w:b/>
          <w:i/>
          <w:spacing w:val="4"/>
          <w:sz w:val="22"/>
          <w:szCs w:val="22"/>
        </w:rPr>
        <w:t>a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has o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 xml:space="preserve">y </w:t>
      </w:r>
      <w:r>
        <w:rPr>
          <w:b/>
          <w:i/>
          <w:spacing w:val="-2"/>
          <w:sz w:val="22"/>
          <w:szCs w:val="22"/>
        </w:rPr>
        <w:t>b</w:t>
      </w:r>
      <w:r>
        <w:rPr>
          <w:b/>
          <w:i/>
          <w:sz w:val="22"/>
          <w:szCs w:val="22"/>
        </w:rPr>
        <w:t>een b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or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ho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ved. T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nv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 xml:space="preserve">so </w:t>
      </w:r>
      <w:r>
        <w:rPr>
          <w:b/>
          <w:i/>
          <w:spacing w:val="1"/>
          <w:sz w:val="22"/>
          <w:szCs w:val="22"/>
        </w:rPr>
        <w:t>c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ecked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or</w:t>
      </w:r>
      <w:r>
        <w:rPr>
          <w:b/>
          <w:i/>
          <w:spacing w:val="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ar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urac</w:t>
      </w:r>
      <w:r>
        <w:rPr>
          <w:b/>
          <w:i/>
          <w:spacing w:val="1"/>
          <w:sz w:val="22"/>
          <w:szCs w:val="22"/>
        </w:rPr>
        <w:t>y</w:t>
      </w:r>
      <w:r>
        <w:rPr>
          <w:b/>
          <w:i/>
          <w:sz w:val="22"/>
          <w:szCs w:val="22"/>
        </w:rPr>
        <w:t>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504"/>
        <w:rPr>
          <w:sz w:val="22"/>
          <w:szCs w:val="22"/>
        </w:rPr>
      </w:pPr>
      <w:r>
        <w:rPr>
          <w:b/>
          <w:i/>
          <w:spacing w:val="-1"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na</w:t>
      </w:r>
      <w:r>
        <w:rPr>
          <w:b/>
          <w:i/>
          <w:spacing w:val="-2"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y,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nv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ce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che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ked ag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 co</w:t>
      </w:r>
      <w:r>
        <w:rPr>
          <w:b/>
          <w:i/>
          <w:spacing w:val="-2"/>
          <w:sz w:val="22"/>
          <w:szCs w:val="22"/>
        </w:rPr>
        <w:t>p</w:t>
      </w:r>
      <w:r>
        <w:rPr>
          <w:b/>
          <w:i/>
          <w:sz w:val="22"/>
          <w:szCs w:val="22"/>
        </w:rPr>
        <w:t>y of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purcha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e o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z w:val="22"/>
          <w:szCs w:val="22"/>
        </w:rPr>
        <w:t>er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ake</w:t>
      </w:r>
      <w:r>
        <w:rPr>
          <w:b/>
          <w:i/>
          <w:spacing w:val="-2"/>
          <w:sz w:val="22"/>
          <w:szCs w:val="22"/>
        </w:rPr>
        <w:t xml:space="preserve"> s</w:t>
      </w:r>
      <w:r>
        <w:rPr>
          <w:b/>
          <w:i/>
          <w:sz w:val="22"/>
          <w:szCs w:val="22"/>
        </w:rPr>
        <w:t xml:space="preserve">ure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</w:t>
      </w:r>
      <w:r>
        <w:rPr>
          <w:b/>
          <w:i/>
          <w:spacing w:val="-3"/>
          <w:sz w:val="22"/>
          <w:szCs w:val="22"/>
        </w:rPr>
        <w:t>a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6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y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hose </w:t>
      </w:r>
      <w:r>
        <w:rPr>
          <w:b/>
          <w:i/>
          <w:spacing w:val="1"/>
          <w:sz w:val="22"/>
          <w:szCs w:val="22"/>
        </w:rPr>
        <w:t>it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ord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d h</w:t>
      </w:r>
      <w:r>
        <w:rPr>
          <w:b/>
          <w:i/>
          <w:spacing w:val="-3"/>
          <w:sz w:val="22"/>
          <w:szCs w:val="22"/>
        </w:rPr>
        <w:t>a</w:t>
      </w:r>
      <w:r>
        <w:rPr>
          <w:b/>
          <w:i/>
          <w:sz w:val="22"/>
          <w:szCs w:val="22"/>
        </w:rPr>
        <w:t>ve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b</w:t>
      </w:r>
      <w:r>
        <w:rPr>
          <w:b/>
          <w:i/>
          <w:sz w:val="22"/>
          <w:szCs w:val="22"/>
        </w:rPr>
        <w:t xml:space="preserve">een </w:t>
      </w:r>
      <w:r>
        <w:rPr>
          <w:b/>
          <w:i/>
          <w:spacing w:val="-2"/>
          <w:sz w:val="22"/>
          <w:szCs w:val="22"/>
        </w:rPr>
        <w:t>re</w:t>
      </w:r>
      <w:r>
        <w:rPr>
          <w:b/>
          <w:i/>
          <w:sz w:val="22"/>
          <w:szCs w:val="22"/>
        </w:rPr>
        <w:t>ce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v</w:t>
      </w:r>
      <w:r>
        <w:rPr>
          <w:b/>
          <w:i/>
          <w:sz w:val="22"/>
          <w:szCs w:val="22"/>
        </w:rPr>
        <w:t>ed and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are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b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>g</w:t>
      </w:r>
      <w:r>
        <w:rPr>
          <w:b/>
          <w:i/>
          <w:spacing w:val="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pa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d 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z w:val="22"/>
          <w:szCs w:val="22"/>
        </w:rPr>
        <w:t>or.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100"/>
        <w:rPr>
          <w:sz w:val="22"/>
          <w:szCs w:val="22"/>
        </w:rPr>
      </w:pPr>
      <w:r>
        <w:rPr>
          <w:b/>
          <w:i/>
          <w:sz w:val="22"/>
          <w:szCs w:val="22"/>
        </w:rPr>
        <w:t>If</w:t>
      </w:r>
      <w:r>
        <w:rPr>
          <w:b/>
          <w:i/>
          <w:spacing w:val="1"/>
          <w:sz w:val="22"/>
          <w:szCs w:val="22"/>
        </w:rPr>
        <w:t xml:space="preserve"> 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are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 xml:space="preserve">ny 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pa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,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supp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 xml:space="preserve">r 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1"/>
          <w:sz w:val="22"/>
          <w:szCs w:val="22"/>
        </w:rPr>
        <w:t>c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d and t</w:t>
      </w:r>
      <w:r>
        <w:rPr>
          <w:b/>
          <w:i/>
          <w:spacing w:val="-2"/>
          <w:sz w:val="22"/>
          <w:szCs w:val="22"/>
        </w:rPr>
        <w:t>h</w:t>
      </w:r>
      <w:r>
        <w:rPr>
          <w:b/>
          <w:i/>
          <w:sz w:val="22"/>
          <w:szCs w:val="22"/>
        </w:rPr>
        <w:t>e p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>b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m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-1"/>
          <w:sz w:val="22"/>
          <w:szCs w:val="22"/>
        </w:rPr>
        <w:t>r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2"/>
          <w:sz w:val="22"/>
          <w:szCs w:val="22"/>
        </w:rPr>
        <w:t>v</w:t>
      </w:r>
      <w:r>
        <w:rPr>
          <w:b/>
          <w:i/>
          <w:sz w:val="22"/>
          <w:szCs w:val="22"/>
        </w:rPr>
        <w:t xml:space="preserve">ed.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ev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y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hing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-1"/>
          <w:sz w:val="22"/>
          <w:szCs w:val="22"/>
        </w:rPr>
        <w:t>OK</w:t>
      </w:r>
      <w:r>
        <w:rPr>
          <w:b/>
          <w:i/>
          <w:sz w:val="22"/>
          <w:szCs w:val="22"/>
        </w:rPr>
        <w:t xml:space="preserve">,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 o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g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>al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qu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st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et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ved a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 xml:space="preserve">d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5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3"/>
          <w:sz w:val="22"/>
          <w:szCs w:val="22"/>
        </w:rPr>
        <w:t>m</w:t>
      </w:r>
      <w:r>
        <w:rPr>
          <w:b/>
          <w:i/>
          <w:spacing w:val="-2"/>
          <w:sz w:val="22"/>
          <w:szCs w:val="22"/>
        </w:rPr>
        <w:t>b</w:t>
      </w:r>
      <w:r>
        <w:rPr>
          <w:b/>
          <w:i/>
          <w:sz w:val="22"/>
          <w:szCs w:val="22"/>
        </w:rPr>
        <w:t>er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of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1"/>
          <w:sz w:val="22"/>
          <w:szCs w:val="22"/>
        </w:rPr>
        <w:t>c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ed</w:t>
      </w:r>
      <w:r>
        <w:rPr>
          <w:b/>
          <w:i/>
          <w:spacing w:val="4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o </w:t>
      </w:r>
      <w:r>
        <w:rPr>
          <w:b/>
          <w:i/>
          <w:spacing w:val="-2"/>
          <w:sz w:val="22"/>
          <w:szCs w:val="22"/>
        </w:rPr>
        <w:t>p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ck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up the 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z w:val="22"/>
          <w:szCs w:val="22"/>
        </w:rPr>
        <w:t>oods. 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 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que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, p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c</w:t>
      </w:r>
      <w:r>
        <w:rPr>
          <w:b/>
          <w:i/>
          <w:sz w:val="22"/>
          <w:szCs w:val="22"/>
        </w:rPr>
        <w:t>ha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e o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der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>d goods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3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v</w:t>
      </w:r>
      <w:r>
        <w:rPr>
          <w:b/>
          <w:i/>
          <w:sz w:val="22"/>
          <w:szCs w:val="22"/>
        </w:rPr>
        <w:t>ed n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re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>il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 xml:space="preserve">d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an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Aw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ng </w:t>
      </w:r>
      <w:r>
        <w:rPr>
          <w:b/>
          <w:i/>
          <w:spacing w:val="-1"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>ec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on 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 xml:space="preserve">e. </w:t>
      </w:r>
      <w:r>
        <w:rPr>
          <w:b/>
          <w:i/>
          <w:spacing w:val="1"/>
          <w:sz w:val="22"/>
          <w:szCs w:val="22"/>
        </w:rPr>
        <w:t>W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en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ber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of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k</w:t>
      </w:r>
      <w:r>
        <w:rPr>
          <w:b/>
          <w:i/>
          <w:sz w:val="22"/>
          <w:szCs w:val="22"/>
        </w:rPr>
        <w:t>es</w:t>
      </w:r>
      <w:r>
        <w:rPr>
          <w:b/>
          <w:i/>
          <w:spacing w:val="1"/>
          <w:sz w:val="22"/>
          <w:szCs w:val="22"/>
        </w:rPr>
        <w:t xml:space="preserve"> 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z w:val="22"/>
          <w:szCs w:val="22"/>
        </w:rPr>
        <w:t>oods,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hese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pacing w:val="-2"/>
          <w:sz w:val="22"/>
          <w:szCs w:val="22"/>
        </w:rPr>
        <w:t>or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s a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eved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>m</w:t>
      </w:r>
      <w:r>
        <w:rPr>
          <w:b/>
          <w:i/>
          <w:spacing w:val="1"/>
          <w:sz w:val="22"/>
          <w:szCs w:val="22"/>
        </w:rPr>
        <w:t xml:space="preserve"> 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-1"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 xml:space="preserve">e,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 o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nal 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que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-1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gned by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pacing w:val="-2"/>
          <w:sz w:val="22"/>
          <w:szCs w:val="22"/>
        </w:rPr>
        <w:t>b</w:t>
      </w:r>
      <w:r>
        <w:rPr>
          <w:b/>
          <w:i/>
          <w:sz w:val="22"/>
          <w:szCs w:val="22"/>
        </w:rPr>
        <w:t>er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and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 xml:space="preserve"> f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 t</w:t>
      </w:r>
      <w:r>
        <w:rPr>
          <w:b/>
          <w:i/>
          <w:spacing w:val="-2"/>
          <w:sz w:val="22"/>
          <w:szCs w:val="22"/>
        </w:rPr>
        <w:t>h</w:t>
      </w:r>
      <w:r>
        <w:rPr>
          <w:b/>
          <w:i/>
          <w:sz w:val="22"/>
          <w:szCs w:val="22"/>
        </w:rPr>
        <w:t>e Arc</w:t>
      </w:r>
      <w:r>
        <w:rPr>
          <w:b/>
          <w:i/>
          <w:spacing w:val="-2"/>
          <w:sz w:val="22"/>
          <w:szCs w:val="22"/>
        </w:rPr>
        <w:t>h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ve</w:t>
      </w:r>
      <w:r>
        <w:rPr>
          <w:b/>
          <w:i/>
          <w:spacing w:val="-2"/>
          <w:sz w:val="22"/>
          <w:szCs w:val="22"/>
        </w:rPr>
        <w:t xml:space="preserve"> f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r w</w:t>
      </w:r>
      <w:r>
        <w:rPr>
          <w:b/>
          <w:i/>
          <w:spacing w:val="-2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 t</w:t>
      </w:r>
      <w:r>
        <w:rPr>
          <w:b/>
          <w:i/>
          <w:spacing w:val="-2"/>
          <w:sz w:val="22"/>
          <w:szCs w:val="22"/>
        </w:rPr>
        <w:t>h</w:t>
      </w:r>
      <w:r>
        <w:rPr>
          <w:b/>
          <w:i/>
          <w:sz w:val="22"/>
          <w:szCs w:val="22"/>
        </w:rPr>
        <w:t>e pu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ch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se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or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z w:val="22"/>
          <w:szCs w:val="22"/>
        </w:rPr>
        <w:t>er</w:t>
      </w:r>
      <w:r>
        <w:rPr>
          <w:b/>
          <w:i/>
          <w:spacing w:val="4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and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goods 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v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d no</w:t>
      </w:r>
      <w:r>
        <w:rPr>
          <w:b/>
          <w:i/>
          <w:spacing w:val="-2"/>
          <w:sz w:val="22"/>
          <w:szCs w:val="22"/>
        </w:rPr>
        <w:t>t</w:t>
      </w:r>
      <w:r>
        <w:rPr>
          <w:b/>
          <w:i/>
          <w:sz w:val="22"/>
          <w:szCs w:val="22"/>
        </w:rPr>
        <w:t>e.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nv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s p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ced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 t</w:t>
      </w:r>
      <w:r>
        <w:rPr>
          <w:b/>
          <w:i/>
          <w:spacing w:val="-2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nv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s A</w:t>
      </w:r>
      <w:r>
        <w:rPr>
          <w:b/>
          <w:i/>
          <w:spacing w:val="-1"/>
          <w:sz w:val="22"/>
          <w:szCs w:val="22"/>
        </w:rPr>
        <w:t>w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ti</w:t>
      </w:r>
      <w:r>
        <w:rPr>
          <w:b/>
          <w:i/>
          <w:sz w:val="22"/>
          <w:szCs w:val="22"/>
        </w:rPr>
        <w:t xml:space="preserve">ng </w:t>
      </w:r>
      <w:r>
        <w:rPr>
          <w:b/>
          <w:i/>
          <w:spacing w:val="-3"/>
          <w:sz w:val="22"/>
          <w:szCs w:val="22"/>
        </w:rPr>
        <w:t>P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y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 xml:space="preserve">nt </w:t>
      </w:r>
      <w:r>
        <w:rPr>
          <w:b/>
          <w:i/>
          <w:spacing w:val="-1"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>il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56"/>
        <w:rPr>
          <w:sz w:val="22"/>
          <w:szCs w:val="22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oc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4 –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Make </w:t>
      </w:r>
      <w:r>
        <w:rPr>
          <w:b/>
          <w:spacing w:val="-2"/>
          <w:sz w:val="22"/>
          <w:szCs w:val="22"/>
        </w:rPr>
        <w:t>p</w:t>
      </w:r>
      <w:r>
        <w:rPr>
          <w:b/>
          <w:sz w:val="22"/>
          <w:szCs w:val="22"/>
        </w:rPr>
        <w:t>ay</w:t>
      </w:r>
      <w:r>
        <w:rPr>
          <w:b/>
          <w:spacing w:val="-2"/>
          <w:sz w:val="22"/>
          <w:szCs w:val="22"/>
        </w:rPr>
        <w:t>me</w:t>
      </w:r>
      <w:r>
        <w:rPr>
          <w:b/>
          <w:sz w:val="22"/>
          <w:szCs w:val="22"/>
        </w:rPr>
        <w:t>nt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 w:right="330"/>
        <w:rPr>
          <w:sz w:val="22"/>
          <w:szCs w:val="22"/>
        </w:rPr>
      </w:pPr>
      <w:r>
        <w:rPr>
          <w:b/>
          <w:i/>
          <w:spacing w:val="-1"/>
          <w:sz w:val="22"/>
          <w:szCs w:val="22"/>
        </w:rPr>
        <w:t>E</w:t>
      </w:r>
      <w:r>
        <w:rPr>
          <w:b/>
          <w:i/>
          <w:sz w:val="22"/>
          <w:szCs w:val="22"/>
        </w:rPr>
        <w:t>very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F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d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 xml:space="preserve">y,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 ac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ou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rk w</w:t>
      </w:r>
      <w:r>
        <w:rPr>
          <w:b/>
          <w:i/>
          <w:spacing w:val="-2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p</w:t>
      </w:r>
      <w:r>
        <w:rPr>
          <w:b/>
          <w:i/>
          <w:sz w:val="22"/>
          <w:szCs w:val="22"/>
        </w:rPr>
        <w:t>ay a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z w:val="22"/>
          <w:szCs w:val="22"/>
        </w:rPr>
        <w:t>y ou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>d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ng i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z w:val="22"/>
          <w:szCs w:val="22"/>
        </w:rPr>
        <w:t>v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ce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. St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ng </w:t>
      </w:r>
      <w:r>
        <w:rPr>
          <w:b/>
          <w:i/>
          <w:spacing w:val="-3"/>
          <w:sz w:val="22"/>
          <w:szCs w:val="22"/>
        </w:rPr>
        <w:t>a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5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be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ng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of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 Invo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ces A</w:t>
      </w:r>
      <w:r>
        <w:rPr>
          <w:b/>
          <w:i/>
          <w:spacing w:val="-1"/>
          <w:sz w:val="22"/>
          <w:szCs w:val="22"/>
        </w:rPr>
        <w:t>w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ng </w:t>
      </w:r>
      <w:r>
        <w:rPr>
          <w:b/>
          <w:i/>
          <w:spacing w:val="-1"/>
          <w:sz w:val="22"/>
          <w:szCs w:val="22"/>
        </w:rPr>
        <w:t>P</w:t>
      </w:r>
      <w:r>
        <w:rPr>
          <w:b/>
          <w:i/>
          <w:spacing w:val="-2"/>
          <w:sz w:val="22"/>
          <w:szCs w:val="22"/>
        </w:rPr>
        <w:t>ay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>il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,</w:t>
      </w:r>
      <w:r>
        <w:rPr>
          <w:b/>
          <w:i/>
          <w:spacing w:val="2"/>
          <w:sz w:val="22"/>
          <w:szCs w:val="22"/>
        </w:rPr>
        <w:t xml:space="preserve"> </w:t>
      </w:r>
      <w:proofErr w:type="spellStart"/>
      <w:r>
        <w:rPr>
          <w:b/>
          <w:i/>
          <w:sz w:val="22"/>
          <w:szCs w:val="22"/>
        </w:rPr>
        <w:t>cheq</w:t>
      </w:r>
      <w:r>
        <w:rPr>
          <w:b/>
          <w:i/>
          <w:spacing w:val="-2"/>
          <w:sz w:val="22"/>
          <w:szCs w:val="22"/>
        </w:rPr>
        <w:t>u</w:t>
      </w:r>
      <w:r>
        <w:rPr>
          <w:b/>
          <w:i/>
          <w:sz w:val="22"/>
          <w:szCs w:val="22"/>
        </w:rPr>
        <w:t>es</w:t>
      </w:r>
      <w:proofErr w:type="spellEnd"/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re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ade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f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 xml:space="preserve">r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eq</w:t>
      </w:r>
      <w:r>
        <w:rPr>
          <w:b/>
          <w:i/>
          <w:spacing w:val="-2"/>
          <w:sz w:val="22"/>
          <w:szCs w:val="22"/>
        </w:rPr>
        <w:t>u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ed</w:t>
      </w:r>
      <w:r>
        <w:rPr>
          <w:b/>
          <w:i/>
          <w:spacing w:val="3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ou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.</w:t>
      </w:r>
      <w:r>
        <w:rPr>
          <w:b/>
          <w:i/>
          <w:spacing w:val="-5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pa</w:t>
      </w:r>
      <w:r>
        <w:rPr>
          <w:b/>
          <w:i/>
          <w:spacing w:val="-2"/>
          <w:sz w:val="22"/>
          <w:szCs w:val="22"/>
        </w:rPr>
        <w:t>y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ent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p 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s c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3"/>
          <w:sz w:val="22"/>
          <w:szCs w:val="22"/>
        </w:rPr>
        <w:t>m</w:t>
      </w:r>
      <w:r>
        <w:rPr>
          <w:b/>
          <w:i/>
          <w:spacing w:val="-2"/>
          <w:sz w:val="22"/>
          <w:szCs w:val="22"/>
        </w:rPr>
        <w:t>p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o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cc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pany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 </w:t>
      </w:r>
      <w:proofErr w:type="spellStart"/>
      <w:r>
        <w:rPr>
          <w:b/>
          <w:i/>
          <w:sz w:val="22"/>
          <w:szCs w:val="22"/>
        </w:rPr>
        <w:t>cheq</w:t>
      </w:r>
      <w:r>
        <w:rPr>
          <w:b/>
          <w:i/>
          <w:spacing w:val="-2"/>
          <w:sz w:val="22"/>
          <w:szCs w:val="22"/>
        </w:rPr>
        <w:t>u</w:t>
      </w:r>
      <w:r>
        <w:rPr>
          <w:b/>
          <w:i/>
          <w:sz w:val="22"/>
          <w:szCs w:val="22"/>
        </w:rPr>
        <w:t>e</w:t>
      </w:r>
      <w:proofErr w:type="spellEnd"/>
      <w:r>
        <w:rPr>
          <w:b/>
          <w:i/>
          <w:sz w:val="22"/>
          <w:szCs w:val="22"/>
        </w:rPr>
        <w:t xml:space="preserve">. </w:t>
      </w:r>
      <w:r>
        <w:rPr>
          <w:b/>
          <w:i/>
          <w:spacing w:val="-2"/>
          <w:sz w:val="22"/>
          <w:szCs w:val="22"/>
        </w:rPr>
        <w:t>I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 pu</w:t>
      </w:r>
      <w:r>
        <w:rPr>
          <w:b/>
          <w:i/>
          <w:spacing w:val="-2"/>
          <w:sz w:val="22"/>
          <w:szCs w:val="22"/>
        </w:rPr>
        <w:t>rc</w:t>
      </w:r>
      <w:r>
        <w:rPr>
          <w:b/>
          <w:i/>
          <w:sz w:val="22"/>
          <w:szCs w:val="22"/>
        </w:rPr>
        <w:t>hase</w:t>
      </w:r>
      <w:r>
        <w:rPr>
          <w:b/>
          <w:i/>
          <w:spacing w:val="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der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n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b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 xml:space="preserve">r,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-2"/>
          <w:sz w:val="22"/>
          <w:szCs w:val="22"/>
        </w:rPr>
        <w:t>v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ce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n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pacing w:val="-2"/>
          <w:sz w:val="22"/>
          <w:szCs w:val="22"/>
        </w:rPr>
        <w:t>b</w:t>
      </w:r>
      <w:r>
        <w:rPr>
          <w:b/>
          <w:i/>
          <w:sz w:val="22"/>
          <w:szCs w:val="22"/>
        </w:rPr>
        <w:t>er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and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3"/>
          <w:sz w:val="22"/>
          <w:szCs w:val="22"/>
        </w:rPr>
        <w:t>m</w:t>
      </w:r>
      <w:r>
        <w:rPr>
          <w:b/>
          <w:i/>
          <w:sz w:val="22"/>
          <w:szCs w:val="22"/>
        </w:rPr>
        <w:t>ou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of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proofErr w:type="spellStart"/>
      <w:r>
        <w:rPr>
          <w:b/>
          <w:i/>
          <w:sz w:val="22"/>
          <w:szCs w:val="22"/>
        </w:rPr>
        <w:t>chequ</w:t>
      </w:r>
      <w:r>
        <w:rPr>
          <w:b/>
          <w:i/>
          <w:spacing w:val="-2"/>
          <w:sz w:val="22"/>
          <w:szCs w:val="22"/>
        </w:rPr>
        <w:t>e</w:t>
      </w:r>
      <w:proofErr w:type="spellEnd"/>
      <w:r>
        <w:rPr>
          <w:b/>
          <w:i/>
          <w:sz w:val="22"/>
          <w:szCs w:val="22"/>
        </w:rPr>
        <w:t>. T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nv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ce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hen</w:t>
      </w:r>
      <w:r>
        <w:rPr>
          <w:b/>
          <w:i/>
          <w:spacing w:val="2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p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 xml:space="preserve">ed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 </w:t>
      </w:r>
      <w:r>
        <w:rPr>
          <w:b/>
          <w:i/>
          <w:spacing w:val="-1"/>
          <w:sz w:val="22"/>
          <w:szCs w:val="22"/>
        </w:rPr>
        <w:t>A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c</w:t>
      </w:r>
      <w:r>
        <w:rPr>
          <w:b/>
          <w:i/>
          <w:sz w:val="22"/>
          <w:szCs w:val="22"/>
        </w:rPr>
        <w:t>h</w:t>
      </w:r>
      <w:r>
        <w:rPr>
          <w:b/>
          <w:i/>
          <w:spacing w:val="-2"/>
          <w:sz w:val="22"/>
          <w:szCs w:val="22"/>
        </w:rPr>
        <w:t>i</w:t>
      </w:r>
      <w:r>
        <w:rPr>
          <w:b/>
          <w:i/>
          <w:sz w:val="22"/>
          <w:szCs w:val="22"/>
        </w:rPr>
        <w:t>ve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e.</w:t>
      </w:r>
    </w:p>
    <w:p w:rsidR="00EA2715" w:rsidRDefault="00EA2715">
      <w:pPr>
        <w:spacing w:before="9" w:line="160" w:lineRule="exact"/>
        <w:rPr>
          <w:sz w:val="16"/>
          <w:szCs w:val="16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  <w:sectPr w:rsidR="00EA2715">
          <w:pgSz w:w="12240" w:h="15840"/>
          <w:pgMar w:top="1340" w:right="1380" w:bottom="280" w:left="1340" w:header="720" w:footer="720" w:gutter="0"/>
          <w:cols w:space="720"/>
        </w:sect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6.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4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LE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V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ELS OF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DA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 F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L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OW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DIA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G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RAM</w:t>
      </w:r>
    </w:p>
    <w:p w:rsidR="00EA2715" w:rsidRDefault="00274E84">
      <w:pPr>
        <w:spacing w:before="74"/>
        <w:ind w:left="100" w:right="71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 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been wor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 abo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1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 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abo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and be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s.</w:t>
      </w:r>
    </w:p>
    <w:p w:rsidR="00EA2715" w:rsidRDefault="00EA2715">
      <w:pPr>
        <w:spacing w:line="280" w:lineRule="exact"/>
        <w:rPr>
          <w:sz w:val="28"/>
          <w:szCs w:val="28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Co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text Diagr</w:t>
      </w:r>
      <w:r>
        <w:rPr>
          <w:b/>
          <w:i/>
          <w:spacing w:val="-2"/>
          <w:sz w:val="24"/>
          <w:szCs w:val="24"/>
        </w:rPr>
        <w:t>a</w:t>
      </w:r>
      <w:r>
        <w:rPr>
          <w:b/>
          <w:i/>
          <w:sz w:val="24"/>
          <w:szCs w:val="24"/>
        </w:rPr>
        <w:t>m</w:t>
      </w:r>
      <w:r>
        <w:rPr>
          <w:b/>
          <w:i/>
          <w:spacing w:val="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or L</w:t>
      </w:r>
      <w:r>
        <w:rPr>
          <w:b/>
          <w:i/>
          <w:spacing w:val="-1"/>
          <w:sz w:val="24"/>
          <w:szCs w:val="24"/>
        </w:rPr>
        <w:t>eve</w:t>
      </w:r>
      <w:r>
        <w:rPr>
          <w:b/>
          <w:i/>
          <w:sz w:val="24"/>
          <w:szCs w:val="24"/>
        </w:rPr>
        <w:t>l 0 DFD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D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her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Con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ext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Le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0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z w:val="22"/>
          <w:szCs w:val="22"/>
        </w:rPr>
        <w:t>We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8" w:line="200" w:lineRule="exact"/>
      </w:pPr>
    </w:p>
    <w:p w:rsidR="00EA2715" w:rsidRDefault="002F15C6">
      <w:pPr>
        <w:ind w:left="130"/>
      </w:pPr>
      <w:r>
        <w:pict>
          <v:shape id="_x0000_i1073" type="#_x0000_t75" style="width:423.75pt;height:120.75pt">
            <v:imagedata r:id="rId35" o:title=""/>
          </v:shape>
        </w:pic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1" w:line="200" w:lineRule="exact"/>
      </w:pPr>
    </w:p>
    <w:p w:rsidR="00EA2715" w:rsidRDefault="00274E84">
      <w:pPr>
        <w:spacing w:line="240" w:lineRule="exact"/>
        <w:ind w:left="100" w:right="13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FD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(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b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x,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1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FD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e, an</w:t>
      </w:r>
      <w:r>
        <w:rPr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x</w:t>
      </w:r>
      <w:r>
        <w:rPr>
          <w:b/>
          <w:sz w:val="22"/>
          <w:szCs w:val="22"/>
        </w:rPr>
        <w:t>pa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before="2" w:line="240" w:lineRule="exact"/>
        <w:ind w:left="100" w:right="371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ext</w:t>
      </w:r>
      <w:r>
        <w:rPr>
          <w:spacing w:val="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6.4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ow ac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boun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EA2715">
      <w:pPr>
        <w:spacing w:before="4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L</w:t>
      </w:r>
      <w:r>
        <w:rPr>
          <w:b/>
          <w:i/>
          <w:spacing w:val="-1"/>
          <w:sz w:val="24"/>
          <w:szCs w:val="24"/>
        </w:rPr>
        <w:t>eve</w:t>
      </w:r>
      <w:r>
        <w:rPr>
          <w:b/>
          <w:i/>
          <w:sz w:val="24"/>
          <w:szCs w:val="24"/>
        </w:rPr>
        <w:t>l 2 DFDs</w:t>
      </w:r>
    </w:p>
    <w:p w:rsidR="00EA2715" w:rsidRDefault="00274E84">
      <w:pPr>
        <w:spacing w:before="1" w:line="240" w:lineRule="exact"/>
        <w:ind w:left="100" w:right="257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ocess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Le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1 </w:t>
      </w:r>
      <w:r>
        <w:rPr>
          <w:spacing w:val="-1"/>
          <w:sz w:val="22"/>
          <w:szCs w:val="22"/>
        </w:rPr>
        <w:t>D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and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up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5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expan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Le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2 </w:t>
      </w:r>
      <w:r>
        <w:rPr>
          <w:spacing w:val="-1"/>
          <w:sz w:val="22"/>
          <w:szCs w:val="22"/>
        </w:rPr>
        <w:t>D</w:t>
      </w:r>
      <w:r>
        <w:rPr>
          <w:spacing w:val="-3"/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. S</w:t>
      </w:r>
      <w:r>
        <w:rPr>
          <w:spacing w:val="1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Le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1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si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enou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one,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but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bene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ou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ook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back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es</w:t>
      </w:r>
      <w:r>
        <w:rPr>
          <w:sz w:val="22"/>
          <w:szCs w:val="22"/>
        </w:rPr>
        <w:t>s 3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cha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</w:p>
    <w:p w:rsidR="00EA2715" w:rsidRDefault="00274E84">
      <w:pPr>
        <w:spacing w:before="5" w:line="240" w:lineRule="exact"/>
        <w:ind w:left="100" w:right="299"/>
        <w:rPr>
          <w:sz w:val="22"/>
          <w:szCs w:val="22"/>
        </w:rPr>
        <w:sectPr w:rsidR="00EA2715">
          <w:pgSz w:w="12240" w:h="15840"/>
          <w:pgMar w:top="1360" w:right="1460" w:bottom="280" w:left="1340" w:header="720" w:footer="720" w:gutter="0"/>
          <w:cols w:space="720"/>
        </w:sectPr>
      </w:pPr>
      <w:proofErr w:type="gramStart"/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proofErr w:type="gramEnd"/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4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 can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and 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need expan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 and a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2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FD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6.5.</w:t>
      </w:r>
    </w:p>
    <w:p w:rsidR="00EA2715" w:rsidRDefault="002F15C6">
      <w:pPr>
        <w:spacing w:before="100"/>
        <w:ind w:left="130"/>
      </w:pPr>
      <w:r>
        <w:lastRenderedPageBreak/>
        <w:pict>
          <v:shape id="_x0000_i1074" type="#_x0000_t75" style="width:473.25pt;height:444pt">
            <v:imagedata r:id="rId36" o:title=""/>
          </v:shape>
        </w:pict>
      </w:r>
    </w:p>
    <w:p w:rsidR="00EA2715" w:rsidRDefault="00274E84">
      <w:pPr>
        <w:ind w:left="100"/>
        <w:rPr>
          <w:sz w:val="22"/>
          <w:szCs w:val="22"/>
        </w:rPr>
      </w:pPr>
      <w:r>
        <w:rPr>
          <w:b/>
          <w:i/>
          <w:spacing w:val="-1"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gure </w:t>
      </w:r>
      <w:r>
        <w:rPr>
          <w:b/>
          <w:i/>
          <w:spacing w:val="-2"/>
          <w:sz w:val="22"/>
          <w:szCs w:val="22"/>
        </w:rPr>
        <w:t>6</w:t>
      </w:r>
      <w:r>
        <w:rPr>
          <w:b/>
          <w:i/>
          <w:sz w:val="22"/>
          <w:szCs w:val="22"/>
        </w:rPr>
        <w:t>.5: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3"/>
          <w:sz w:val="22"/>
          <w:szCs w:val="22"/>
        </w:rPr>
        <w:t>L</w:t>
      </w:r>
      <w:r>
        <w:rPr>
          <w:b/>
          <w:i/>
          <w:sz w:val="22"/>
          <w:szCs w:val="22"/>
        </w:rPr>
        <w:t>ev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2 </w:t>
      </w:r>
      <w:r>
        <w:rPr>
          <w:b/>
          <w:i/>
          <w:spacing w:val="-1"/>
          <w:sz w:val="22"/>
          <w:szCs w:val="22"/>
        </w:rPr>
        <w:t>DF</w:t>
      </w:r>
      <w:r>
        <w:rPr>
          <w:b/>
          <w:i/>
          <w:sz w:val="22"/>
          <w:szCs w:val="22"/>
        </w:rPr>
        <w:t>D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f</w:t>
      </w:r>
      <w:r>
        <w:rPr>
          <w:b/>
          <w:i/>
          <w:sz w:val="22"/>
          <w:szCs w:val="22"/>
        </w:rPr>
        <w:t>or Pro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3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231"/>
        <w:rPr>
          <w:sz w:val="22"/>
          <w:szCs w:val="22"/>
        </w:rPr>
      </w:pP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ou 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The 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3.1, 3.</w:t>
      </w:r>
      <w:r>
        <w:rPr>
          <w:spacing w:val="-2"/>
          <w:sz w:val="22"/>
          <w:szCs w:val="22"/>
        </w:rPr>
        <w:t>2</w:t>
      </w:r>
      <w:r>
        <w:rPr>
          <w:sz w:val="22"/>
          <w:szCs w:val="22"/>
        </w:rPr>
        <w:t>, 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c.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expan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3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Le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1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M3.1,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boun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3.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M3.1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eca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(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one)</w:t>
      </w:r>
    </w:p>
    <w:p w:rsidR="00EA2715" w:rsidRDefault="00274E84">
      <w:pPr>
        <w:spacing w:before="2" w:line="240" w:lineRule="exact"/>
        <w:ind w:left="100" w:right="643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3.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The 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– M2,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4, M5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M6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shown o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bound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becau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 by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1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cess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3.</w:t>
      </w:r>
    </w:p>
    <w:p w:rsidR="00EA2715" w:rsidRDefault="00EA2715">
      <w:pPr>
        <w:spacing w:before="8" w:line="120" w:lineRule="exact"/>
        <w:rPr>
          <w:sz w:val="13"/>
          <w:szCs w:val="13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  <w:sectPr w:rsidR="00EA2715">
          <w:pgSz w:w="12240" w:h="15840"/>
          <w:pgMar w:top="1340" w:right="1200" w:bottom="280" w:left="1340" w:header="720" w:footer="720" w:gutter="0"/>
          <w:cols w:space="720"/>
        </w:sect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6.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5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DRAW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G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DATA F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L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OW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DIA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G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RA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</w:p>
    <w:p w:rsidR="00EA2715" w:rsidRDefault="00274E84">
      <w:pPr>
        <w:spacing w:before="74"/>
        <w:ind w:left="100" w:right="81"/>
        <w:rPr>
          <w:sz w:val="22"/>
          <w:szCs w:val="22"/>
        </w:rPr>
      </w:pPr>
      <w:r>
        <w:rPr>
          <w:spacing w:val="2"/>
          <w:sz w:val="22"/>
          <w:szCs w:val="22"/>
        </w:rPr>
        <w:lastRenderedPageBreak/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4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so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ned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WH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HO</w:t>
      </w:r>
      <w:r>
        <w:rPr>
          <w:sz w:val="22"/>
          <w:szCs w:val="22"/>
        </w:rPr>
        <w:t xml:space="preserve">W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a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next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871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and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4"/>
          <w:sz w:val="22"/>
          <w:szCs w:val="22"/>
        </w:rPr>
        <w:t xml:space="preserve"> 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be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be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under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ti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</w:p>
    <w:p w:rsidR="00EA2715" w:rsidRDefault="00274E84">
      <w:pPr>
        <w:spacing w:before="1"/>
        <w:ind w:left="100" w:right="279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 xml:space="preserve"> 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l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de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as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sou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b/>
          <w:sz w:val="22"/>
          <w:szCs w:val="22"/>
        </w:rPr>
        <w:t>no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 xml:space="preserve">ns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b/>
          <w:sz w:val="22"/>
          <w:szCs w:val="22"/>
        </w:rPr>
        <w:t>no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 xml:space="preserve">n 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h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cen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st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proofErr w:type="spellStart"/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FD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6.6,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aw the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F15C6">
      <w:pPr>
        <w:ind w:left="130"/>
      </w:pPr>
      <w:r>
        <w:pict>
          <v:shape id="_x0000_i1075" type="#_x0000_t75" style="width:348pt;height:64.5pt">
            <v:imagedata r:id="rId37" o:title=""/>
          </v:shape>
        </w:pic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209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ext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b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pr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ces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es</w:t>
      </w:r>
      <w:r>
        <w:rPr>
          <w:b/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>i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b/>
          <w:sz w:val="22"/>
          <w:szCs w:val="22"/>
        </w:rPr>
        <w:t>ver</w:t>
      </w:r>
      <w:r>
        <w:rPr>
          <w:b/>
          <w:spacing w:val="-3"/>
          <w:sz w:val="22"/>
          <w:szCs w:val="22"/>
        </w:rPr>
        <w:t>b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417"/>
        <w:rPr>
          <w:sz w:val="22"/>
          <w:szCs w:val="22"/>
        </w:rPr>
      </w:pPr>
      <w:r>
        <w:rPr>
          <w:sz w:val="22"/>
          <w:szCs w:val="22"/>
        </w:rPr>
        <w:t xml:space="preserve">4.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ed,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at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w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o. </w:t>
      </w: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epea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 and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1 </w:t>
      </w:r>
      <w:r>
        <w:rPr>
          <w:spacing w:val="-1"/>
          <w:sz w:val="22"/>
          <w:szCs w:val="22"/>
        </w:rPr>
        <w:t>D</w:t>
      </w:r>
      <w:r>
        <w:rPr>
          <w:spacing w:val="-3"/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588"/>
        <w:rPr>
          <w:sz w:val="22"/>
          <w:szCs w:val="22"/>
        </w:rPr>
      </w:pPr>
      <w:r>
        <w:rPr>
          <w:sz w:val="22"/>
          <w:szCs w:val="22"/>
        </w:rPr>
        <w:t xml:space="preserve">5.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4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ea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epe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ep </w:t>
      </w:r>
      <w:r>
        <w:rPr>
          <w:spacing w:val="-2"/>
          <w:sz w:val="22"/>
          <w:szCs w:val="22"/>
        </w:rPr>
        <w:t>4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awing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2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s.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113"/>
        <w:rPr>
          <w:sz w:val="22"/>
          <w:szCs w:val="22"/>
        </w:rPr>
      </w:pPr>
      <w:r>
        <w:rPr>
          <w:sz w:val="22"/>
          <w:szCs w:val="22"/>
        </w:rPr>
        <w:t xml:space="preserve">6.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s</w:t>
      </w:r>
      <w:r>
        <w:rPr>
          <w:spacing w:val="3"/>
          <w:sz w:val="22"/>
          <w:szCs w:val="22"/>
        </w:rPr>
        <w:t>u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one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ext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one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1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ac</w:t>
      </w:r>
      <w:r>
        <w:rPr>
          <w:sz w:val="22"/>
          <w:szCs w:val="22"/>
        </w:rPr>
        <w:t>h 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ed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who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2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 pa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ti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ed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310"/>
        <w:rPr>
          <w:sz w:val="22"/>
          <w:szCs w:val="22"/>
        </w:rPr>
      </w:pPr>
      <w:r>
        <w:rPr>
          <w:sz w:val="22"/>
          <w:szCs w:val="22"/>
        </w:rPr>
        <w:t>7. A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ood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eep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one 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no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z w:val="22"/>
          <w:szCs w:val="22"/>
        </w:rPr>
        <w:t xml:space="preserve">8.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G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 xml:space="preserve">ral </w:t>
      </w:r>
      <w:r>
        <w:rPr>
          <w:b/>
          <w:i/>
          <w:spacing w:val="1"/>
          <w:sz w:val="24"/>
          <w:szCs w:val="24"/>
        </w:rPr>
        <w:t>Ru</w:t>
      </w:r>
      <w:r>
        <w:rPr>
          <w:b/>
          <w:i/>
          <w:sz w:val="24"/>
          <w:szCs w:val="24"/>
        </w:rPr>
        <w:t>les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ena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or</w:t>
      </w:r>
      <w:r>
        <w:rPr>
          <w:sz w:val="22"/>
          <w:szCs w:val="22"/>
        </w:rPr>
        <w:t xml:space="preserve">ds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ed.</w:t>
      </w:r>
    </w:p>
    <w:p w:rsidR="00EA2715" w:rsidRDefault="00274E84">
      <w:pPr>
        <w:spacing w:line="240" w:lineRule="exact"/>
        <w:ind w:left="820" w:right="5416"/>
        <w:jc w:val="both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nony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>d</w:t>
      </w:r>
      <w:r>
        <w:rPr>
          <w:sz w:val="22"/>
          <w:szCs w:val="22"/>
        </w:rPr>
        <w:t>.</w:t>
      </w:r>
    </w:p>
    <w:p w:rsidR="00EA2715" w:rsidRDefault="00274E84">
      <w:pPr>
        <w:spacing w:before="1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Wo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"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t"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ve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Wo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"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t"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on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1" w:line="240" w:lineRule="exact"/>
        <w:ind w:left="820" w:right="607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be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 de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ons.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 1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2, 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eans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proofErr w:type="spellEnd"/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</w:p>
    <w:p w:rsidR="00EA2715" w:rsidRDefault="00274E84">
      <w:pPr>
        <w:spacing w:before="5" w:line="240" w:lineRule="exact"/>
        <w:ind w:left="820" w:right="171"/>
        <w:jc w:val="both"/>
        <w:rPr>
          <w:sz w:val="22"/>
          <w:szCs w:val="22"/>
        </w:rPr>
        <w:sectPr w:rsidR="00EA2715">
          <w:pgSz w:w="12240" w:h="15840"/>
          <w:pgMar w:top="1360" w:right="1320" w:bottom="280" w:left="1340" w:header="720" w:footer="720" w:gutter="0"/>
          <w:cols w:space="720"/>
        </w:sectPr>
      </w:pPr>
      <w:proofErr w:type="gramStart"/>
      <w:r>
        <w:rPr>
          <w:sz w:val="22"/>
          <w:szCs w:val="22"/>
        </w:rPr>
        <w:t>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</w:t>
      </w:r>
      <w:proofErr w:type="gramEnd"/>
      <w:r>
        <w:rPr>
          <w:sz w:val="22"/>
          <w:szCs w:val="22"/>
        </w:rPr>
        <w:t xml:space="preserve"> be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a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be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and,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do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ean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rr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spon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. So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han 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 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oduc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d, 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78" w:line="240" w:lineRule="exact"/>
        <w:ind w:left="820" w:right="145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lastRenderedPageBreak/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con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ent</w:t>
      </w:r>
      <w:r>
        <w:rPr>
          <w:b/>
          <w:spacing w:val="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and 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1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3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of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pr</w:t>
      </w:r>
      <w:r>
        <w:rPr>
          <w:sz w:val="22"/>
          <w:szCs w:val="22"/>
        </w:rPr>
        <w:t>ocess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</w:p>
    <w:p w:rsidR="00EA2715" w:rsidRDefault="00274E84">
      <w:pPr>
        <w:spacing w:line="240" w:lineRule="exact"/>
        <w:ind w:left="784" w:right="7981"/>
        <w:jc w:val="center"/>
        <w:rPr>
          <w:sz w:val="22"/>
          <w:szCs w:val="22"/>
        </w:rPr>
      </w:pPr>
      <w:r>
        <w:rPr>
          <w:sz w:val="22"/>
          <w:szCs w:val="22"/>
        </w:rPr>
        <w:t>Le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2.</w:t>
      </w:r>
    </w:p>
    <w:p w:rsidR="00EA2715" w:rsidRDefault="00EA2715">
      <w:pPr>
        <w:spacing w:line="200" w:lineRule="exact"/>
      </w:pPr>
    </w:p>
    <w:p w:rsidR="00EA2715" w:rsidRDefault="00EA2715">
      <w:pPr>
        <w:spacing w:before="1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6.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6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PH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Y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CAL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 LOG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CAL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D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FDS</w:t>
      </w:r>
    </w:p>
    <w:p w:rsidR="00EA2715" w:rsidRDefault="00EA2715">
      <w:pPr>
        <w:spacing w:before="5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100" w:right="69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s d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awn 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cur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ent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-1"/>
          <w:sz w:val="22"/>
          <w:szCs w:val="22"/>
        </w:rPr>
        <w:t>h</w:t>
      </w:r>
      <w:r>
        <w:rPr>
          <w:b/>
          <w:sz w:val="22"/>
          <w:szCs w:val="22"/>
        </w:rPr>
        <w:t>ys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al</w:t>
      </w:r>
      <w:r>
        <w:rPr>
          <w:b/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>d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and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show 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ho 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cal 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and what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d.</w:t>
      </w:r>
      <w:r>
        <w:rPr>
          <w:spacing w:val="-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show </w:t>
      </w:r>
      <w:r>
        <w:rPr>
          <w:b/>
          <w:sz w:val="22"/>
          <w:szCs w:val="22"/>
        </w:rPr>
        <w:t>h</w:t>
      </w:r>
      <w:r>
        <w:rPr>
          <w:b/>
          <w:spacing w:val="-3"/>
          <w:sz w:val="22"/>
          <w:szCs w:val="22"/>
        </w:rPr>
        <w:t>o</w:t>
      </w:r>
      <w:r>
        <w:rPr>
          <w:b/>
          <w:sz w:val="22"/>
          <w:szCs w:val="22"/>
        </w:rPr>
        <w:t>w</w:t>
      </w:r>
      <w:r>
        <w:rPr>
          <w:b/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C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z w:val="24"/>
          <w:szCs w:val="24"/>
        </w:rPr>
        <w:t>rrent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 xml:space="preserve">Logical </w:t>
      </w:r>
      <w:r>
        <w:rPr>
          <w:b/>
          <w:i/>
          <w:spacing w:val="-1"/>
          <w:sz w:val="24"/>
          <w:szCs w:val="24"/>
        </w:rPr>
        <w:t>D</w:t>
      </w:r>
      <w:r>
        <w:rPr>
          <w:b/>
          <w:i/>
          <w:sz w:val="24"/>
          <w:szCs w:val="24"/>
        </w:rPr>
        <w:t>FDs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128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no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FD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u</w:t>
      </w:r>
      <w:r>
        <w:rPr>
          <w:b/>
          <w:sz w:val="22"/>
          <w:szCs w:val="22"/>
        </w:rPr>
        <w:t>rre</w:t>
      </w:r>
      <w:r>
        <w:rPr>
          <w:b/>
          <w:spacing w:val="-2"/>
          <w:sz w:val="22"/>
          <w:szCs w:val="22"/>
        </w:rPr>
        <w:t>n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l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g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al</w:t>
      </w:r>
      <w:r>
        <w:rPr>
          <w:b/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-3"/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1"/>
          <w:sz w:val="22"/>
          <w:szCs w:val="22"/>
        </w:rPr>
        <w:t xml:space="preserve"> 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 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show</w:t>
      </w:r>
      <w:r>
        <w:rPr>
          <w:spacing w:val="-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hat</w:t>
      </w:r>
      <w:r>
        <w:rPr>
          <w:b/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doe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hat</w:t>
      </w:r>
      <w:r>
        <w:rPr>
          <w:b/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 So, for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c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py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een 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. cop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be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"</w:t>
      </w:r>
      <w:r>
        <w:rPr>
          <w:sz w:val="22"/>
          <w:szCs w:val="22"/>
        </w:rPr>
        <w:t>P.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. da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Al</w:t>
      </w:r>
      <w:r>
        <w:rPr>
          <w:sz w:val="22"/>
          <w:szCs w:val="22"/>
        </w:rPr>
        <w:t>so,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M2,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4, M5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M6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4"/>
          <w:sz w:val="22"/>
          <w:szCs w:val="22"/>
        </w:rPr>
        <w:t xml:space="preserve"> </w:t>
      </w:r>
      <w:r>
        <w:rPr>
          <w:b/>
          <w:sz w:val="22"/>
          <w:szCs w:val="22"/>
        </w:rPr>
        <w:t>purc</w:t>
      </w:r>
      <w:r>
        <w:rPr>
          <w:b/>
          <w:spacing w:val="-3"/>
          <w:sz w:val="22"/>
          <w:szCs w:val="22"/>
        </w:rPr>
        <w:t>h</w:t>
      </w:r>
      <w:r>
        <w:rPr>
          <w:b/>
          <w:sz w:val="22"/>
          <w:szCs w:val="22"/>
        </w:rPr>
        <w:t>as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g databa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 xml:space="preserve"> p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ous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 and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y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s.</w:t>
      </w:r>
    </w:p>
    <w:p w:rsidR="00EA2715" w:rsidRDefault="00274E84">
      <w:pPr>
        <w:spacing w:before="5" w:line="240" w:lineRule="exact"/>
        <w:ind w:left="100" w:right="1340"/>
        <w:rPr>
          <w:sz w:val="22"/>
          <w:szCs w:val="22"/>
        </w:rPr>
      </w:pPr>
      <w:r>
        <w:rPr>
          <w:sz w:val="22"/>
          <w:szCs w:val="22"/>
        </w:rPr>
        <w:t>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6.7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shows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D</w:t>
      </w:r>
      <w:r>
        <w:rPr>
          <w:sz w:val="22"/>
          <w:szCs w:val="22"/>
        </w:rPr>
        <w:t>FD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pu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4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EA2715" w:rsidRDefault="002F15C6">
      <w:pPr>
        <w:spacing w:before="3"/>
        <w:ind w:left="130"/>
      </w:pPr>
      <w:r>
        <w:pict>
          <v:shape id="_x0000_i1076" type="#_x0000_t75" style="width:460.5pt;height:225pt">
            <v:imagedata r:id="rId38" o:title=""/>
          </v:shape>
        </w:pic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i/>
          <w:spacing w:val="-1"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gure </w:t>
      </w:r>
      <w:r>
        <w:rPr>
          <w:b/>
          <w:i/>
          <w:spacing w:val="-2"/>
          <w:sz w:val="22"/>
          <w:szCs w:val="22"/>
        </w:rPr>
        <w:t>6</w:t>
      </w:r>
      <w:r>
        <w:rPr>
          <w:b/>
          <w:i/>
          <w:sz w:val="22"/>
          <w:szCs w:val="22"/>
        </w:rPr>
        <w:t>.7: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C</w:t>
      </w:r>
      <w:r>
        <w:rPr>
          <w:b/>
          <w:i/>
          <w:sz w:val="22"/>
          <w:szCs w:val="22"/>
        </w:rPr>
        <w:t>u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l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z w:val="22"/>
          <w:szCs w:val="22"/>
        </w:rPr>
        <w:t>g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ca</w:t>
      </w:r>
      <w:r>
        <w:rPr>
          <w:b/>
          <w:i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DF</w:t>
      </w:r>
      <w:r>
        <w:rPr>
          <w:b/>
          <w:i/>
          <w:sz w:val="22"/>
          <w:szCs w:val="22"/>
        </w:rPr>
        <w:t>D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or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 p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c</w:t>
      </w:r>
      <w:r>
        <w:rPr>
          <w:b/>
          <w:i/>
          <w:sz w:val="22"/>
          <w:szCs w:val="22"/>
        </w:rPr>
        <w:t>ha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ng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y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m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169"/>
        <w:rPr>
          <w:sz w:val="22"/>
          <w:szCs w:val="22"/>
        </w:rPr>
        <w:sectPr w:rsidR="00EA2715">
          <w:pgSz w:w="12240" w:h="15840"/>
          <w:pgMar w:top="1360" w:right="1340" w:bottom="280" w:left="1340" w:header="720" w:footer="720" w:gutter="0"/>
          <w:cols w:space="720"/>
        </w:sectPr>
      </w:pP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ou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FD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s b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de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s.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and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eca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pu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 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Mond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dne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da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l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eason why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ed. He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 xml:space="preserve">ce,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1 and 2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one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.</w:t>
      </w:r>
    </w:p>
    <w:p w:rsidR="00EA2715" w:rsidRDefault="00274E84">
      <w:pPr>
        <w:spacing w:before="74"/>
        <w:ind w:left="100" w:right="226"/>
        <w:rPr>
          <w:sz w:val="22"/>
          <w:szCs w:val="22"/>
        </w:rPr>
      </w:pPr>
      <w:r>
        <w:lastRenderedPageBreak/>
        <w:pict>
          <v:group id="_x0000_s1119" style="position:absolute;left:0;text-align:left;margin-left:82.25pt;margin-top:705.55pt;width:454pt;height:86.45pt;z-index:-3966;mso-position-horizontal-relative:page;mso-position-vertical-relative:page" coordorigin="1645,14111" coordsize="9080,1729">
            <v:shape id="_x0000_s1123" style="position:absolute;left:1675;top:14161;width:9040;height:2270" coordorigin="1675,14161" coordsize="9040,2270" path="m10715,14161r-9040,l1675,15840r9040,l10715,14161xe" fillcolor="#4e6028" stroked="f">
              <v:path arrowok="t"/>
            </v:shape>
            <v:shape id="_x0000_s1122" type="#_x0000_t75" style="position:absolute;left:1655;top:14121;width:9040;height:2270">
              <v:imagedata r:id="rId39" o:title=""/>
            </v:shape>
            <v:shape id="_x0000_s1121" style="position:absolute;left:1655;top:14121;width:9040;height:2270" coordorigin="1655,14121" coordsize="9040,2270" path="m10695,14121r-9040,l1655,15840e" filled="f" strokecolor="#c2d59b" strokeweight="1pt">
              <v:path arrowok="t"/>
            </v:shape>
            <v:shape id="_x0000_s1120" style="position:absolute;left:1655;top:14121;width:9040;height:2270" coordorigin="1655,14121" coordsize="9040,2270" path="m10695,15840r,-1719e" filled="f" strokecolor="#c2d59b" strokeweight="1pt">
              <v:path arrowok="t"/>
            </v:shape>
            <w10:wrap anchorx="page" anchory="page"/>
          </v:group>
        </w:pic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2"/>
          <w:sz w:val="22"/>
          <w:szCs w:val="22"/>
        </w:rPr>
        <w:t xml:space="preserve"> </w:t>
      </w:r>
      <w:proofErr w:type="spellStart"/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og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proofErr w:type="spellEnd"/>
      <w:r>
        <w:rPr>
          <w:b/>
          <w:spacing w:val="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 do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done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of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 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edunda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as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line="280" w:lineRule="exact"/>
        <w:rPr>
          <w:sz w:val="28"/>
          <w:szCs w:val="28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R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q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z w:val="24"/>
          <w:szCs w:val="24"/>
        </w:rPr>
        <w:t>ired Logi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al DFDs</w:t>
      </w:r>
    </w:p>
    <w:p w:rsidR="00EA2715" w:rsidRDefault="00274E84">
      <w:pPr>
        <w:spacing w:before="1" w:line="240" w:lineRule="exact"/>
        <w:ind w:left="100" w:right="124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FD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new req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ed.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 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equ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uced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a</w:t>
      </w:r>
    </w:p>
    <w:p w:rsidR="00EA2715" w:rsidRDefault="00274E84">
      <w:pPr>
        <w:spacing w:before="2" w:line="240" w:lineRule="exact"/>
        <w:ind w:left="100" w:right="282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new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ad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shown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n 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6.8.</w:t>
      </w:r>
    </w:p>
    <w:p w:rsidR="00EA2715" w:rsidRDefault="00274E84">
      <w:pPr>
        <w:spacing w:before="2" w:line="240" w:lineRule="exact"/>
        <w:ind w:left="100" w:right="75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e, D</w:t>
      </w:r>
      <w:r>
        <w:rPr>
          <w:spacing w:val="-1"/>
          <w:sz w:val="22"/>
          <w:szCs w:val="22"/>
        </w:rPr>
        <w:t>FD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beca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e can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show b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EA2715" w:rsidRDefault="002F15C6">
      <w:pPr>
        <w:spacing w:before="3"/>
        <w:ind w:left="130"/>
      </w:pPr>
      <w:r>
        <w:pict>
          <v:shape id="_x0000_i1077" type="#_x0000_t75" style="width:381.75pt;height:124.5pt">
            <v:imagedata r:id="rId40" o:title=""/>
          </v:shape>
        </w:pic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i/>
          <w:spacing w:val="-1"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gure </w:t>
      </w:r>
      <w:r>
        <w:rPr>
          <w:b/>
          <w:i/>
          <w:spacing w:val="-2"/>
          <w:sz w:val="22"/>
          <w:szCs w:val="22"/>
        </w:rPr>
        <w:t>6</w:t>
      </w:r>
      <w:r>
        <w:rPr>
          <w:b/>
          <w:i/>
          <w:sz w:val="22"/>
          <w:szCs w:val="22"/>
        </w:rPr>
        <w:t>.8: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z w:val="22"/>
          <w:szCs w:val="22"/>
        </w:rPr>
        <w:t xml:space="preserve">ew </w:t>
      </w:r>
      <w:r>
        <w:rPr>
          <w:b/>
          <w:i/>
          <w:spacing w:val="-3"/>
          <w:sz w:val="22"/>
          <w:szCs w:val="22"/>
        </w:rPr>
        <w:t>p</w:t>
      </w:r>
      <w:r>
        <w:rPr>
          <w:b/>
          <w:i/>
          <w:sz w:val="22"/>
          <w:szCs w:val="22"/>
        </w:rPr>
        <w:t>ro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qu</w:t>
      </w:r>
      <w:r>
        <w:rPr>
          <w:b/>
          <w:i/>
          <w:spacing w:val="-2"/>
          <w:sz w:val="22"/>
          <w:szCs w:val="22"/>
        </w:rPr>
        <w:t>i</w:t>
      </w:r>
      <w:r>
        <w:rPr>
          <w:b/>
          <w:i/>
          <w:spacing w:val="2"/>
          <w:sz w:val="22"/>
          <w:szCs w:val="22"/>
        </w:rPr>
        <w:t>r</w:t>
      </w:r>
      <w:r>
        <w:rPr>
          <w:b/>
          <w:i/>
          <w:sz w:val="22"/>
          <w:szCs w:val="22"/>
        </w:rPr>
        <w:t>ed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DF</w:t>
      </w:r>
      <w:r>
        <w:rPr>
          <w:b/>
          <w:i/>
          <w:sz w:val="22"/>
          <w:szCs w:val="22"/>
        </w:rPr>
        <w:t>D</w:t>
      </w:r>
    </w:p>
    <w:p w:rsidR="00EA2715" w:rsidRDefault="00EA2715">
      <w:pPr>
        <w:spacing w:line="200" w:lineRule="exact"/>
      </w:pP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6.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7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ADVA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TAG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 DI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ADVA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TAG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F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F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DS</w:t>
      </w:r>
    </w:p>
    <w:p w:rsidR="00EA2715" w:rsidRDefault="00EA2715">
      <w:pPr>
        <w:spacing w:before="8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Ad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tages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before="1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fl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proofErr w:type="gramEnd"/>
      <w:r>
        <w:rPr>
          <w:spacing w:val="-2"/>
          <w:sz w:val="22"/>
          <w:szCs w:val="22"/>
        </w:rPr>
        <w:t xml:space="preserve"> 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ponen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no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274E84">
      <w:pPr>
        <w:spacing w:before="1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y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n.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before="4"/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Disad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tages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oon 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uch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be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ea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5" w:line="240" w:lineRule="exact"/>
        <w:ind w:left="820" w:right="90" w:hanging="360"/>
        <w:rPr>
          <w:sz w:val="22"/>
          <w:szCs w:val="22"/>
        </w:rPr>
      </w:pPr>
      <w:r>
        <w:rPr>
          <w:rFonts w:ascii="Wingdings" w:eastAsia="Wingdings" w:hAnsi="Wingdings" w:cs="Wingdings"/>
          <w:sz w:val="22"/>
          <w:szCs w:val="22"/>
        </w:rPr>
        <w:t></w:t>
      </w:r>
      <w:r>
        <w:rPr>
          <w:sz w:val="22"/>
          <w:szCs w:val="22"/>
        </w:rPr>
        <w:t xml:space="preserve">  </w:t>
      </w:r>
      <w:r>
        <w:rPr>
          <w:spacing w:val="21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be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c</w:t>
      </w:r>
      <w:r>
        <w:rPr>
          <w:spacing w:val="-2"/>
          <w:sz w:val="22"/>
          <w:szCs w:val="22"/>
        </w:rPr>
        <w:t>or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awing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who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e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T</w:t>
      </w:r>
      <w:r>
        <w:rPr>
          <w:sz w:val="22"/>
          <w:szCs w:val="22"/>
        </w:rPr>
        <w:t>he no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al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 xml:space="preserve">s.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"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s"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460"/>
        <w:rPr>
          <w:sz w:val="22"/>
          <w:szCs w:val="22"/>
        </w:rPr>
      </w:pPr>
      <w:r>
        <w:rPr>
          <w:rFonts w:ascii="Wingdings" w:eastAsia="Wingdings" w:hAnsi="Wingdings" w:cs="Wingdings"/>
          <w:position w:val="-1"/>
          <w:sz w:val="22"/>
          <w:szCs w:val="22"/>
        </w:rPr>
        <w:t></w:t>
      </w:r>
      <w:r>
        <w:rPr>
          <w:position w:val="-1"/>
          <w:sz w:val="22"/>
          <w:szCs w:val="22"/>
        </w:rPr>
        <w:t xml:space="preserve">  </w:t>
      </w:r>
      <w:r>
        <w:rPr>
          <w:spacing w:val="21"/>
          <w:position w:val="-1"/>
          <w:sz w:val="22"/>
          <w:szCs w:val="22"/>
        </w:rPr>
        <w:t xml:space="preserve"> </w:t>
      </w:r>
      <w:r>
        <w:rPr>
          <w:spacing w:val="2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h</w:t>
      </w:r>
      <w:r>
        <w:rPr>
          <w:spacing w:val="-2"/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e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e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no c</w:t>
      </w:r>
      <w:r>
        <w:rPr>
          <w:spacing w:val="-2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n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ol</w:t>
      </w:r>
      <w:r>
        <w:rPr>
          <w:spacing w:val="-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l</w:t>
      </w:r>
      <w:r>
        <w:rPr>
          <w:position w:val="-1"/>
          <w:sz w:val="22"/>
          <w:szCs w:val="22"/>
        </w:rPr>
        <w:t>e</w:t>
      </w:r>
      <w:r>
        <w:rPr>
          <w:spacing w:val="-3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en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s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 xml:space="preserve">n </w:t>
      </w:r>
      <w:r>
        <w:rPr>
          <w:spacing w:val="-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 xml:space="preserve">he </w:t>
      </w:r>
      <w:r>
        <w:rPr>
          <w:spacing w:val="-2"/>
          <w:position w:val="-1"/>
          <w:sz w:val="22"/>
          <w:szCs w:val="22"/>
        </w:rPr>
        <w:t>d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a</w:t>
      </w:r>
      <w:r>
        <w:rPr>
          <w:spacing w:val="-2"/>
          <w:position w:val="-1"/>
          <w:sz w:val="22"/>
          <w:szCs w:val="22"/>
        </w:rPr>
        <w:t>g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a</w:t>
      </w:r>
      <w:r>
        <w:rPr>
          <w:spacing w:val="-3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 xml:space="preserve">s, </w:t>
      </w:r>
      <w:r>
        <w:rPr>
          <w:spacing w:val="1"/>
          <w:position w:val="-1"/>
          <w:sz w:val="22"/>
          <w:szCs w:val="22"/>
        </w:rPr>
        <w:t>s</w:t>
      </w:r>
      <w:r>
        <w:rPr>
          <w:position w:val="-1"/>
          <w:sz w:val="22"/>
          <w:szCs w:val="22"/>
        </w:rPr>
        <w:t xml:space="preserve">uch </w:t>
      </w:r>
      <w:r>
        <w:rPr>
          <w:spacing w:val="-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s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"</w:t>
      </w:r>
      <w:r>
        <w:rPr>
          <w:position w:val="-1"/>
          <w:sz w:val="22"/>
          <w:szCs w:val="22"/>
        </w:rPr>
        <w:t>do</w:t>
      </w:r>
      <w:r>
        <w:rPr>
          <w:spacing w:val="-2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>s a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p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o</w:t>
      </w:r>
      <w:r>
        <w:rPr>
          <w:spacing w:val="-2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s</w:t>
      </w:r>
      <w:r>
        <w:rPr>
          <w:position w:val="-1"/>
          <w:sz w:val="22"/>
          <w:szCs w:val="22"/>
        </w:rPr>
        <w:t xml:space="preserve">s </w:t>
      </w:r>
      <w:r>
        <w:rPr>
          <w:spacing w:val="-2"/>
          <w:position w:val="-1"/>
          <w:sz w:val="22"/>
          <w:szCs w:val="22"/>
        </w:rPr>
        <w:t>u</w:t>
      </w:r>
      <w:r>
        <w:rPr>
          <w:position w:val="-1"/>
          <w:sz w:val="22"/>
          <w:szCs w:val="22"/>
        </w:rPr>
        <w:t>se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l</w:t>
      </w:r>
      <w:r>
        <w:rPr>
          <w:position w:val="-1"/>
          <w:sz w:val="22"/>
          <w:szCs w:val="22"/>
        </w:rPr>
        <w:t>l</w:t>
      </w:r>
      <w:r>
        <w:rPr>
          <w:spacing w:val="-1"/>
          <w:position w:val="-1"/>
          <w:sz w:val="22"/>
          <w:szCs w:val="22"/>
        </w:rPr>
        <w:t xml:space="preserve"> i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s</w:t>
      </w:r>
      <w:r>
        <w:rPr>
          <w:spacing w:val="2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npu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2"/>
          <w:position w:val="-1"/>
          <w:sz w:val="22"/>
          <w:szCs w:val="22"/>
        </w:rPr>
        <w:t>s</w:t>
      </w:r>
      <w:r>
        <w:rPr>
          <w:position w:val="-1"/>
          <w:sz w:val="22"/>
          <w:szCs w:val="22"/>
        </w:rPr>
        <w:t>?</w:t>
      </w:r>
      <w:proofErr w:type="gramStart"/>
      <w:r>
        <w:rPr>
          <w:spacing w:val="1"/>
          <w:position w:val="-1"/>
          <w:sz w:val="22"/>
          <w:szCs w:val="22"/>
        </w:rPr>
        <w:t>"</w:t>
      </w:r>
      <w:r>
        <w:rPr>
          <w:position w:val="-1"/>
          <w:sz w:val="22"/>
          <w:szCs w:val="22"/>
        </w:rPr>
        <w:t>.</w:t>
      </w:r>
      <w:proofErr w:type="gramEnd"/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6" w:line="220" w:lineRule="exact"/>
        <w:rPr>
          <w:sz w:val="22"/>
          <w:szCs w:val="22"/>
        </w:rPr>
      </w:pPr>
    </w:p>
    <w:p w:rsidR="00EA2715" w:rsidRDefault="00274E84">
      <w:pPr>
        <w:spacing w:before="4"/>
        <w:ind w:left="47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VI</w:t>
      </w:r>
      <w:r>
        <w:rPr>
          <w:rFonts w:ascii="Calibri" w:eastAsia="Calibri" w:hAnsi="Calibri" w:cs="Calibri"/>
          <w:sz w:val="28"/>
          <w:szCs w:val="28"/>
        </w:rPr>
        <w:t>EW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QUEST</w:t>
      </w:r>
      <w:r>
        <w:rPr>
          <w:rFonts w:ascii="Calibri" w:eastAsia="Calibri" w:hAnsi="Calibri" w:cs="Calibri"/>
          <w:spacing w:val="-1"/>
          <w:sz w:val="28"/>
          <w:szCs w:val="28"/>
        </w:rPr>
        <w:t>ION</w:t>
      </w:r>
      <w:r>
        <w:rPr>
          <w:rFonts w:ascii="Calibri" w:eastAsia="Calibri" w:hAnsi="Calibri" w:cs="Calibri"/>
          <w:sz w:val="28"/>
          <w:szCs w:val="28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83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DFD?</w:t>
      </w:r>
    </w:p>
    <w:p w:rsidR="00EA2715" w:rsidRDefault="00274E84">
      <w:pPr>
        <w:spacing w:before="52"/>
        <w:ind w:left="83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fere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tiate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lev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 0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level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 DFD</w:t>
      </w:r>
    </w:p>
    <w:p w:rsidR="00EA2715" w:rsidRDefault="00274E84">
      <w:pPr>
        <w:spacing w:before="54" w:line="240" w:lineRule="exact"/>
        <w:ind w:left="830"/>
        <w:rPr>
          <w:rFonts w:ascii="Calibri" w:eastAsia="Calibri" w:hAnsi="Calibri" w:cs="Calibri"/>
          <w:sz w:val="28"/>
          <w:szCs w:val="28"/>
        </w:rPr>
        <w:sectPr w:rsidR="00EA2715">
          <w:pgSz w:w="12240" w:h="15840"/>
          <w:pgMar w:top="1360" w:right="1660" w:bottom="0" w:left="1340" w:header="720" w:footer="720" w:gutter="0"/>
          <w:cols w:space="720"/>
        </w:sectPr>
      </w:pPr>
      <w:r>
        <w:rPr>
          <w:rFonts w:ascii="Calibri" w:eastAsia="Calibri" w:hAnsi="Calibri" w:cs="Calibri"/>
          <w:spacing w:val="-1"/>
          <w:position w:val="-6"/>
          <w:sz w:val="28"/>
          <w:szCs w:val="28"/>
        </w:rPr>
        <w:t>3</w:t>
      </w:r>
      <w:r>
        <w:rPr>
          <w:rFonts w:ascii="Calibri" w:eastAsia="Calibri" w:hAnsi="Calibri" w:cs="Calibri"/>
          <w:position w:val="-6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position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-6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position w:val="-6"/>
          <w:sz w:val="28"/>
          <w:szCs w:val="28"/>
        </w:rPr>
        <w:t>h</w:t>
      </w:r>
      <w:r>
        <w:rPr>
          <w:rFonts w:ascii="Calibri" w:eastAsia="Calibri" w:hAnsi="Calibri" w:cs="Calibri"/>
          <w:position w:val="-6"/>
          <w:sz w:val="28"/>
          <w:szCs w:val="28"/>
        </w:rPr>
        <w:t>en</w:t>
      </w:r>
      <w:r>
        <w:rPr>
          <w:rFonts w:ascii="Calibri" w:eastAsia="Calibri" w:hAnsi="Calibri" w:cs="Calibri"/>
          <w:spacing w:val="-3"/>
          <w:position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position w:val="-6"/>
          <w:sz w:val="28"/>
          <w:szCs w:val="28"/>
        </w:rPr>
        <w:t>d</w:t>
      </w:r>
      <w:r>
        <w:rPr>
          <w:rFonts w:ascii="Calibri" w:eastAsia="Calibri" w:hAnsi="Calibri" w:cs="Calibri"/>
          <w:position w:val="-6"/>
          <w:sz w:val="28"/>
          <w:szCs w:val="28"/>
        </w:rPr>
        <w:t>o you</w:t>
      </w:r>
      <w:r>
        <w:rPr>
          <w:rFonts w:ascii="Calibri" w:eastAsia="Calibri" w:hAnsi="Calibri" w:cs="Calibri"/>
          <w:spacing w:val="-1"/>
          <w:position w:val="-6"/>
          <w:sz w:val="28"/>
          <w:szCs w:val="28"/>
        </w:rPr>
        <w:t xml:space="preserve"> u</w:t>
      </w:r>
      <w:r>
        <w:rPr>
          <w:rFonts w:ascii="Calibri" w:eastAsia="Calibri" w:hAnsi="Calibri" w:cs="Calibri"/>
          <w:position w:val="-6"/>
          <w:sz w:val="28"/>
          <w:szCs w:val="28"/>
        </w:rPr>
        <w:t>se</w:t>
      </w:r>
      <w:r>
        <w:rPr>
          <w:rFonts w:ascii="Calibri" w:eastAsia="Calibri" w:hAnsi="Calibri" w:cs="Calibri"/>
          <w:spacing w:val="1"/>
          <w:position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-6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position w:val="-6"/>
          <w:sz w:val="28"/>
          <w:szCs w:val="28"/>
        </w:rPr>
        <w:t>h</w:t>
      </w:r>
      <w:r>
        <w:rPr>
          <w:rFonts w:ascii="Calibri" w:eastAsia="Calibri" w:hAnsi="Calibri" w:cs="Calibri"/>
          <w:position w:val="-6"/>
          <w:sz w:val="28"/>
          <w:szCs w:val="28"/>
        </w:rPr>
        <w:t>e DFD?</w:t>
      </w:r>
    </w:p>
    <w:p w:rsidR="00EA2715" w:rsidRDefault="00EA2715">
      <w:pPr>
        <w:spacing w:before="4" w:line="120" w:lineRule="exact"/>
        <w:rPr>
          <w:sz w:val="13"/>
          <w:szCs w:val="13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before="4"/>
        <w:ind w:left="8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HER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EAD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</w:p>
    <w:p w:rsidR="00EA2715" w:rsidRDefault="00EA2715">
      <w:pPr>
        <w:spacing w:before="17" w:line="220" w:lineRule="exact"/>
        <w:rPr>
          <w:sz w:val="22"/>
          <w:szCs w:val="22"/>
        </w:rPr>
      </w:pPr>
    </w:p>
    <w:p w:rsidR="00EA2715" w:rsidRDefault="00274E84">
      <w:pPr>
        <w:spacing w:line="277" w:lineRule="auto"/>
        <w:ind w:left="113" w:right="71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pacing w:val="-1"/>
          <w:sz w:val="22"/>
          <w:szCs w:val="22"/>
        </w:rPr>
        <w:t>A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Vi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 xml:space="preserve">n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&amp;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F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z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ra</w:t>
      </w:r>
      <w:r>
        <w:rPr>
          <w:rFonts w:ascii="Trebuchet MS" w:eastAsia="Trebuchet MS" w:hAnsi="Trebuchet MS" w:cs="Trebuchet MS"/>
          <w:spacing w:val="-3"/>
          <w:sz w:val="22"/>
          <w:szCs w:val="22"/>
        </w:rPr>
        <w:t>l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,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nf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rm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at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n s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y</w:t>
      </w:r>
      <w:r>
        <w:rPr>
          <w:rFonts w:ascii="Trebuchet MS" w:eastAsia="Trebuchet MS" w:hAnsi="Trebuchet MS" w:cs="Trebuchet MS"/>
          <w:sz w:val="22"/>
          <w:szCs w:val="22"/>
        </w:rPr>
        <w:t>s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s 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ve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lo</w:t>
      </w:r>
      <w:r>
        <w:rPr>
          <w:rFonts w:ascii="Trebuchet MS" w:eastAsia="Trebuchet MS" w:hAnsi="Trebuchet MS" w:cs="Trebuchet MS"/>
          <w:sz w:val="22"/>
          <w:szCs w:val="22"/>
        </w:rPr>
        <w:t>p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nt</w:t>
      </w:r>
      <w:r>
        <w:rPr>
          <w:rFonts w:ascii="Trebuchet MS" w:eastAsia="Trebuchet MS" w:hAnsi="Trebuchet MS" w:cs="Trebuchet MS"/>
          <w:sz w:val="22"/>
          <w:szCs w:val="22"/>
        </w:rPr>
        <w:t>: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h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 xml:space="preserve">es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ech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q</w:t>
      </w:r>
      <w:r>
        <w:rPr>
          <w:rFonts w:ascii="Trebuchet MS" w:eastAsia="Trebuchet MS" w:hAnsi="Trebuchet MS" w:cs="Trebuchet MS"/>
          <w:sz w:val="22"/>
          <w:szCs w:val="22"/>
        </w:rPr>
        <w:t>u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s a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to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, McGraw 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ll</w:t>
      </w:r>
    </w:p>
    <w:p w:rsidR="00EA2715" w:rsidRDefault="00EA2715">
      <w:pPr>
        <w:spacing w:before="6" w:line="120" w:lineRule="exact"/>
        <w:rPr>
          <w:sz w:val="13"/>
          <w:szCs w:val="13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84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H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APT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S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>V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N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20" w:lineRule="exact"/>
        <w:rPr>
          <w:sz w:val="22"/>
          <w:szCs w:val="22"/>
        </w:rPr>
      </w:pPr>
    </w:p>
    <w:p w:rsidR="00EA2715" w:rsidRDefault="00274E84">
      <w:pPr>
        <w:spacing w:line="280" w:lineRule="exact"/>
        <w:ind w:left="2218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D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TA</w:t>
      </w:r>
      <w:r>
        <w:rPr>
          <w:rFonts w:ascii="Cambria" w:eastAsia="Cambria" w:hAnsi="Cambria" w:cs="Cambria"/>
          <w:b/>
          <w:color w:val="4F81BC"/>
          <w:spacing w:val="-8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M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OD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EL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L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ING</w:t>
      </w:r>
    </w:p>
    <w:p w:rsidR="00EA2715" w:rsidRDefault="00EA2715">
      <w:pPr>
        <w:spacing w:line="200" w:lineRule="exact"/>
      </w:pPr>
    </w:p>
    <w:p w:rsidR="00EA2715" w:rsidRDefault="00EA2715">
      <w:pPr>
        <w:spacing w:before="3" w:line="260" w:lineRule="exact"/>
        <w:rPr>
          <w:sz w:val="26"/>
          <w:szCs w:val="26"/>
        </w:rPr>
      </w:pPr>
    </w:p>
    <w:p w:rsidR="00EA2715" w:rsidRDefault="00274E84">
      <w:pPr>
        <w:spacing w:before="4"/>
        <w:ind w:left="158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ob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j</w:t>
      </w:r>
      <w:r>
        <w:rPr>
          <w:rFonts w:ascii="Calibri" w:eastAsia="Calibri" w:hAnsi="Calibri" w:cs="Calibri"/>
          <w:b/>
          <w:sz w:val="28"/>
          <w:szCs w:val="28"/>
        </w:rPr>
        <w:t>ec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ives: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118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B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sz w:val="22"/>
          <w:szCs w:val="22"/>
        </w:rPr>
        <w:t>f the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hap</w:t>
      </w:r>
      <w:r>
        <w:rPr>
          <w:rFonts w:ascii="Calibri" w:eastAsia="Calibri" w:hAnsi="Calibri" w:cs="Calibri"/>
          <w:b/>
          <w:sz w:val="22"/>
          <w:szCs w:val="22"/>
        </w:rPr>
        <w:t>ter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uden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be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unde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st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and</w:t>
      </w:r>
      <w:r>
        <w:rPr>
          <w:rFonts w:ascii="Calibri" w:eastAsia="Calibri" w:hAnsi="Calibri" w:cs="Calibri"/>
          <w:b/>
          <w:sz w:val="22"/>
          <w:szCs w:val="22"/>
        </w:rPr>
        <w:t>:</w:t>
      </w:r>
    </w:p>
    <w:p w:rsidR="00EA2715" w:rsidRDefault="00274E84">
      <w:pPr>
        <w:spacing w:before="16"/>
        <w:ind w:left="1904"/>
        <w:rPr>
          <w:sz w:val="22"/>
          <w:szCs w:val="22"/>
        </w:rPr>
      </w:pPr>
      <w:r>
        <w:pict>
          <v:group id="_x0000_s1113" style="position:absolute;left:0;text-align:left;margin-left:80.9pt;margin-top:-47.65pt;width:444.85pt;height:114.4pt;z-index:-3965;mso-position-horizontal-relative:page" coordorigin="1618,-953" coordsize="8897,2288">
            <v:shape id="_x0000_s1117" style="position:absolute;left:1648;top:-903;width:8857;height:2228" coordorigin="1648,-903" coordsize="8857,2228" path="m1648,1325r8857,l10505,-903r-8857,l1648,1325xe" fillcolor="#233e5f" stroked="f">
              <v:path arrowok="t"/>
            </v:shape>
            <v:shape id="_x0000_s1116" type="#_x0000_t75" style="position:absolute;left:1628;top:-943;width:8857;height:2228">
              <v:imagedata r:id="rId41" o:title=""/>
            </v:shape>
            <v:shape id="_x0000_s1115" style="position:absolute;left:1628;top:-943;width:8857;height:2228" coordorigin="1628,-943" coordsize="8857,2228" path="m1628,1285r8857,l10485,-943r-8857,l1628,1285xe" filled="f" strokecolor="#94b3d6" strokeweight="1pt">
              <v:path arrowok="t"/>
            </v:shape>
            <v:shape id="_x0000_s1114" type="#_x0000_t75" style="position:absolute;left:2144;top:1;width:202;height:1080">
              <v:imagedata r:id="rId42" o:title=""/>
            </v:shape>
            <w10:wrap anchorx="page"/>
          </v:group>
        </w:pict>
      </w:r>
      <w:r>
        <w:rPr>
          <w:b/>
          <w:spacing w:val="-1"/>
          <w:sz w:val="22"/>
          <w:szCs w:val="22"/>
        </w:rPr>
        <w:t>E</w:t>
      </w:r>
      <w:r>
        <w:rPr>
          <w:b/>
          <w:sz w:val="22"/>
          <w:szCs w:val="22"/>
        </w:rPr>
        <w:t>nt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s, At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b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and </w:t>
      </w:r>
      <w:r>
        <w:rPr>
          <w:b/>
          <w:spacing w:val="-3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sh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ps</w:t>
      </w:r>
    </w:p>
    <w:p w:rsidR="00EA2715" w:rsidRDefault="00274E84">
      <w:pPr>
        <w:spacing w:before="16"/>
        <w:ind w:left="1904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E</w:t>
      </w:r>
      <w:r>
        <w:rPr>
          <w:b/>
          <w:sz w:val="22"/>
          <w:szCs w:val="22"/>
        </w:rPr>
        <w:t>nt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 xml:space="preserve">y 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onsh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s</w:t>
      </w:r>
    </w:p>
    <w:p w:rsidR="00EA2715" w:rsidRDefault="00274E84">
      <w:pPr>
        <w:spacing w:before="16"/>
        <w:ind w:left="1904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r>
        <w:rPr>
          <w:b/>
          <w:spacing w:val="-3"/>
          <w:sz w:val="22"/>
          <w:szCs w:val="22"/>
        </w:rPr>
        <w:t>a</w:t>
      </w:r>
      <w:r>
        <w:rPr>
          <w:b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and 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an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ry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ons</w:t>
      </w:r>
      <w:r>
        <w:rPr>
          <w:b/>
          <w:spacing w:val="-3"/>
          <w:sz w:val="22"/>
          <w:szCs w:val="22"/>
        </w:rPr>
        <w:t>h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ps</w:t>
      </w:r>
    </w:p>
    <w:p w:rsidR="00EA2715" w:rsidRDefault="00274E84">
      <w:pPr>
        <w:spacing w:before="18"/>
        <w:ind w:left="1904"/>
        <w:rPr>
          <w:sz w:val="22"/>
          <w:szCs w:val="22"/>
        </w:rPr>
        <w:sectPr w:rsidR="00EA2715">
          <w:pgSz w:w="12240" w:h="15840"/>
          <w:pgMar w:top="1480" w:right="1440" w:bottom="280" w:left="600" w:header="720" w:footer="720" w:gutter="0"/>
          <w:cols w:space="720"/>
        </w:sectPr>
      </w:pPr>
      <w:r>
        <w:rPr>
          <w:b/>
          <w:sz w:val="22"/>
          <w:szCs w:val="22"/>
        </w:rPr>
        <w:t>Many</w:t>
      </w:r>
      <w:r>
        <w:rPr>
          <w:b/>
          <w:spacing w:val="-2"/>
          <w:sz w:val="22"/>
          <w:szCs w:val="22"/>
        </w:rPr>
        <w:t>-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-</w:t>
      </w:r>
      <w:r>
        <w:rPr>
          <w:b/>
          <w:sz w:val="22"/>
          <w:szCs w:val="22"/>
        </w:rPr>
        <w:t xml:space="preserve">Many </w:t>
      </w:r>
      <w:r>
        <w:rPr>
          <w:b/>
          <w:spacing w:val="-1"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hips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6" w:line="220" w:lineRule="exact"/>
        <w:rPr>
          <w:sz w:val="22"/>
          <w:szCs w:val="22"/>
        </w:rPr>
      </w:pPr>
    </w:p>
    <w:p w:rsidR="00EA2715" w:rsidRDefault="00274E84">
      <w:pPr>
        <w:spacing w:before="30"/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7.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TRODUCTION</w:t>
      </w:r>
    </w:p>
    <w:p w:rsidR="00EA2715" w:rsidRDefault="00EA2715">
      <w:pPr>
        <w:spacing w:before="6" w:line="280" w:lineRule="exact"/>
        <w:rPr>
          <w:sz w:val="28"/>
          <w:szCs w:val="28"/>
        </w:rPr>
      </w:pPr>
    </w:p>
    <w:p w:rsidR="00EA2715" w:rsidRDefault="00274E84">
      <w:pPr>
        <w:ind w:left="100" w:right="164"/>
        <w:rPr>
          <w:sz w:val="22"/>
          <w:szCs w:val="22"/>
        </w:rPr>
      </w:pP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FD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e, but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e 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uch about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equ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 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s,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ok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un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1" w:line="240" w:lineRule="exact"/>
        <w:ind w:left="100" w:right="25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 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how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show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ed, 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y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2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R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b/>
          <w:sz w:val="22"/>
          <w:szCs w:val="22"/>
        </w:rPr>
        <w:t>diag</w:t>
      </w:r>
      <w:r>
        <w:rPr>
          <w:b/>
          <w:spacing w:val="1"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m</w:t>
      </w:r>
      <w:proofErr w:type="gramEnd"/>
      <w:r>
        <w:rPr>
          <w:b/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before="1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7.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2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TITIE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,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ATTRIB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U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TES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 RE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L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TIO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H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</w:p>
    <w:p w:rsidR="00EA2715" w:rsidRDefault="00EA2715">
      <w:pPr>
        <w:spacing w:before="10" w:line="280" w:lineRule="exact"/>
        <w:rPr>
          <w:sz w:val="28"/>
          <w:szCs w:val="28"/>
        </w:rPr>
      </w:pPr>
    </w:p>
    <w:p w:rsidR="00EA2715" w:rsidRDefault="00274E84">
      <w:pPr>
        <w:spacing w:line="240" w:lineRule="exact"/>
        <w:ind w:left="100" w:right="3983"/>
        <w:rPr>
          <w:sz w:val="22"/>
          <w:szCs w:val="22"/>
        </w:rPr>
      </w:pPr>
      <w:r>
        <w:pict>
          <v:shape id="_x0000_s1112" type="#_x0000_t75" style="position:absolute;left:0;text-align:left;margin-left:90pt;margin-top:25.1pt;width:10.1pt;height:40.45pt;z-index:-3964;mso-position-horizontal-relative:page">
            <v:imagedata r:id="rId19" o:title=""/>
            <w10:wrap anchorx="page"/>
          </v:shape>
        </w:pic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n ent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 xml:space="preserve">y 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s 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hing</w:t>
      </w:r>
      <w:r>
        <w:rPr>
          <w:b/>
          <w:spacing w:val="-2"/>
          <w:sz w:val="22"/>
          <w:szCs w:val="22"/>
        </w:rPr>
        <w:t xml:space="preserve"> o</w:t>
      </w:r>
      <w:r>
        <w:rPr>
          <w:b/>
          <w:sz w:val="22"/>
          <w:szCs w:val="22"/>
        </w:rPr>
        <w:t>f</w:t>
      </w:r>
      <w:r>
        <w:rPr>
          <w:b/>
          <w:spacing w:val="1"/>
          <w:sz w:val="22"/>
          <w:szCs w:val="22"/>
        </w:rPr>
        <w:t xml:space="preserve"> i</w:t>
      </w:r>
      <w:r>
        <w:rPr>
          <w:b/>
          <w:sz w:val="22"/>
          <w:szCs w:val="22"/>
        </w:rPr>
        <w:t>nt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rest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abo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pacing w:val="-3"/>
          <w:sz w:val="22"/>
          <w:szCs w:val="22"/>
        </w:rPr>
        <w:t>h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ch d</w:t>
      </w:r>
      <w:r>
        <w:rPr>
          <w:b/>
          <w:spacing w:val="-3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s </w:t>
      </w:r>
      <w:r>
        <w:rPr>
          <w:b/>
          <w:spacing w:val="-2"/>
          <w:sz w:val="22"/>
          <w:szCs w:val="22"/>
        </w:rPr>
        <w:t>k</w:t>
      </w:r>
      <w:r>
        <w:rPr>
          <w:b/>
          <w:sz w:val="22"/>
          <w:szCs w:val="22"/>
        </w:rPr>
        <w:t>ep</w:t>
      </w:r>
      <w:r>
        <w:rPr>
          <w:b/>
          <w:spacing w:val="4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e:</w:t>
      </w:r>
    </w:p>
    <w:p w:rsidR="00EA2715" w:rsidRDefault="00274E84">
      <w:pPr>
        <w:spacing w:before="13" w:line="255" w:lineRule="auto"/>
        <w:ind w:left="820" w:right="2272" w:firstLine="55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proofErr w:type="gramEnd"/>
      <w:r>
        <w:rPr>
          <w:sz w:val="22"/>
          <w:szCs w:val="22"/>
        </w:rPr>
        <w:t xml:space="preserve">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a C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MER</w:t>
      </w:r>
      <w:r>
        <w:rPr>
          <w:spacing w:val="-1"/>
          <w:sz w:val="22"/>
          <w:szCs w:val="22"/>
        </w:rPr>
        <w:t xml:space="preserve"> w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a B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K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</w:p>
    <w:p w:rsidR="00EA2715" w:rsidRDefault="00274E84">
      <w:pPr>
        <w:ind w:left="876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proofErr w:type="gramEnd"/>
      <w:r>
        <w:rPr>
          <w:sz w:val="22"/>
          <w:szCs w:val="22"/>
        </w:rPr>
        <w:t xml:space="preserve"> a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a P</w:t>
      </w:r>
      <w:r>
        <w:rPr>
          <w:spacing w:val="-1"/>
          <w:sz w:val="22"/>
          <w:szCs w:val="22"/>
        </w:rPr>
        <w:t>A</w:t>
      </w: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tit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274E84">
      <w:pPr>
        <w:spacing w:before="5" w:line="240" w:lineRule="exact"/>
        <w:ind w:left="100" w:right="1132"/>
        <w:rPr>
          <w:sz w:val="22"/>
          <w:szCs w:val="22"/>
        </w:rPr>
      </w:pP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 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so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ou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expe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er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a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B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ok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ept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y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up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 So:</w:t>
      </w:r>
    </w:p>
    <w:p w:rsidR="00EA2715" w:rsidRDefault="00274E84">
      <w:pPr>
        <w:spacing w:before="6" w:line="500" w:lineRule="atLeast"/>
        <w:ind w:left="100" w:right="4357"/>
        <w:rPr>
          <w:sz w:val="22"/>
          <w:szCs w:val="22"/>
        </w:rPr>
      </w:pPr>
      <w:r>
        <w:pict>
          <v:shape id="_x0000_s1111" type="#_x0000_t75" style="position:absolute;left:0;text-align:left;margin-left:90pt;margin-top:50.5pt;width:10.1pt;height:40.45pt;z-index:-3963;mso-position-horizontal-relative:page">
            <v:imagedata r:id="rId19" o:title=""/>
            <w10:wrap anchorx="page"/>
          </v:shape>
        </w:pic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n at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b</w:t>
      </w:r>
      <w:r>
        <w:rPr>
          <w:b/>
          <w:spacing w:val="-1"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 xml:space="preserve">e 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 xml:space="preserve">s an 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data h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d a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o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an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e:</w:t>
      </w:r>
    </w:p>
    <w:p w:rsidR="00EA2715" w:rsidRDefault="00274E84">
      <w:pPr>
        <w:spacing w:before="13" w:line="255" w:lineRule="auto"/>
        <w:ind w:left="820" w:right="712" w:firstLine="55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e, cus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add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boo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, 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li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 xml:space="preserve">,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N</w:t>
      </w:r>
    </w:p>
    <w:p w:rsidR="00EA2715" w:rsidRDefault="00274E84">
      <w:pPr>
        <w:ind w:left="82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would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na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e, ad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274E84">
      <w:pPr>
        <w:spacing w:before="1"/>
        <w:ind w:left="100" w:right="80"/>
        <w:rPr>
          <w:sz w:val="22"/>
          <w:szCs w:val="22"/>
        </w:rPr>
      </w:pP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each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 b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ok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needs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 So it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one</w:t>
      </w:r>
      <w:r>
        <w:rPr>
          <w:spacing w:val="1"/>
          <w:sz w:val="22"/>
          <w:szCs w:val="22"/>
        </w:rPr>
        <w:t xml:space="preserve"> (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e)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ttr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 o</w:t>
      </w:r>
      <w:r>
        <w:rPr>
          <w:spacing w:val="1"/>
          <w:sz w:val="22"/>
          <w:szCs w:val="22"/>
        </w:rPr>
        <w:t>ft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up s</w:t>
      </w:r>
      <w:r>
        <w:rPr>
          <w:spacing w:val="-2"/>
          <w:sz w:val="22"/>
          <w:szCs w:val="22"/>
        </w:rPr>
        <w:t>pe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EA2715">
      <w:pPr>
        <w:spacing w:before="8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key 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b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 u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 xml:space="preserve">y 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dent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spe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fi</w:t>
      </w:r>
      <w:r>
        <w:rPr>
          <w:b/>
          <w:sz w:val="22"/>
          <w:szCs w:val="22"/>
        </w:rPr>
        <w:t xml:space="preserve">c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ccu</w:t>
      </w:r>
      <w:r>
        <w:rPr>
          <w:b/>
          <w:spacing w:val="-2"/>
          <w:sz w:val="22"/>
          <w:szCs w:val="22"/>
        </w:rPr>
        <w:t>rr</w:t>
      </w:r>
      <w:r>
        <w:rPr>
          <w:b/>
          <w:sz w:val="22"/>
          <w:szCs w:val="22"/>
        </w:rPr>
        <w:t>ence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an e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4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274E84">
      <w:pPr>
        <w:spacing w:before="1"/>
        <w:ind w:left="100" w:right="115"/>
        <w:rPr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odes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que. 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us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(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)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Cus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er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ode,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BN</w:t>
      </w:r>
      <w:r>
        <w:rPr>
          <w:sz w:val="22"/>
          <w:szCs w:val="22"/>
        </w:rPr>
        <w:t xml:space="preserve">. When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4"/>
          <w:sz w:val="22"/>
          <w:szCs w:val="22"/>
        </w:rPr>
        <w:t>k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 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: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i/>
          <w:spacing w:val="-1"/>
          <w:sz w:val="22"/>
          <w:szCs w:val="22"/>
        </w:rPr>
        <w:t>E</w:t>
      </w:r>
      <w:r>
        <w:rPr>
          <w:b/>
          <w:i/>
          <w:sz w:val="22"/>
          <w:szCs w:val="22"/>
        </w:rPr>
        <w:t>nt</w:t>
      </w:r>
      <w:r>
        <w:rPr>
          <w:b/>
          <w:i/>
          <w:spacing w:val="2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y A</w:t>
      </w:r>
      <w:r>
        <w:rPr>
          <w:b/>
          <w:i/>
          <w:spacing w:val="-2"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bu</w:t>
      </w:r>
      <w:r>
        <w:rPr>
          <w:b/>
          <w:i/>
          <w:spacing w:val="-2"/>
          <w:sz w:val="22"/>
          <w:szCs w:val="22"/>
        </w:rPr>
        <w:t>t</w:t>
      </w:r>
      <w:r>
        <w:rPr>
          <w:b/>
          <w:i/>
          <w:sz w:val="22"/>
          <w:szCs w:val="22"/>
        </w:rPr>
        <w:t>es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CU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MER </w:t>
      </w:r>
      <w:proofErr w:type="spellStart"/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us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er</w:t>
      </w:r>
      <w:proofErr w:type="spellEnd"/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C</w:t>
      </w:r>
      <w:r>
        <w:rPr>
          <w:b/>
          <w:sz w:val="22"/>
          <w:szCs w:val="22"/>
        </w:rPr>
        <w:t>od</w:t>
      </w:r>
      <w:r>
        <w:rPr>
          <w:b/>
          <w:spacing w:val="1"/>
          <w:sz w:val="22"/>
          <w:szCs w:val="22"/>
        </w:rPr>
        <w:t>e</w:t>
      </w:r>
      <w:r>
        <w:rPr>
          <w:sz w:val="22"/>
          <w:szCs w:val="22"/>
        </w:rPr>
        <w:t>, cu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cu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BOO</w:t>
      </w:r>
      <w:r>
        <w:rPr>
          <w:sz w:val="22"/>
          <w:szCs w:val="22"/>
        </w:rPr>
        <w:t>K</w:t>
      </w:r>
      <w:r>
        <w:rPr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B</w:t>
      </w:r>
      <w:r>
        <w:rPr>
          <w:b/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pub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proofErr w:type="spellStart"/>
      <w:r>
        <w:rPr>
          <w:b/>
          <w:spacing w:val="2"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ent</w:t>
      </w:r>
      <w:proofErr w:type="spellEnd"/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b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r</w:t>
      </w:r>
      <w:r>
        <w:rPr>
          <w:sz w:val="22"/>
          <w:szCs w:val="22"/>
        </w:rPr>
        <w:t>, 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pa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, do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tivity 1</w:t>
      </w:r>
    </w:p>
    <w:p w:rsidR="00EA2715" w:rsidRDefault="00274E84">
      <w:pPr>
        <w:spacing w:before="1" w:line="240" w:lineRule="exact"/>
        <w:ind w:left="100" w:right="1566"/>
        <w:rPr>
          <w:sz w:val="22"/>
          <w:szCs w:val="22"/>
        </w:rPr>
        <w:sectPr w:rsidR="00EA2715">
          <w:pgSz w:w="12240" w:h="15840"/>
          <w:pgMar w:top="1480" w:right="1580" w:bottom="280" w:left="1340" w:header="720" w:footer="720" w:gutter="0"/>
          <w:cols w:space="720"/>
        </w:sectPr>
      </w:pPr>
      <w:r>
        <w:rPr>
          <w:i/>
          <w:sz w:val="22"/>
          <w:szCs w:val="22"/>
        </w:rPr>
        <w:t xml:space="preserve">The </w:t>
      </w:r>
      <w:r>
        <w:rPr>
          <w:i/>
          <w:spacing w:val="1"/>
          <w:sz w:val="22"/>
          <w:szCs w:val="22"/>
        </w:rPr>
        <w:t>f</w:t>
      </w:r>
      <w:r>
        <w:rPr>
          <w:i/>
          <w:spacing w:val="-2"/>
          <w:sz w:val="22"/>
          <w:szCs w:val="22"/>
        </w:rPr>
        <w:t>o</w:t>
      </w:r>
      <w:r>
        <w:rPr>
          <w:i/>
          <w:spacing w:val="1"/>
          <w:sz w:val="22"/>
          <w:szCs w:val="22"/>
        </w:rPr>
        <w:t>ll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w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 xml:space="preserve">ng </w:t>
      </w:r>
      <w:r>
        <w:rPr>
          <w:i/>
          <w:spacing w:val="-2"/>
          <w:sz w:val="22"/>
          <w:szCs w:val="22"/>
        </w:rPr>
        <w:t>d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s</w:t>
      </w:r>
      <w:r>
        <w:rPr>
          <w:i/>
          <w:spacing w:val="-2"/>
          <w:sz w:val="22"/>
          <w:szCs w:val="22"/>
        </w:rPr>
        <w:t>c</w:t>
      </w:r>
      <w:r>
        <w:rPr>
          <w:i/>
          <w:sz w:val="22"/>
          <w:szCs w:val="22"/>
        </w:rPr>
        <w:t>r</w:t>
      </w:r>
      <w:r>
        <w:rPr>
          <w:i/>
          <w:spacing w:val="1"/>
          <w:sz w:val="22"/>
          <w:szCs w:val="22"/>
        </w:rPr>
        <w:t>i</w:t>
      </w:r>
      <w:r>
        <w:rPr>
          <w:i/>
          <w:spacing w:val="-2"/>
          <w:sz w:val="22"/>
          <w:szCs w:val="22"/>
        </w:rPr>
        <w:t>b</w:t>
      </w:r>
      <w:r>
        <w:rPr>
          <w:i/>
          <w:sz w:val="22"/>
          <w:szCs w:val="22"/>
        </w:rPr>
        <w:t>es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so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e of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he </w:t>
      </w:r>
      <w:r>
        <w:rPr>
          <w:i/>
          <w:spacing w:val="-2"/>
          <w:sz w:val="22"/>
          <w:szCs w:val="22"/>
        </w:rPr>
        <w:t>p</w:t>
      </w:r>
      <w:r>
        <w:rPr>
          <w:i/>
          <w:sz w:val="22"/>
          <w:szCs w:val="22"/>
        </w:rPr>
        <w:t>ro</w:t>
      </w:r>
      <w:r>
        <w:rPr>
          <w:i/>
          <w:spacing w:val="1"/>
          <w:sz w:val="22"/>
          <w:szCs w:val="22"/>
        </w:rPr>
        <w:t>c</w:t>
      </w:r>
      <w:r>
        <w:rPr>
          <w:i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d</w:t>
      </w:r>
      <w:r>
        <w:rPr>
          <w:i/>
          <w:sz w:val="22"/>
          <w:szCs w:val="22"/>
        </w:rPr>
        <w:t>ur</w:t>
      </w:r>
      <w:r>
        <w:rPr>
          <w:i/>
          <w:spacing w:val="-2"/>
          <w:sz w:val="22"/>
          <w:szCs w:val="22"/>
        </w:rPr>
        <w:t>e</w:t>
      </w:r>
      <w:r>
        <w:rPr>
          <w:i/>
          <w:sz w:val="22"/>
          <w:szCs w:val="22"/>
        </w:rPr>
        <w:t xml:space="preserve">s </w:t>
      </w:r>
      <w:r>
        <w:rPr>
          <w:i/>
          <w:spacing w:val="1"/>
          <w:sz w:val="22"/>
          <w:szCs w:val="22"/>
        </w:rPr>
        <w:t>i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vo</w:t>
      </w:r>
      <w:r>
        <w:rPr>
          <w:i/>
          <w:spacing w:val="-1"/>
          <w:sz w:val="22"/>
          <w:szCs w:val="22"/>
        </w:rPr>
        <w:t>l</w:t>
      </w:r>
      <w:r>
        <w:rPr>
          <w:i/>
          <w:spacing w:val="-2"/>
          <w:sz w:val="22"/>
          <w:szCs w:val="22"/>
        </w:rPr>
        <w:t>v</w:t>
      </w:r>
      <w:r>
        <w:rPr>
          <w:i/>
          <w:sz w:val="22"/>
          <w:szCs w:val="22"/>
        </w:rPr>
        <w:t xml:space="preserve">ed 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n a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d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r</w:t>
      </w:r>
      <w:r>
        <w:rPr>
          <w:i/>
          <w:spacing w:val="1"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c</w:t>
      </w:r>
      <w:r>
        <w:rPr>
          <w:i/>
          <w:sz w:val="22"/>
          <w:szCs w:val="22"/>
        </w:rPr>
        <w:t>t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l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ne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car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n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u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ance company.</w:t>
      </w:r>
    </w:p>
    <w:p w:rsidR="00EA2715" w:rsidRDefault="00274E84">
      <w:pPr>
        <w:spacing w:before="79"/>
        <w:ind w:left="100" w:right="713"/>
        <w:rPr>
          <w:sz w:val="22"/>
          <w:szCs w:val="22"/>
        </w:rPr>
      </w:pPr>
      <w:r>
        <w:rPr>
          <w:b/>
          <w:i/>
          <w:sz w:val="22"/>
          <w:szCs w:val="22"/>
        </w:rPr>
        <w:lastRenderedPageBreak/>
        <w:t>A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po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ti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u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 xml:space="preserve">r 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2"/>
          <w:sz w:val="22"/>
          <w:szCs w:val="22"/>
        </w:rPr>
        <w:t>ep</w:t>
      </w:r>
      <w:r>
        <w:rPr>
          <w:b/>
          <w:i/>
          <w:sz w:val="22"/>
          <w:szCs w:val="22"/>
        </w:rPr>
        <w:t>ho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z w:val="22"/>
          <w:szCs w:val="22"/>
        </w:rPr>
        <w:t>es</w:t>
      </w:r>
      <w:r>
        <w:rPr>
          <w:b/>
          <w:i/>
          <w:spacing w:val="1"/>
          <w:sz w:val="22"/>
          <w:szCs w:val="22"/>
        </w:rPr>
        <w:t xml:space="preserve"> 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 c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pa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 xml:space="preserve">y and 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ves 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>s of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veh</w:t>
      </w:r>
      <w:r>
        <w:rPr>
          <w:b/>
          <w:i/>
          <w:spacing w:val="-2"/>
          <w:sz w:val="22"/>
          <w:szCs w:val="22"/>
        </w:rPr>
        <w:t>i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be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>sur</w:t>
      </w:r>
      <w:r>
        <w:rPr>
          <w:b/>
          <w:i/>
          <w:spacing w:val="1"/>
          <w:sz w:val="22"/>
          <w:szCs w:val="22"/>
        </w:rPr>
        <w:t>e</w:t>
      </w:r>
      <w:r>
        <w:rPr>
          <w:b/>
          <w:i/>
          <w:sz w:val="22"/>
          <w:szCs w:val="22"/>
        </w:rPr>
        <w:t>d. T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-1"/>
          <w:sz w:val="22"/>
          <w:szCs w:val="22"/>
        </w:rPr>
        <w:t>r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u</w:t>
      </w:r>
      <w:r>
        <w:rPr>
          <w:b/>
          <w:i/>
          <w:spacing w:val="-2"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 a q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on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hat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 xml:space="preserve">s on </w:t>
      </w:r>
      <w:r>
        <w:rPr>
          <w:b/>
          <w:i/>
          <w:spacing w:val="-1"/>
          <w:sz w:val="22"/>
          <w:szCs w:val="22"/>
        </w:rPr>
        <w:t>fi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-1"/>
          <w:sz w:val="22"/>
          <w:szCs w:val="22"/>
        </w:rPr>
        <w:t>f</w:t>
      </w:r>
      <w:r>
        <w:rPr>
          <w:b/>
          <w:i/>
          <w:sz w:val="22"/>
          <w:szCs w:val="22"/>
        </w:rPr>
        <w:t>or o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3"/>
          <w:sz w:val="22"/>
          <w:szCs w:val="22"/>
        </w:rPr>
        <w:t>m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h. </w:t>
      </w:r>
      <w:r>
        <w:rPr>
          <w:b/>
          <w:i/>
          <w:spacing w:val="-2"/>
          <w:sz w:val="22"/>
          <w:szCs w:val="22"/>
        </w:rPr>
        <w:t>I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 xml:space="preserve"> 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 cu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er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cce</w:t>
      </w:r>
      <w:r>
        <w:rPr>
          <w:b/>
          <w:i/>
          <w:spacing w:val="-2"/>
          <w:sz w:val="22"/>
          <w:szCs w:val="22"/>
        </w:rPr>
        <w:t>p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 quot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ti</w:t>
      </w:r>
      <w:r>
        <w:rPr>
          <w:b/>
          <w:i/>
          <w:sz w:val="22"/>
          <w:szCs w:val="22"/>
        </w:rPr>
        <w:t xml:space="preserve">on </w:t>
      </w:r>
      <w:r>
        <w:rPr>
          <w:b/>
          <w:i/>
          <w:spacing w:val="-4"/>
          <w:sz w:val="22"/>
          <w:szCs w:val="22"/>
        </w:rPr>
        <w:t>w</w:t>
      </w:r>
      <w:r>
        <w:rPr>
          <w:b/>
          <w:i/>
          <w:spacing w:val="1"/>
          <w:sz w:val="22"/>
          <w:szCs w:val="22"/>
        </w:rPr>
        <w:t>it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 o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h it</w:t>
      </w:r>
      <w:r>
        <w:rPr>
          <w:b/>
          <w:i/>
          <w:spacing w:val="2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b</w:t>
      </w:r>
      <w:r>
        <w:rPr>
          <w:b/>
          <w:i/>
          <w:sz w:val="22"/>
          <w:szCs w:val="22"/>
        </w:rPr>
        <w:t>ec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s a p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cy. </w:t>
      </w:r>
      <w:r>
        <w:rPr>
          <w:b/>
          <w:i/>
          <w:spacing w:val="-2"/>
          <w:sz w:val="22"/>
          <w:szCs w:val="22"/>
        </w:rPr>
        <w:t>I</w:t>
      </w:r>
      <w:r>
        <w:rPr>
          <w:b/>
          <w:i/>
          <w:sz w:val="22"/>
          <w:szCs w:val="22"/>
        </w:rPr>
        <w:t>f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an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acc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dent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occ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rs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 c</w:t>
      </w:r>
      <w:r>
        <w:rPr>
          <w:b/>
          <w:i/>
          <w:spacing w:val="-2"/>
          <w:sz w:val="22"/>
          <w:szCs w:val="22"/>
        </w:rPr>
        <w:t>u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er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con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ac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 c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pa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>y w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o 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end o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m</w:t>
      </w:r>
      <w:r>
        <w:rPr>
          <w:b/>
          <w:i/>
          <w:spacing w:val="1"/>
          <w:sz w:val="22"/>
          <w:szCs w:val="22"/>
        </w:rPr>
        <w:t xml:space="preserve"> f</w:t>
      </w:r>
      <w:r>
        <w:rPr>
          <w:b/>
          <w:i/>
          <w:spacing w:val="-2"/>
          <w:sz w:val="22"/>
          <w:szCs w:val="22"/>
        </w:rPr>
        <w:t>or</w:t>
      </w:r>
      <w:r>
        <w:rPr>
          <w:b/>
          <w:i/>
          <w:spacing w:val="3"/>
          <w:sz w:val="22"/>
          <w:szCs w:val="22"/>
        </w:rPr>
        <w:t>m</w:t>
      </w:r>
      <w:r>
        <w:rPr>
          <w:b/>
          <w:i/>
          <w:sz w:val="22"/>
          <w:szCs w:val="22"/>
        </w:rPr>
        <w:t>. 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 c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-1"/>
          <w:sz w:val="22"/>
          <w:szCs w:val="22"/>
        </w:rPr>
        <w:t>m</w:t>
      </w:r>
      <w:r>
        <w:rPr>
          <w:b/>
          <w:i/>
          <w:sz w:val="22"/>
          <w:szCs w:val="22"/>
        </w:rPr>
        <w:t>er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pacing w:val="-2"/>
          <w:sz w:val="22"/>
          <w:szCs w:val="22"/>
        </w:rPr>
        <w:t>p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es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he 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m</w:t>
      </w:r>
      <w:r>
        <w:rPr>
          <w:b/>
          <w:i/>
          <w:spacing w:val="1"/>
          <w:sz w:val="22"/>
          <w:szCs w:val="22"/>
        </w:rPr>
        <w:t xml:space="preserve"> f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, s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nds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t back 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 xml:space="preserve">o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>e c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 xml:space="preserve">pany </w:t>
      </w:r>
      <w:r>
        <w:rPr>
          <w:b/>
          <w:i/>
          <w:spacing w:val="-1"/>
          <w:sz w:val="22"/>
          <w:szCs w:val="22"/>
        </w:rPr>
        <w:t>w</w:t>
      </w:r>
      <w:r>
        <w:rPr>
          <w:b/>
          <w:i/>
          <w:spacing w:val="-3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o 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hen f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 xml:space="preserve">s 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 c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>h</w:t>
      </w:r>
      <w:r>
        <w:rPr>
          <w:b/>
          <w:i/>
          <w:sz w:val="22"/>
          <w:szCs w:val="22"/>
        </w:rPr>
        <w:t xml:space="preserve">e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ll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3"/>
          <w:sz w:val="22"/>
          <w:szCs w:val="22"/>
        </w:rPr>
        <w:t>w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 xml:space="preserve">ng 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z w:val="22"/>
          <w:szCs w:val="22"/>
        </w:rPr>
        <w:t>ou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or </w:t>
      </w:r>
      <w:r>
        <w:rPr>
          <w:b/>
          <w:i/>
          <w:spacing w:val="-2"/>
          <w:sz w:val="22"/>
          <w:szCs w:val="22"/>
        </w:rPr>
        <w:t>co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pou</w:t>
      </w:r>
      <w:r>
        <w:rPr>
          <w:b/>
          <w:i/>
          <w:spacing w:val="-1"/>
          <w:sz w:val="22"/>
          <w:szCs w:val="22"/>
        </w:rPr>
        <w:t>n</w:t>
      </w:r>
      <w:r>
        <w:rPr>
          <w:b/>
          <w:i/>
          <w:sz w:val="22"/>
          <w:szCs w:val="22"/>
        </w:rPr>
        <w:t>d no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ns a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e p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n t</w:t>
      </w:r>
      <w:r>
        <w:rPr>
          <w:b/>
          <w:i/>
          <w:spacing w:val="-2"/>
          <w:sz w:val="22"/>
          <w:szCs w:val="22"/>
        </w:rPr>
        <w:t>h</w:t>
      </w:r>
      <w:r>
        <w:rPr>
          <w:b/>
          <w:i/>
          <w:sz w:val="22"/>
          <w:szCs w:val="22"/>
        </w:rPr>
        <w:t>e abo</w:t>
      </w:r>
      <w:r>
        <w:rPr>
          <w:b/>
          <w:i/>
          <w:spacing w:val="-2"/>
          <w:sz w:val="22"/>
          <w:szCs w:val="22"/>
        </w:rPr>
        <w:t>v</w:t>
      </w:r>
      <w:r>
        <w:rPr>
          <w:b/>
          <w:i/>
          <w:sz w:val="22"/>
          <w:szCs w:val="22"/>
        </w:rPr>
        <w:t>e d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1"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p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z w:val="22"/>
          <w:szCs w:val="22"/>
        </w:rPr>
        <w:t>:</w:t>
      </w:r>
    </w:p>
    <w:p w:rsidR="00EA2715" w:rsidRDefault="00274E84">
      <w:pPr>
        <w:spacing w:before="5" w:line="240" w:lineRule="exact"/>
        <w:ind w:left="100" w:right="423"/>
        <w:rPr>
          <w:sz w:val="22"/>
          <w:szCs w:val="22"/>
        </w:rPr>
      </w:pPr>
      <w:r>
        <w:rPr>
          <w:b/>
          <w:i/>
          <w:spacing w:val="-1"/>
          <w:sz w:val="22"/>
          <w:szCs w:val="22"/>
        </w:rPr>
        <w:t>C</w:t>
      </w:r>
      <w:r>
        <w:rPr>
          <w:b/>
          <w:i/>
          <w:sz w:val="22"/>
          <w:szCs w:val="22"/>
        </w:rPr>
        <w:t>us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r</w:t>
      </w:r>
      <w:r>
        <w:rPr>
          <w:b/>
          <w:i/>
          <w:sz w:val="22"/>
          <w:szCs w:val="22"/>
        </w:rPr>
        <w:t>,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pany,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de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1"/>
          <w:sz w:val="22"/>
          <w:szCs w:val="22"/>
        </w:rPr>
        <w:t>il</w:t>
      </w:r>
      <w:r>
        <w:rPr>
          <w:b/>
          <w:i/>
          <w:sz w:val="22"/>
          <w:szCs w:val="22"/>
        </w:rPr>
        <w:t xml:space="preserve">s, </w:t>
      </w:r>
      <w:r>
        <w:rPr>
          <w:b/>
          <w:i/>
          <w:spacing w:val="1"/>
          <w:sz w:val="22"/>
          <w:szCs w:val="22"/>
        </w:rPr>
        <w:t>v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h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>e, qu</w:t>
      </w:r>
      <w:r>
        <w:rPr>
          <w:b/>
          <w:i/>
          <w:spacing w:val="-2"/>
          <w:sz w:val="22"/>
          <w:szCs w:val="22"/>
        </w:rPr>
        <w:t>o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1"/>
          <w:sz w:val="22"/>
          <w:szCs w:val="22"/>
        </w:rPr>
        <w:t>ti</w:t>
      </w:r>
      <w:r>
        <w:rPr>
          <w:b/>
          <w:i/>
          <w:sz w:val="22"/>
          <w:szCs w:val="22"/>
        </w:rPr>
        <w:t>on,</w:t>
      </w:r>
      <w:r>
        <w:rPr>
          <w:b/>
          <w:i/>
          <w:spacing w:val="-3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e,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onth,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po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y,</w:t>
      </w:r>
      <w:r>
        <w:rPr>
          <w:b/>
          <w:i/>
          <w:spacing w:val="4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c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d</w:t>
      </w:r>
      <w:r>
        <w:rPr>
          <w:b/>
          <w:i/>
          <w:sz w:val="22"/>
          <w:szCs w:val="22"/>
        </w:rPr>
        <w:t>en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,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-1"/>
          <w:sz w:val="22"/>
          <w:szCs w:val="22"/>
        </w:rPr>
        <w:t>l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z w:val="22"/>
          <w:szCs w:val="22"/>
        </w:rPr>
        <w:t>m</w:t>
      </w:r>
      <w:r>
        <w:rPr>
          <w:b/>
          <w:i/>
          <w:spacing w:val="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f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,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pacing w:val="-1"/>
          <w:sz w:val="22"/>
          <w:szCs w:val="22"/>
        </w:rPr>
        <w:t>i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. Wh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ch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of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he a</w:t>
      </w:r>
      <w:r>
        <w:rPr>
          <w:b/>
          <w:i/>
          <w:spacing w:val="-2"/>
          <w:sz w:val="22"/>
          <w:szCs w:val="22"/>
        </w:rPr>
        <w:t>b</w:t>
      </w:r>
      <w:r>
        <w:rPr>
          <w:b/>
          <w:i/>
          <w:sz w:val="22"/>
          <w:szCs w:val="22"/>
        </w:rPr>
        <w:t>ove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re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li</w:t>
      </w:r>
      <w:r>
        <w:rPr>
          <w:b/>
          <w:i/>
          <w:spacing w:val="-2"/>
          <w:sz w:val="22"/>
          <w:szCs w:val="22"/>
        </w:rPr>
        <w:t>k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>y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o be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en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pacing w:val="-2"/>
          <w:sz w:val="22"/>
          <w:szCs w:val="22"/>
        </w:rPr>
        <w:t>e</w:t>
      </w:r>
      <w:r>
        <w:rPr>
          <w:b/>
          <w:i/>
          <w:sz w:val="22"/>
          <w:szCs w:val="22"/>
        </w:rPr>
        <w:t>s?</w:t>
      </w:r>
    </w:p>
    <w:p w:rsidR="00EA2715" w:rsidRDefault="00EA2715">
      <w:pPr>
        <w:spacing w:line="200" w:lineRule="exact"/>
      </w:pP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7.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TITY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RELAT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H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</w:p>
    <w:p w:rsidR="00EA2715" w:rsidRDefault="00EA2715">
      <w:pPr>
        <w:spacing w:before="5" w:line="120" w:lineRule="exact"/>
        <w:rPr>
          <w:sz w:val="13"/>
          <w:szCs w:val="13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line="240" w:lineRule="exact"/>
        <w:ind w:left="100" w:right="983"/>
        <w:rPr>
          <w:sz w:val="22"/>
          <w:szCs w:val="22"/>
        </w:rPr>
      </w:pP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2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shows 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ps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4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os.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3"/>
          <w:sz w:val="22"/>
          <w:szCs w:val="22"/>
        </w:rPr>
        <w:t>n</w:t>
      </w:r>
      <w:r>
        <w:rPr>
          <w:spacing w:val="-4"/>
          <w:sz w:val="22"/>
          <w:szCs w:val="22"/>
        </w:rPr>
        <w:t>-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p ch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en,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s.</w:t>
      </w:r>
    </w:p>
    <w:p w:rsidR="00EA2715" w:rsidRDefault="00274E84">
      <w:pPr>
        <w:spacing w:before="5" w:line="240" w:lineRule="exact"/>
        <w:ind w:left="100" w:right="24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co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how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c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oo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s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DR</w:t>
      </w:r>
      <w:r>
        <w:rPr>
          <w:spacing w:val="-4"/>
          <w:sz w:val="22"/>
          <w:szCs w:val="22"/>
        </w:rPr>
        <w:t>I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CAR</w:t>
      </w:r>
      <w:r>
        <w:rPr>
          <w:sz w:val="22"/>
          <w:szCs w:val="22"/>
        </w:rPr>
        <w:t>.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 1</w:t>
      </w:r>
    </w:p>
    <w:p w:rsidR="00EA2715" w:rsidRDefault="00274E84">
      <w:pPr>
        <w:spacing w:line="240" w:lineRule="exact"/>
        <w:ind w:left="100" w:right="996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o,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y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d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on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 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7.1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shows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it</w:t>
      </w:r>
      <w:r>
        <w:rPr>
          <w:spacing w:val="-1"/>
          <w:sz w:val="22"/>
          <w:szCs w:val="22"/>
        </w:rPr>
        <w:t>y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p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s.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1" w:line="200" w:lineRule="exact"/>
      </w:pPr>
    </w:p>
    <w:p w:rsidR="00EA2715" w:rsidRDefault="00274E84">
      <w:pPr>
        <w:ind w:left="100"/>
        <w:rPr>
          <w:sz w:val="22"/>
          <w:szCs w:val="22"/>
        </w:rPr>
      </w:pPr>
      <w:r>
        <w:pict>
          <v:shape id="_x0000_s1110" type="#_x0000_t75" style="position:absolute;left:0;text-align:left;margin-left:73.5pt;margin-top:-77.75pt;width:318pt;height:78pt;z-index:-3962;mso-position-horizontal-relative:page">
            <v:imagedata r:id="rId43" o:title=""/>
            <w10:wrap anchorx="page"/>
          </v:shape>
        </w:pic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can be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ad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:</w:t>
      </w:r>
    </w:p>
    <w:p w:rsidR="00EA2715" w:rsidRDefault="00274E84">
      <w:pPr>
        <w:spacing w:before="4"/>
        <w:ind w:left="10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E</w:t>
      </w:r>
      <w:r>
        <w:rPr>
          <w:b/>
          <w:sz w:val="22"/>
          <w:szCs w:val="22"/>
        </w:rPr>
        <w:t>ach dr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v</w:t>
      </w:r>
      <w:r>
        <w:rPr>
          <w:b/>
          <w:sz w:val="22"/>
          <w:szCs w:val="22"/>
        </w:rPr>
        <w:t>er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nsu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 xml:space="preserve">ed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dr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ve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only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one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 xml:space="preserve">r and </w:t>
      </w:r>
      <w:r>
        <w:rPr>
          <w:b/>
          <w:spacing w:val="-2"/>
          <w:sz w:val="22"/>
          <w:szCs w:val="22"/>
        </w:rPr>
        <w:t>ea</w:t>
      </w:r>
      <w:r>
        <w:rPr>
          <w:b/>
          <w:sz w:val="22"/>
          <w:szCs w:val="22"/>
        </w:rPr>
        <w:t>ch car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nsu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ed by o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y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one dr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ver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 xml:space="preserve">one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t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1"/>
          <w:sz w:val="22"/>
          <w:szCs w:val="22"/>
        </w:rPr>
        <w:t>"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e"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"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7" w:line="200" w:lineRule="exact"/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 2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3"/>
          <w:sz w:val="22"/>
          <w:szCs w:val="22"/>
        </w:rPr>
        <w:t>S</w:t>
      </w:r>
      <w:r>
        <w:rPr>
          <w:sz w:val="22"/>
          <w:szCs w:val="22"/>
        </w:rPr>
        <w:t>cen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 1.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Each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y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han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7.2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:</w:t>
      </w:r>
    </w:p>
    <w:p w:rsidR="00EA2715" w:rsidRDefault="00EA2715">
      <w:pPr>
        <w:spacing w:before="19" w:line="240" w:lineRule="exact"/>
        <w:rPr>
          <w:sz w:val="24"/>
          <w:szCs w:val="24"/>
        </w:rPr>
      </w:pPr>
    </w:p>
    <w:p w:rsidR="00EA2715" w:rsidRDefault="002F15C6">
      <w:pPr>
        <w:ind w:left="130"/>
        <w:sectPr w:rsidR="00EA2715">
          <w:pgSz w:w="12240" w:h="15840"/>
          <w:pgMar w:top="1360" w:right="1720" w:bottom="280" w:left="1340" w:header="720" w:footer="720" w:gutter="0"/>
          <w:cols w:space="720"/>
        </w:sectPr>
      </w:pPr>
      <w:r>
        <w:pict>
          <v:shape id="_x0000_i1078" type="#_x0000_t75" style="width:207.75pt;height:146.25pt">
            <v:imagedata r:id="rId44" o:title=""/>
          </v:shape>
        </w:pict>
      </w:r>
    </w:p>
    <w:p w:rsidR="00EA2715" w:rsidRDefault="00EA2715">
      <w:pPr>
        <w:spacing w:line="200" w:lineRule="exact"/>
      </w:pPr>
    </w:p>
    <w:p w:rsidR="00EA2715" w:rsidRDefault="00EA2715">
      <w:pPr>
        <w:spacing w:before="8" w:line="220" w:lineRule="exact"/>
        <w:rPr>
          <w:sz w:val="22"/>
          <w:szCs w:val="22"/>
        </w:rPr>
      </w:pPr>
    </w:p>
    <w:p w:rsidR="00EA2715" w:rsidRDefault="00274E84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-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onsh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ead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s:</w:t>
      </w:r>
    </w:p>
    <w:p w:rsidR="00EA2715" w:rsidRDefault="00274E84">
      <w:pPr>
        <w:spacing w:before="4"/>
        <w:ind w:left="10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E</w:t>
      </w:r>
      <w:r>
        <w:rPr>
          <w:b/>
          <w:sz w:val="22"/>
          <w:szCs w:val="22"/>
        </w:rPr>
        <w:t>ach dr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v</w:t>
      </w:r>
      <w:r>
        <w:rPr>
          <w:b/>
          <w:sz w:val="22"/>
          <w:szCs w:val="22"/>
        </w:rPr>
        <w:t>er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nsu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 xml:space="preserve">ed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dr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ve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one or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re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ars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d each c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 xml:space="preserve">r 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 xml:space="preserve">s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sur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 xml:space="preserve">d </w:t>
      </w:r>
      <w:r>
        <w:rPr>
          <w:b/>
          <w:spacing w:val="-3"/>
          <w:sz w:val="22"/>
          <w:szCs w:val="22"/>
        </w:rPr>
        <w:t>b</w:t>
      </w:r>
      <w:r>
        <w:rPr>
          <w:b/>
          <w:sz w:val="22"/>
          <w:szCs w:val="22"/>
        </w:rPr>
        <w:t>y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 xml:space="preserve">nly one </w:t>
      </w:r>
      <w:r>
        <w:rPr>
          <w:b/>
          <w:spacing w:val="-2"/>
          <w:sz w:val="22"/>
          <w:szCs w:val="22"/>
        </w:rPr>
        <w:t>d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v</w:t>
      </w:r>
      <w:r>
        <w:rPr>
          <w:b/>
          <w:sz w:val="22"/>
          <w:szCs w:val="22"/>
        </w:rPr>
        <w:t>er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b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end)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t"</w:t>
      </w:r>
      <w:r>
        <w:rPr>
          <w:sz w:val="22"/>
          <w:szCs w:val="22"/>
        </w:rPr>
        <w:t>.</w:t>
      </w:r>
    </w:p>
    <w:p w:rsidR="00EA2715" w:rsidRDefault="00274E84">
      <w:pPr>
        <w:spacing w:before="3" w:line="240" w:lineRule="exact"/>
        <w:ind w:left="100" w:right="76"/>
        <w:rPr>
          <w:sz w:val="22"/>
          <w:szCs w:val="22"/>
        </w:rPr>
      </w:pP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been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awn 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 h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n 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7.</w:t>
      </w:r>
      <w:r>
        <w:rPr>
          <w:spacing w:val="-2"/>
          <w:sz w:val="22"/>
          <w:szCs w:val="22"/>
        </w:rPr>
        <w:t>1</w:t>
      </w:r>
      <w:r>
        <w:rPr>
          <w:sz w:val="22"/>
          <w:szCs w:val="22"/>
        </w:rPr>
        <w:t>.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one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-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ed a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st</w:t>
      </w:r>
      <w:r>
        <w:rPr>
          <w:spacing w:val="-2"/>
          <w:sz w:val="22"/>
          <w:szCs w:val="22"/>
        </w:rPr>
        <w:t>e</w:t>
      </w:r>
      <w:r>
        <w:rPr>
          <w:spacing w:val="4"/>
          <w:sz w:val="22"/>
          <w:szCs w:val="22"/>
        </w:rPr>
        <w:t>r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(i</w:t>
      </w:r>
      <w:r>
        <w:rPr>
          <w:sz w:val="22"/>
          <w:szCs w:val="22"/>
        </w:rPr>
        <w:t>n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e, 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r)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 3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ch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een 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s. So e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y</w:t>
      </w:r>
    </w:p>
    <w:p w:rsidR="00EA2715" w:rsidRDefault="00274E84">
      <w:pPr>
        <w:spacing w:line="240" w:lineRule="exact"/>
        <w:ind w:left="100" w:right="189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ar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ed,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This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eans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 one 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han 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son.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7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3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-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, but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ound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7.2.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F15C6">
      <w:pPr>
        <w:ind w:left="130"/>
      </w:pPr>
      <w:r>
        <w:pict>
          <v:shape id="_x0000_i1079" type="#_x0000_t75" style="width:335.25pt;height:159pt">
            <v:imagedata r:id="rId45" o:title=""/>
          </v:shape>
        </w:pict>
      </w:r>
    </w:p>
    <w:p w:rsidR="00EA2715" w:rsidRDefault="00EA2715">
      <w:pPr>
        <w:spacing w:before="8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ead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s:</w:t>
      </w:r>
    </w:p>
    <w:p w:rsidR="00EA2715" w:rsidRDefault="00274E84">
      <w:pPr>
        <w:spacing w:before="4"/>
        <w:ind w:left="10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E</w:t>
      </w:r>
      <w:r>
        <w:rPr>
          <w:b/>
          <w:sz w:val="22"/>
          <w:szCs w:val="22"/>
        </w:rPr>
        <w:t>ach dr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v</w:t>
      </w:r>
      <w:r>
        <w:rPr>
          <w:b/>
          <w:sz w:val="22"/>
          <w:szCs w:val="22"/>
        </w:rPr>
        <w:t>er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nsu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 xml:space="preserve">ed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dr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ve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only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one c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 xml:space="preserve">r and </w:t>
      </w:r>
      <w:r>
        <w:rPr>
          <w:b/>
          <w:spacing w:val="-2"/>
          <w:sz w:val="22"/>
          <w:szCs w:val="22"/>
        </w:rPr>
        <w:t>ea</w:t>
      </w:r>
      <w:r>
        <w:rPr>
          <w:b/>
          <w:sz w:val="22"/>
          <w:szCs w:val="22"/>
        </w:rPr>
        <w:t>ch car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nsu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ed by o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e</w:t>
      </w:r>
      <w:r>
        <w:rPr>
          <w:b/>
          <w:spacing w:val="3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 xml:space="preserve">r 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re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v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rs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2" w:line="200" w:lineRule="exact"/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 4</w:t>
      </w:r>
    </w:p>
    <w:p w:rsidR="00EA2715" w:rsidRDefault="00274E84">
      <w:pPr>
        <w:spacing w:line="240" w:lineRule="exact"/>
        <w:ind w:left="100" w:right="321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!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Each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y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each</w:t>
      </w:r>
      <w:r>
        <w:rPr>
          <w:spacing w:val="-2"/>
          <w:sz w:val="22"/>
          <w:szCs w:val="22"/>
        </w:rPr>
        <w:t xml:space="preserve"> c</w:t>
      </w:r>
      <w:r>
        <w:rPr>
          <w:sz w:val="22"/>
          <w:szCs w:val="22"/>
        </w:rPr>
        <w:t>ar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be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 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ca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y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y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-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ny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7.4.</w:t>
      </w:r>
    </w:p>
    <w:p w:rsidR="00EA2715" w:rsidRDefault="00EA2715">
      <w:pPr>
        <w:spacing w:before="9" w:line="100" w:lineRule="exact"/>
        <w:rPr>
          <w:sz w:val="10"/>
          <w:szCs w:val="10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F15C6">
      <w:pPr>
        <w:ind w:left="130"/>
      </w:pPr>
      <w:r>
        <w:pict>
          <v:shape id="_x0000_i1080" type="#_x0000_t75" style="width:321pt;height:81pt">
            <v:imagedata r:id="rId46" o:title=""/>
          </v:shape>
        </w:pic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ead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s:</w:t>
      </w:r>
    </w:p>
    <w:p w:rsidR="00EA2715" w:rsidRDefault="00274E84">
      <w:pPr>
        <w:spacing w:before="6"/>
        <w:ind w:left="100"/>
        <w:rPr>
          <w:sz w:val="22"/>
          <w:szCs w:val="22"/>
        </w:rPr>
        <w:sectPr w:rsidR="00EA2715">
          <w:pgSz w:w="12240" w:h="15840"/>
          <w:pgMar w:top="1480" w:right="1420" w:bottom="280" w:left="1340" w:header="720" w:footer="720" w:gutter="0"/>
          <w:cols w:space="720"/>
        </w:sectPr>
      </w:pPr>
      <w:r>
        <w:rPr>
          <w:b/>
          <w:spacing w:val="-1"/>
          <w:sz w:val="22"/>
          <w:szCs w:val="22"/>
        </w:rPr>
        <w:t>E</w:t>
      </w:r>
      <w:r>
        <w:rPr>
          <w:b/>
          <w:sz w:val="22"/>
          <w:szCs w:val="22"/>
        </w:rPr>
        <w:t>ach dr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v</w:t>
      </w:r>
      <w:r>
        <w:rPr>
          <w:b/>
          <w:sz w:val="22"/>
          <w:szCs w:val="22"/>
        </w:rPr>
        <w:t>er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nsu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 xml:space="preserve">ed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dr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ve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one or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re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ars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d each c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 xml:space="preserve">r 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 xml:space="preserve">s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sur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 xml:space="preserve">d </w:t>
      </w:r>
      <w:r>
        <w:rPr>
          <w:b/>
          <w:spacing w:val="-3"/>
          <w:sz w:val="22"/>
          <w:szCs w:val="22"/>
        </w:rPr>
        <w:t>b</w:t>
      </w:r>
      <w:r>
        <w:rPr>
          <w:b/>
          <w:sz w:val="22"/>
          <w:szCs w:val="22"/>
        </w:rPr>
        <w:t>y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ne or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ore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d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v</w:t>
      </w:r>
      <w:r>
        <w:rPr>
          <w:b/>
          <w:sz w:val="22"/>
          <w:szCs w:val="22"/>
        </w:rPr>
        <w:t>ers</w:t>
      </w:r>
    </w:p>
    <w:p w:rsidR="00EA2715" w:rsidRDefault="00EA2715">
      <w:pPr>
        <w:spacing w:before="8" w:line="180" w:lineRule="exact"/>
        <w:rPr>
          <w:sz w:val="19"/>
          <w:szCs w:val="19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before="30"/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7.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4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TIO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AL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 M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DA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Y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LAT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H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</w:p>
    <w:p w:rsidR="00EA2715" w:rsidRDefault="00EA2715">
      <w:pPr>
        <w:spacing w:before="5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2"/>
          <w:szCs w:val="22"/>
        </w:rPr>
      </w:pPr>
      <w:r>
        <w:rPr>
          <w:sz w:val="22"/>
          <w:szCs w:val="22"/>
        </w:rPr>
        <w:t>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7.5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shows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p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 Cu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before="19" w:line="240" w:lineRule="exact"/>
        <w:rPr>
          <w:sz w:val="24"/>
          <w:szCs w:val="24"/>
        </w:rPr>
      </w:pPr>
    </w:p>
    <w:p w:rsidR="00EA2715" w:rsidRDefault="002F15C6">
      <w:pPr>
        <w:ind w:left="130"/>
      </w:pPr>
      <w:r>
        <w:pict>
          <v:shape id="_x0000_i1081" type="#_x0000_t75" style="width:375.75pt;height:147.75pt">
            <v:imagedata r:id="rId47" o:title=""/>
          </v:shape>
        </w:pic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wo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ad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s:</w:t>
      </w:r>
    </w:p>
    <w:p w:rsidR="00EA2715" w:rsidRDefault="00274E84">
      <w:pPr>
        <w:spacing w:before="4"/>
        <w:ind w:left="10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E</w:t>
      </w:r>
      <w:r>
        <w:rPr>
          <w:b/>
          <w:sz w:val="22"/>
          <w:szCs w:val="22"/>
        </w:rPr>
        <w:t>ach cu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er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ac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 one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or 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re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rde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s and e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ch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order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s </w:t>
      </w:r>
      <w:r>
        <w:rPr>
          <w:b/>
          <w:spacing w:val="-2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aced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by o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y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z w:val="22"/>
          <w:szCs w:val="22"/>
        </w:rPr>
        <w:t>o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e cu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er.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74"/>
        <w:rPr>
          <w:sz w:val="22"/>
          <w:szCs w:val="22"/>
        </w:rPr>
        <w:sectPr w:rsidR="00EA2715">
          <w:pgSz w:w="12240" w:h="15840"/>
          <w:pgMar w:top="1480" w:right="1580" w:bottom="280" w:left="1340" w:header="720" w:footer="720" w:gutter="0"/>
          <w:cols w:space="720"/>
        </w:sectPr>
      </w:pP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cu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ho do not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ed </w:t>
      </w:r>
      <w:r>
        <w:rPr>
          <w:b/>
          <w:sz w:val="22"/>
          <w:szCs w:val="22"/>
        </w:rPr>
        <w:t>op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na</w:t>
      </w:r>
      <w:r>
        <w:rPr>
          <w:b/>
          <w:spacing w:val="2"/>
          <w:sz w:val="22"/>
          <w:szCs w:val="22"/>
        </w:rPr>
        <w:t>l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d, 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ed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an</w:t>
      </w:r>
      <w:r>
        <w:rPr>
          <w:b/>
          <w:spacing w:val="-3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or</w:t>
      </w:r>
      <w:r>
        <w:rPr>
          <w:b/>
          <w:spacing w:val="1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shown </w:t>
      </w:r>
      <w:r>
        <w:rPr>
          <w:spacing w:val="-2"/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anda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p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7.6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shows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p.</w:t>
      </w:r>
    </w:p>
    <w:p w:rsidR="00EA2715" w:rsidRDefault="002F15C6">
      <w:pPr>
        <w:spacing w:before="100"/>
        <w:ind w:left="130"/>
      </w:pPr>
      <w:r>
        <w:lastRenderedPageBreak/>
        <w:pict>
          <v:shape id="_x0000_i1082" type="#_x0000_t75" style="width:309pt;height:150pt">
            <v:imagedata r:id="rId48" o:title=""/>
          </v:shape>
        </w:pict>
      </w:r>
    </w:p>
    <w:p w:rsidR="00EA2715" w:rsidRDefault="00EA2715">
      <w:pPr>
        <w:spacing w:line="200" w:lineRule="exact"/>
      </w:pPr>
    </w:p>
    <w:p w:rsidR="00EA2715" w:rsidRDefault="00EA2715">
      <w:pPr>
        <w:spacing w:before="9" w:line="260" w:lineRule="exact"/>
        <w:rPr>
          <w:sz w:val="26"/>
          <w:szCs w:val="26"/>
        </w:rPr>
      </w:pPr>
    </w:p>
    <w:p w:rsidR="00EA2715" w:rsidRDefault="00274E84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wo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ad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s:</w:t>
      </w:r>
    </w:p>
    <w:p w:rsidR="00EA2715" w:rsidRDefault="00274E84">
      <w:pPr>
        <w:spacing w:before="4"/>
        <w:ind w:left="10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E</w:t>
      </w:r>
      <w:r>
        <w:rPr>
          <w:b/>
          <w:sz w:val="22"/>
          <w:szCs w:val="22"/>
        </w:rPr>
        <w:t>ach cu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er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ay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one or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 ord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and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ach ord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 xml:space="preserve">r </w:t>
      </w:r>
      <w:r>
        <w:rPr>
          <w:b/>
          <w:i/>
          <w:spacing w:val="3"/>
          <w:sz w:val="22"/>
          <w:szCs w:val="22"/>
        </w:rPr>
        <w:t>m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st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be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aced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by o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y o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e cu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er.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z w:val="22"/>
          <w:szCs w:val="22"/>
        </w:rPr>
        <w:t>Fin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e, 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o: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 xml:space="preserve"> LECTUR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 xml:space="preserve">R </w:t>
      </w:r>
      <w:r>
        <w:rPr>
          <w:b/>
          <w:i/>
          <w:spacing w:val="3"/>
          <w:sz w:val="22"/>
          <w:szCs w:val="22"/>
        </w:rPr>
        <w:t>m</w:t>
      </w:r>
      <w:r>
        <w:rPr>
          <w:b/>
          <w:i/>
          <w:spacing w:val="-2"/>
          <w:sz w:val="22"/>
          <w:szCs w:val="22"/>
        </w:rPr>
        <w:t>a</w:t>
      </w:r>
      <w:r>
        <w:rPr>
          <w:b/>
          <w:i/>
          <w:sz w:val="22"/>
          <w:szCs w:val="22"/>
        </w:rPr>
        <w:t>y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be a</w:t>
      </w:r>
      <w:r>
        <w:rPr>
          <w:b/>
          <w:spacing w:val="-2"/>
          <w:sz w:val="22"/>
          <w:szCs w:val="22"/>
        </w:rPr>
        <w:t xml:space="preserve"> s</w:t>
      </w:r>
      <w:r>
        <w:rPr>
          <w:b/>
          <w:sz w:val="22"/>
          <w:szCs w:val="22"/>
        </w:rPr>
        <w:t>u</w:t>
      </w:r>
      <w:r>
        <w:rPr>
          <w:b/>
          <w:spacing w:val="-1"/>
          <w:sz w:val="22"/>
          <w:szCs w:val="22"/>
        </w:rPr>
        <w:t>b</w:t>
      </w:r>
      <w:r>
        <w:rPr>
          <w:b/>
          <w:spacing w:val="1"/>
          <w:sz w:val="22"/>
          <w:szCs w:val="22"/>
        </w:rPr>
        <w:t>j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eader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 xml:space="preserve">or </w:t>
      </w:r>
      <w:r>
        <w:rPr>
          <w:b/>
          <w:i/>
          <w:sz w:val="22"/>
          <w:szCs w:val="22"/>
        </w:rPr>
        <w:t>one or</w:t>
      </w:r>
      <w:r>
        <w:rPr>
          <w:b/>
          <w:i/>
          <w:spacing w:val="-4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ore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4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J</w:t>
      </w:r>
      <w:r>
        <w:rPr>
          <w:b/>
          <w:spacing w:val="-1"/>
          <w:sz w:val="22"/>
          <w:szCs w:val="22"/>
        </w:rPr>
        <w:t>ECT</w:t>
      </w:r>
      <w:r>
        <w:rPr>
          <w:b/>
          <w:sz w:val="22"/>
          <w:szCs w:val="22"/>
        </w:rPr>
        <w:t>s and a S</w:t>
      </w:r>
      <w:r>
        <w:rPr>
          <w:b/>
          <w:spacing w:val="-4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J</w:t>
      </w:r>
      <w:r>
        <w:rPr>
          <w:b/>
          <w:spacing w:val="-1"/>
          <w:sz w:val="22"/>
          <w:szCs w:val="22"/>
        </w:rPr>
        <w:t>EC</w:t>
      </w:r>
      <w:r>
        <w:rPr>
          <w:b/>
          <w:sz w:val="22"/>
          <w:szCs w:val="22"/>
        </w:rPr>
        <w:t>T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u</w:t>
      </w:r>
      <w:r>
        <w:rPr>
          <w:b/>
          <w:i/>
          <w:spacing w:val="-2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proofErr w:type="gramEnd"/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have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only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one </w:t>
      </w:r>
      <w:r>
        <w:rPr>
          <w:b/>
          <w:spacing w:val="-1"/>
          <w:sz w:val="22"/>
          <w:szCs w:val="22"/>
        </w:rPr>
        <w:t>LECTURE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as s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b</w:t>
      </w:r>
      <w:r>
        <w:rPr>
          <w:b/>
          <w:spacing w:val="1"/>
          <w:sz w:val="22"/>
          <w:szCs w:val="22"/>
        </w:rPr>
        <w:t>j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ea</w:t>
      </w:r>
      <w:r>
        <w:rPr>
          <w:b/>
          <w:spacing w:val="-1"/>
          <w:sz w:val="22"/>
          <w:szCs w:val="22"/>
        </w:rPr>
        <w:t>der.</w:t>
      </w:r>
    </w:p>
    <w:p w:rsidR="00EA2715" w:rsidRDefault="00274E84">
      <w:pPr>
        <w:spacing w:before="5" w:line="240" w:lineRule="exact"/>
        <w:ind w:left="100" w:right="1196"/>
        <w:rPr>
          <w:sz w:val="22"/>
          <w:szCs w:val="22"/>
        </w:rPr>
      </w:pP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 xml:space="preserve"> C</w:t>
      </w:r>
      <w:r>
        <w:rPr>
          <w:b/>
          <w:spacing w:val="1"/>
          <w:sz w:val="22"/>
          <w:szCs w:val="22"/>
        </w:rPr>
        <w:t>O</w:t>
      </w: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SE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i/>
          <w:spacing w:val="3"/>
          <w:sz w:val="22"/>
          <w:szCs w:val="22"/>
        </w:rPr>
        <w:t>m</w:t>
      </w:r>
      <w:r>
        <w:rPr>
          <w:b/>
          <w:i/>
          <w:sz w:val="22"/>
          <w:szCs w:val="22"/>
        </w:rPr>
        <w:t>ust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co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one or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m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UB</w:t>
      </w:r>
      <w:r>
        <w:rPr>
          <w:b/>
          <w:sz w:val="22"/>
          <w:szCs w:val="22"/>
        </w:rPr>
        <w:t>J</w:t>
      </w:r>
      <w:r>
        <w:rPr>
          <w:b/>
          <w:spacing w:val="-1"/>
          <w:sz w:val="22"/>
          <w:szCs w:val="22"/>
        </w:rPr>
        <w:t>ECT</w:t>
      </w:r>
      <w:r>
        <w:rPr>
          <w:b/>
          <w:sz w:val="22"/>
          <w:szCs w:val="22"/>
        </w:rPr>
        <w:t xml:space="preserve">s 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nd a S</w:t>
      </w:r>
      <w:r>
        <w:rPr>
          <w:b/>
          <w:spacing w:val="-1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J</w:t>
      </w:r>
      <w:r>
        <w:rPr>
          <w:b/>
          <w:spacing w:val="-1"/>
          <w:sz w:val="22"/>
          <w:szCs w:val="22"/>
        </w:rPr>
        <w:t>EC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i/>
          <w:spacing w:val="3"/>
          <w:sz w:val="22"/>
          <w:szCs w:val="22"/>
        </w:rPr>
        <w:t>m</w:t>
      </w:r>
      <w:r>
        <w:rPr>
          <w:b/>
          <w:i/>
          <w:spacing w:val="-3"/>
          <w:sz w:val="22"/>
          <w:szCs w:val="22"/>
        </w:rPr>
        <w:t>u</w:t>
      </w:r>
      <w:r>
        <w:rPr>
          <w:b/>
          <w:i/>
          <w:sz w:val="22"/>
          <w:szCs w:val="22"/>
        </w:rPr>
        <w:t>st</w:t>
      </w:r>
      <w:r>
        <w:rPr>
          <w:b/>
          <w:i/>
          <w:spacing w:val="2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b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ng to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l</w:t>
      </w:r>
      <w:r>
        <w:rPr>
          <w:b/>
          <w:i/>
          <w:sz w:val="22"/>
          <w:szCs w:val="22"/>
        </w:rPr>
        <w:t xml:space="preserve">y one </w:t>
      </w:r>
      <w:r>
        <w:rPr>
          <w:b/>
          <w:spacing w:val="-1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O</w:t>
      </w: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E</w:t>
      </w:r>
      <w:r>
        <w:rPr>
          <w:b/>
          <w:sz w:val="22"/>
          <w:szCs w:val="22"/>
        </w:rPr>
        <w:t>.</w:t>
      </w:r>
    </w:p>
    <w:p w:rsidR="00EA2715" w:rsidRDefault="00EA2715">
      <w:pPr>
        <w:spacing w:before="10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65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5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(</w:t>
      </w:r>
      <w:r>
        <w:rPr>
          <w:sz w:val="22"/>
          <w:szCs w:val="22"/>
        </w:rPr>
        <w:t>shown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ap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s)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 we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an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ap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on a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w</w:t>
      </w:r>
      <w:r>
        <w:rPr>
          <w:spacing w:val="1"/>
          <w:sz w:val="22"/>
          <w:szCs w:val="22"/>
        </w:rPr>
        <w:t>s: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F15C6">
      <w:pPr>
        <w:ind w:left="130"/>
      </w:pPr>
      <w:r>
        <w:pict>
          <v:shape id="_x0000_i1083" type="#_x0000_t75" style="width:249.75pt;height:143.25pt">
            <v:imagedata r:id="rId49" o:title=""/>
          </v:shape>
        </w:pict>
      </w:r>
    </w:p>
    <w:p w:rsidR="00EA2715" w:rsidRDefault="00EA2715">
      <w:pPr>
        <w:spacing w:before="8" w:line="240" w:lineRule="exact"/>
        <w:rPr>
          <w:sz w:val="24"/>
          <w:szCs w:val="24"/>
        </w:rPr>
      </w:pPr>
    </w:p>
    <w:p w:rsidR="00EA2715" w:rsidRDefault="00274E84">
      <w:pPr>
        <w:ind w:left="100" w:right="1444"/>
        <w:rPr>
          <w:sz w:val="22"/>
          <w:szCs w:val="22"/>
        </w:rPr>
      </w:pP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 whe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</w:t>
      </w:r>
      <w:r>
        <w:rPr>
          <w:spacing w:val="-4"/>
          <w:sz w:val="22"/>
          <w:szCs w:val="22"/>
        </w:rPr>
        <w:t>'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 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 xml:space="preserve"> g</w:t>
      </w:r>
      <w:r>
        <w:rPr>
          <w:sz w:val="22"/>
          <w:szCs w:val="22"/>
        </w:rPr>
        <w:t>o 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showing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tit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</w:t>
      </w:r>
    </w:p>
    <w:p w:rsidR="00EA2715" w:rsidRDefault="00EA2715">
      <w:pPr>
        <w:spacing w:line="200" w:lineRule="exact"/>
      </w:pP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7.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5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MA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Y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-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O-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M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Y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LATIO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H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</w:p>
    <w:p w:rsidR="00EA2715" w:rsidRDefault="00EA2715">
      <w:pPr>
        <w:spacing w:before="8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100" w:right="600" w:firstLine="55"/>
        <w:rPr>
          <w:sz w:val="22"/>
          <w:szCs w:val="22"/>
        </w:rPr>
        <w:sectPr w:rsidR="00EA2715">
          <w:pgSz w:w="12240" w:h="15840"/>
          <w:pgMar w:top="1340" w:right="1420" w:bottom="280" w:left="1340" w:header="720" w:footer="720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res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ve</w:t>
      </w:r>
      <w:r>
        <w:rPr>
          <w:b/>
          <w:spacing w:val="1"/>
          <w:sz w:val="22"/>
          <w:szCs w:val="22"/>
        </w:rPr>
        <w:t>d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-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ba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be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 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s.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ons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y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-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7.</w:t>
      </w:r>
      <w:r>
        <w:rPr>
          <w:spacing w:val="-2"/>
          <w:sz w:val="22"/>
          <w:szCs w:val="22"/>
        </w:rPr>
        <w:t>8</w:t>
      </w:r>
      <w:r>
        <w:rPr>
          <w:sz w:val="22"/>
          <w:szCs w:val="22"/>
        </w:rPr>
        <w:t>.</w:t>
      </w:r>
    </w:p>
    <w:p w:rsidR="00EA2715" w:rsidRDefault="002F15C6">
      <w:pPr>
        <w:spacing w:before="100"/>
        <w:ind w:left="130"/>
      </w:pPr>
      <w:r>
        <w:lastRenderedPageBreak/>
        <w:pict>
          <v:shape id="_x0000_i1084" type="#_x0000_t75" style="width:333pt;height:72.75pt">
            <v:imagedata r:id="rId50" o:title=""/>
          </v:shape>
        </w:pict>
      </w:r>
    </w:p>
    <w:p w:rsidR="00EA2715" w:rsidRDefault="00EA2715">
      <w:pPr>
        <w:spacing w:before="16" w:line="200" w:lineRule="exact"/>
      </w:pPr>
    </w:p>
    <w:p w:rsidR="00EA2715" w:rsidRDefault="00274E84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 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:</w:t>
      </w:r>
    </w:p>
    <w:p w:rsidR="00EA2715" w:rsidRDefault="00274E84">
      <w:pPr>
        <w:spacing w:before="7" w:line="240" w:lineRule="exact"/>
        <w:ind w:left="100" w:right="558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E</w:t>
      </w:r>
      <w:r>
        <w:rPr>
          <w:b/>
          <w:sz w:val="22"/>
          <w:szCs w:val="22"/>
        </w:rPr>
        <w:t>ach ord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 xml:space="preserve">r 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st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ont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one or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 xml:space="preserve">e </w:t>
      </w:r>
      <w:r>
        <w:rPr>
          <w:b/>
          <w:spacing w:val="1"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ock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it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a</w:t>
      </w:r>
      <w:r>
        <w:rPr>
          <w:b/>
          <w:sz w:val="22"/>
          <w:szCs w:val="22"/>
        </w:rPr>
        <w:t>nd a 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ck</w:t>
      </w:r>
      <w:r>
        <w:rPr>
          <w:b/>
          <w:spacing w:val="3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ay ap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ar on one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ore order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po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 app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why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.</w:t>
      </w:r>
    </w:p>
    <w:p w:rsidR="00EA2715" w:rsidRDefault="00274E84">
      <w:pPr>
        <w:spacing w:before="2"/>
        <w:ind w:left="100" w:right="14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K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 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o</w:t>
      </w:r>
      <w:r>
        <w:rPr>
          <w:sz w:val="22"/>
          <w:szCs w:val="22"/>
        </w:rPr>
        <w:t xml:space="preserve">-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s.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wh</w:t>
      </w:r>
      <w:r>
        <w:rPr>
          <w:spacing w:val="-3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3"/>
          <w:sz w:val="22"/>
          <w:szCs w:val="22"/>
        </w:rPr>
        <w:t>O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E 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ock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 wo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a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 on 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-1"/>
          <w:sz w:val="22"/>
          <w:szCs w:val="22"/>
        </w:rPr>
        <w:t xml:space="preserve"> li</w:t>
      </w:r>
      <w:r>
        <w:rPr>
          <w:sz w:val="22"/>
          <w:szCs w:val="22"/>
        </w:rPr>
        <w:t>ne. 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7.9 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F15C6">
      <w:pPr>
        <w:ind w:left="130"/>
      </w:pPr>
      <w:r>
        <w:pict>
          <v:shape id="_x0000_i1085" type="#_x0000_t75" style="width:331.5pt;height:154.5pt">
            <v:imagedata r:id="rId51" o:title=""/>
          </v:shape>
        </w:pict>
      </w:r>
    </w:p>
    <w:p w:rsidR="00EA2715" w:rsidRDefault="00EA2715">
      <w:pPr>
        <w:spacing w:before="8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z w:val="22"/>
          <w:szCs w:val="22"/>
        </w:rPr>
        <w:t>.</w:t>
      </w:r>
    </w:p>
    <w:p w:rsidR="00EA2715" w:rsidRDefault="00EA2715">
      <w:pPr>
        <w:spacing w:before="7" w:line="200" w:lineRule="exact"/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7.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6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DA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 DICTIO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RI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</w:p>
    <w:p w:rsidR="00EA2715" w:rsidRDefault="00EA2715">
      <w:pPr>
        <w:spacing w:before="5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100" w:right="82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2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  <w:r>
        <w:rPr>
          <w:spacing w:val="-2"/>
          <w:sz w:val="22"/>
          <w:szCs w:val="22"/>
        </w:rPr>
        <w:t xml:space="preserve"> 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proofErr w:type="spellStart"/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a 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proofErr w:type="spellStart"/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ns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This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e</w:t>
      </w:r>
      <w:r>
        <w:rPr>
          <w:spacing w:val="-2"/>
          <w:sz w:val="22"/>
          <w:szCs w:val="22"/>
        </w:rPr>
        <w:t>x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or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s.</w:t>
      </w:r>
    </w:p>
    <w:p w:rsidR="00EA2715" w:rsidRDefault="00274E84">
      <w:pPr>
        <w:spacing w:before="1" w:line="240" w:lineRule="exact"/>
        <w:ind w:left="100" w:right="743"/>
        <w:rPr>
          <w:sz w:val="22"/>
          <w:szCs w:val="22"/>
        </w:rPr>
      </w:pPr>
      <w:r>
        <w:rPr>
          <w:sz w:val="22"/>
          <w:szCs w:val="22"/>
        </w:rPr>
        <w:t xml:space="preserve">So,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:</w:t>
      </w:r>
    </w:p>
    <w:p w:rsidR="00EA2715" w:rsidRDefault="002F15C6">
      <w:pPr>
        <w:ind w:left="130"/>
      </w:pPr>
      <w:r>
        <w:pict>
          <v:shape id="_x0000_i1086" type="#_x0000_t75" style="width:393pt;height:63pt">
            <v:imagedata r:id="rId52" o:title=""/>
          </v:shape>
        </w:pict>
      </w:r>
    </w:p>
    <w:p w:rsidR="00EA2715" w:rsidRDefault="00EA2715">
      <w:pPr>
        <w:spacing w:before="10" w:line="240" w:lineRule="exact"/>
        <w:rPr>
          <w:sz w:val="24"/>
          <w:szCs w:val="24"/>
        </w:rPr>
      </w:pPr>
    </w:p>
    <w:p w:rsidR="00EA2715" w:rsidRDefault="00274E84">
      <w:pPr>
        <w:ind w:left="100" w:right="99"/>
        <w:rPr>
          <w:sz w:val="22"/>
          <w:szCs w:val="22"/>
        </w:rPr>
        <w:sectPr w:rsidR="00EA2715">
          <w:pgSz w:w="12240" w:h="15840"/>
          <w:pgMar w:top="1340" w:right="1340" w:bottom="280" w:left="1340" w:header="720" w:footer="720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 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d,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a,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y-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p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 ex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proofErr w:type="spellEnd"/>
      <w:r>
        <w:rPr>
          <w:sz w:val="22"/>
          <w:szCs w:val="22"/>
        </w:rPr>
        <w:t xml:space="preserve"> he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274E84">
      <w:pPr>
        <w:spacing w:before="74"/>
        <w:ind w:left="840" w:right="121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B</w:t>
      </w:r>
      <w:r>
        <w:rPr>
          <w:sz w:val="22"/>
          <w:szCs w:val="22"/>
        </w:rPr>
        <w:t>ecau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pany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h</w:t>
      </w:r>
      <w:r>
        <w:rPr>
          <w:spacing w:val="1"/>
          <w:sz w:val="22"/>
          <w:szCs w:val="22"/>
        </w:rPr>
        <w:t>el</w:t>
      </w:r>
      <w:r>
        <w:rPr>
          <w:sz w:val="22"/>
          <w:szCs w:val="22"/>
        </w:rPr>
        <w:t>d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ol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en </w:t>
      </w:r>
      <w:proofErr w:type="spellStart"/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new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ab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ex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and,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, a</w:t>
      </w:r>
    </w:p>
    <w:p w:rsidR="00EA2715" w:rsidRDefault="00274E84">
      <w:pPr>
        <w:spacing w:line="240" w:lineRule="exact"/>
        <w:ind w:left="8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pany</w:t>
      </w:r>
      <w:r>
        <w:rPr>
          <w:spacing w:val="-1"/>
          <w:sz w:val="22"/>
          <w:szCs w:val="22"/>
        </w:rPr>
        <w:t>'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po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EA2715">
      <w:pPr>
        <w:spacing w:line="200" w:lineRule="exact"/>
      </w:pPr>
    </w:p>
    <w:p w:rsidR="00EA2715" w:rsidRDefault="00EA2715">
      <w:pPr>
        <w:spacing w:before="19" w:line="240" w:lineRule="exact"/>
        <w:rPr>
          <w:sz w:val="24"/>
          <w:szCs w:val="24"/>
        </w:rPr>
      </w:pPr>
    </w:p>
    <w:p w:rsidR="00EA2715" w:rsidRDefault="00274E84">
      <w:pPr>
        <w:ind w:left="84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7.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7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TERRE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L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ATIO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H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B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TW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EN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H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F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 xml:space="preserve">D, 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TITY</w:t>
      </w:r>
      <w:r>
        <w:rPr>
          <w:rFonts w:ascii="Cambria" w:eastAsia="Cambria" w:hAnsi="Cambria" w:cs="Cambria"/>
          <w:b/>
          <w:color w:val="4F81BC"/>
          <w:spacing w:val="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LAT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H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IP</w:t>
      </w:r>
    </w:p>
    <w:p w:rsidR="00EA2715" w:rsidRDefault="00EA2715">
      <w:pPr>
        <w:spacing w:before="4" w:line="120" w:lineRule="exact"/>
        <w:rPr>
          <w:sz w:val="13"/>
          <w:szCs w:val="13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line="240" w:lineRule="exact"/>
        <w:ind w:left="840" w:right="259" w:firstLine="55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ch 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3"/>
          <w:sz w:val="22"/>
          <w:szCs w:val="22"/>
        </w:rPr>
        <w:t>y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p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 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1"/>
          <w:sz w:val="22"/>
          <w:szCs w:val="22"/>
        </w:rPr>
        <w:t>FD</w:t>
      </w:r>
      <w:r>
        <w:rPr>
          <w:sz w:val="22"/>
          <w:szCs w:val="22"/>
        </w:rPr>
        <w:t>.</w:t>
      </w:r>
    </w:p>
    <w:p w:rsidR="00EA2715" w:rsidRDefault="00274E84">
      <w:pPr>
        <w:spacing w:before="2" w:line="240" w:lineRule="exact"/>
        <w:ind w:left="840" w:right="389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 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Di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 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/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s,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rf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</w:t>
      </w:r>
    </w:p>
    <w:p w:rsidR="00EA2715" w:rsidRDefault="00274E84">
      <w:pPr>
        <w:spacing w:before="2" w:line="240" w:lineRule="exact"/>
        <w:ind w:left="840" w:right="68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docu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ny pos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t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 xml:space="preserve"> M</w:t>
      </w:r>
      <w:r>
        <w:rPr>
          <w:sz w:val="22"/>
          <w:szCs w:val="22"/>
        </w:rPr>
        <w:t>odel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 xml:space="preserve">s.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ps.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</w:p>
    <w:p w:rsidR="00EA2715" w:rsidRDefault="00274E84">
      <w:pPr>
        <w:spacing w:line="240" w:lineRule="exact"/>
        <w:ind w:left="840"/>
        <w:rPr>
          <w:sz w:val="22"/>
          <w:szCs w:val="22"/>
        </w:rPr>
      </w:pPr>
      <w:proofErr w:type="gramStart"/>
      <w:r>
        <w:rPr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r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bu</w:t>
      </w:r>
      <w:r>
        <w:rPr>
          <w:spacing w:val="-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es</w:t>
      </w:r>
      <w:proofErr w:type="gramEnd"/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hat</w:t>
      </w:r>
      <w:r>
        <w:rPr>
          <w:spacing w:val="-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</w:t>
      </w:r>
      <w:r>
        <w:rPr>
          <w:spacing w:val="-2"/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fi</w:t>
      </w:r>
      <w:r>
        <w:rPr>
          <w:spacing w:val="-2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 xml:space="preserve">e </w:t>
      </w:r>
      <w:r>
        <w:rPr>
          <w:spacing w:val="-1"/>
          <w:position w:val="-1"/>
          <w:sz w:val="22"/>
          <w:szCs w:val="22"/>
        </w:rPr>
        <w:t>i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9" w:line="280" w:lineRule="exact"/>
        <w:rPr>
          <w:sz w:val="28"/>
          <w:szCs w:val="28"/>
        </w:rPr>
      </w:pPr>
    </w:p>
    <w:p w:rsidR="00EA2715" w:rsidRDefault="00274E84">
      <w:pPr>
        <w:spacing w:before="4"/>
        <w:ind w:left="121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VI</w:t>
      </w:r>
      <w:r>
        <w:rPr>
          <w:rFonts w:ascii="Calibri" w:eastAsia="Calibri" w:hAnsi="Calibri" w:cs="Calibri"/>
          <w:sz w:val="28"/>
          <w:szCs w:val="28"/>
        </w:rPr>
        <w:t>EW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QUEST</w:t>
      </w:r>
      <w:r>
        <w:rPr>
          <w:rFonts w:ascii="Calibri" w:eastAsia="Calibri" w:hAnsi="Calibri" w:cs="Calibri"/>
          <w:spacing w:val="-1"/>
          <w:sz w:val="28"/>
          <w:szCs w:val="28"/>
        </w:rPr>
        <w:t>ION</w:t>
      </w:r>
      <w:r>
        <w:rPr>
          <w:rFonts w:ascii="Calibri" w:eastAsia="Calibri" w:hAnsi="Calibri" w:cs="Calibri"/>
          <w:sz w:val="28"/>
          <w:szCs w:val="28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57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ERD?</w:t>
      </w:r>
    </w:p>
    <w:p w:rsidR="00EA2715" w:rsidRDefault="00274E84">
      <w:pPr>
        <w:spacing w:before="52"/>
        <w:ind w:left="1570"/>
        <w:rPr>
          <w:rFonts w:ascii="Calibri" w:eastAsia="Calibri" w:hAnsi="Calibri" w:cs="Calibri"/>
          <w:sz w:val="28"/>
          <w:szCs w:val="28"/>
        </w:rPr>
      </w:pPr>
      <w:r>
        <w:pict>
          <v:group id="_x0000_s1097" style="position:absolute;left:0;text-align:left;margin-left:82.25pt;margin-top:-51.4pt;width:454pt;height:116.5pt;z-index:-3961;mso-position-horizontal-relative:page" coordorigin="1645,-1028" coordsize="9080,2330">
            <v:shape id="_x0000_s1100" style="position:absolute;left:1675;top:-978;width:9040;height:2270" coordorigin="1675,-978" coordsize="9040,2270" path="m1675,1292r9040,l10715,-978r-9040,l1675,1292xe" fillcolor="#4e6028" stroked="f">
              <v:path arrowok="t"/>
            </v:shape>
            <v:shape id="_x0000_s1099" type="#_x0000_t75" style="position:absolute;left:1655;top:-1018;width:9040;height:2270">
              <v:imagedata r:id="rId53" o:title=""/>
            </v:shape>
            <v:shape id="_x0000_s1098" style="position:absolute;left:1655;top:-1018;width:9040;height:2270" coordorigin="1655,-1018" coordsize="9040,2270" path="m1655,1252r9040,l10695,-1018r-9040,l1655,1252xe" filled="f" strokecolor="#c2d59b" strokeweight="1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an you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ly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ERD?</w:t>
      </w:r>
    </w:p>
    <w:p w:rsidR="00EA2715" w:rsidRDefault="00274E84">
      <w:pPr>
        <w:spacing w:before="47" w:line="320" w:lineRule="exact"/>
        <w:ind w:left="157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ss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ERD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4" w:line="240" w:lineRule="exact"/>
        <w:rPr>
          <w:sz w:val="24"/>
          <w:szCs w:val="24"/>
        </w:rPr>
      </w:pPr>
    </w:p>
    <w:p w:rsidR="00EA2715" w:rsidRDefault="00274E84">
      <w:pPr>
        <w:spacing w:before="4"/>
        <w:ind w:left="8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HER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EAD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</w:p>
    <w:p w:rsidR="00EA2715" w:rsidRDefault="00EA2715">
      <w:pPr>
        <w:spacing w:before="17" w:line="220" w:lineRule="exact"/>
        <w:rPr>
          <w:sz w:val="22"/>
          <w:szCs w:val="22"/>
        </w:rPr>
      </w:pPr>
    </w:p>
    <w:p w:rsidR="00EA2715" w:rsidRDefault="00274E84">
      <w:pPr>
        <w:spacing w:line="275" w:lineRule="auto"/>
        <w:ind w:left="113" w:right="71"/>
        <w:rPr>
          <w:rFonts w:ascii="Trebuchet MS" w:eastAsia="Trebuchet MS" w:hAnsi="Trebuchet MS" w:cs="Trebuchet MS"/>
          <w:sz w:val="22"/>
          <w:szCs w:val="22"/>
        </w:rPr>
        <w:sectPr w:rsidR="00EA2715">
          <w:pgSz w:w="12240" w:h="15840"/>
          <w:pgMar w:top="1360" w:right="1440" w:bottom="280" w:left="600" w:header="720" w:footer="720" w:gutter="0"/>
          <w:cols w:space="720"/>
        </w:sectPr>
      </w:pPr>
      <w:r>
        <w:rPr>
          <w:rFonts w:ascii="Trebuchet MS" w:eastAsia="Trebuchet MS" w:hAnsi="Trebuchet MS" w:cs="Trebuchet MS"/>
          <w:spacing w:val="-1"/>
          <w:sz w:val="22"/>
          <w:szCs w:val="22"/>
        </w:rPr>
        <w:t>A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Vi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 xml:space="preserve">n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&amp;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F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z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ra</w:t>
      </w:r>
      <w:r>
        <w:rPr>
          <w:rFonts w:ascii="Trebuchet MS" w:eastAsia="Trebuchet MS" w:hAnsi="Trebuchet MS" w:cs="Trebuchet MS"/>
          <w:spacing w:val="-3"/>
          <w:sz w:val="22"/>
          <w:szCs w:val="22"/>
        </w:rPr>
        <w:t>l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,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nf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rm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at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n s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y</w:t>
      </w:r>
      <w:r>
        <w:rPr>
          <w:rFonts w:ascii="Trebuchet MS" w:eastAsia="Trebuchet MS" w:hAnsi="Trebuchet MS" w:cs="Trebuchet MS"/>
          <w:sz w:val="22"/>
          <w:szCs w:val="22"/>
        </w:rPr>
        <w:t>s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s 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ve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lo</w:t>
      </w:r>
      <w:r>
        <w:rPr>
          <w:rFonts w:ascii="Trebuchet MS" w:eastAsia="Trebuchet MS" w:hAnsi="Trebuchet MS" w:cs="Trebuchet MS"/>
          <w:sz w:val="22"/>
          <w:szCs w:val="22"/>
        </w:rPr>
        <w:t>p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nt</w:t>
      </w:r>
      <w:r>
        <w:rPr>
          <w:rFonts w:ascii="Trebuchet MS" w:eastAsia="Trebuchet MS" w:hAnsi="Trebuchet MS" w:cs="Trebuchet MS"/>
          <w:sz w:val="22"/>
          <w:szCs w:val="22"/>
        </w:rPr>
        <w:t>: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h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 xml:space="preserve">es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ech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q</w:t>
      </w:r>
      <w:r>
        <w:rPr>
          <w:rFonts w:ascii="Trebuchet MS" w:eastAsia="Trebuchet MS" w:hAnsi="Trebuchet MS" w:cs="Trebuchet MS"/>
          <w:sz w:val="22"/>
          <w:szCs w:val="22"/>
        </w:rPr>
        <w:t>u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s a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to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, McGraw 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ll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" w:line="200" w:lineRule="exact"/>
      </w:pPr>
    </w:p>
    <w:p w:rsidR="00EA2715" w:rsidRDefault="00274E84">
      <w:pPr>
        <w:spacing w:before="21"/>
        <w:ind w:left="10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H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APT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N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20" w:line="200" w:lineRule="exact"/>
      </w:pPr>
    </w:p>
    <w:p w:rsidR="00EA2715" w:rsidRDefault="00274E84">
      <w:pPr>
        <w:spacing w:line="280" w:lineRule="exact"/>
        <w:ind w:left="676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AN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D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DS</w:t>
      </w:r>
      <w:r>
        <w:rPr>
          <w:rFonts w:ascii="Cambria" w:eastAsia="Cambria" w:hAnsi="Cambria" w:cs="Cambria"/>
          <w:b/>
          <w:color w:val="4F81BC"/>
          <w:spacing w:val="-14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D</w:t>
      </w:r>
      <w:r>
        <w:rPr>
          <w:rFonts w:ascii="Cambria" w:eastAsia="Cambria" w:hAnsi="Cambria" w:cs="Cambria"/>
          <w:b/>
          <w:color w:val="4F81BC"/>
          <w:spacing w:val="-5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D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C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U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M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TI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N</w:t>
      </w:r>
    </w:p>
    <w:p w:rsidR="00EA2715" w:rsidRDefault="00EA2715">
      <w:pPr>
        <w:spacing w:before="5" w:line="120" w:lineRule="exact"/>
        <w:rPr>
          <w:sz w:val="13"/>
          <w:szCs w:val="13"/>
        </w:rPr>
      </w:pPr>
    </w:p>
    <w:p w:rsidR="00EA2715" w:rsidRDefault="00EA2715">
      <w:pPr>
        <w:spacing w:line="200" w:lineRule="exact"/>
      </w:pPr>
    </w:p>
    <w:p w:rsidR="00EA2715" w:rsidRDefault="00274E84">
      <w:pPr>
        <w:spacing w:before="4"/>
        <w:ind w:left="108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ob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j</w:t>
      </w:r>
      <w:r>
        <w:rPr>
          <w:rFonts w:ascii="Calibri" w:eastAsia="Calibri" w:hAnsi="Calibri" w:cs="Calibri"/>
          <w:b/>
          <w:sz w:val="28"/>
          <w:szCs w:val="28"/>
        </w:rPr>
        <w:t>ec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ives:</w:t>
      </w:r>
    </w:p>
    <w:p w:rsidR="00EA2715" w:rsidRDefault="00EA2715">
      <w:pPr>
        <w:spacing w:before="6" w:line="240" w:lineRule="exact"/>
        <w:rPr>
          <w:sz w:val="24"/>
          <w:szCs w:val="24"/>
        </w:rPr>
      </w:pPr>
    </w:p>
    <w:p w:rsidR="00EA2715" w:rsidRDefault="00274E84">
      <w:pPr>
        <w:ind w:left="645" w:right="2984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B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sz w:val="22"/>
          <w:szCs w:val="22"/>
        </w:rPr>
        <w:t>f the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hap</w:t>
      </w:r>
      <w:r>
        <w:rPr>
          <w:rFonts w:ascii="Calibri" w:eastAsia="Calibri" w:hAnsi="Calibri" w:cs="Calibri"/>
          <w:b/>
          <w:sz w:val="22"/>
          <w:szCs w:val="22"/>
        </w:rPr>
        <w:t>ter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uden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be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unde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st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and</w:t>
      </w:r>
      <w:r>
        <w:rPr>
          <w:rFonts w:ascii="Calibri" w:eastAsia="Calibri" w:hAnsi="Calibri" w:cs="Calibri"/>
          <w:b/>
          <w:sz w:val="22"/>
          <w:szCs w:val="22"/>
        </w:rPr>
        <w:t>:</w:t>
      </w:r>
    </w:p>
    <w:p w:rsidR="00EA2715" w:rsidRDefault="00274E84">
      <w:pPr>
        <w:spacing w:before="18" w:line="240" w:lineRule="exact"/>
        <w:ind w:left="1367" w:right="3508"/>
        <w:jc w:val="center"/>
        <w:rPr>
          <w:sz w:val="22"/>
          <w:szCs w:val="22"/>
        </w:rPr>
      </w:pPr>
      <w:r>
        <w:pict>
          <v:group id="_x0000_s1092" style="position:absolute;left:0;text-align:left;margin-left:92.9pt;margin-top:-47.65pt;width:444.85pt;height:70.9pt;z-index:-3960;mso-position-horizontal-relative:page" coordorigin="1858,-953" coordsize="8897,1418">
            <v:shape id="_x0000_s1096" style="position:absolute;left:1888;top:-903;width:8857;height:1358" coordorigin="1888,-903" coordsize="8857,1358" path="m1888,455r8857,l10745,-903r-8857,l1888,455xe" fillcolor="#233e5f" stroked="f">
              <v:path arrowok="t"/>
            </v:shape>
            <v:shape id="_x0000_s1095" type="#_x0000_t75" style="position:absolute;left:1868;top:-943;width:8857;height:1358">
              <v:imagedata r:id="rId54" o:title=""/>
            </v:shape>
            <v:shape id="_x0000_s1094" style="position:absolute;left:1868;top:-943;width:8857;height:1358" coordorigin="1868,-943" coordsize="8857,1358" path="m1868,415r8857,l10725,-943r-8857,l1868,415xe" filled="f" strokecolor="#94b3d6" strokeweight="1pt">
              <v:path arrowok="t"/>
            </v:shape>
            <v:shape id="_x0000_s1093" type="#_x0000_t75" style="position:absolute;left:2384;top:3;width:202;height:271">
              <v:imagedata r:id="rId6" o:title=""/>
            </v:shape>
            <w10:wrap anchorx="page"/>
          </v:group>
        </w:pict>
      </w:r>
      <w:r>
        <w:rPr>
          <w:b/>
          <w:spacing w:val="-1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 xml:space="preserve">he </w:t>
      </w:r>
      <w:r>
        <w:rPr>
          <w:b/>
          <w:spacing w:val="1"/>
          <w:position w:val="-1"/>
          <w:sz w:val="22"/>
          <w:szCs w:val="22"/>
        </w:rPr>
        <w:t>im</w:t>
      </w:r>
      <w:r>
        <w:rPr>
          <w:b/>
          <w:spacing w:val="-3"/>
          <w:position w:val="-1"/>
          <w:sz w:val="22"/>
          <w:szCs w:val="22"/>
        </w:rPr>
        <w:t>p</w:t>
      </w:r>
      <w:r>
        <w:rPr>
          <w:b/>
          <w:position w:val="-1"/>
          <w:sz w:val="22"/>
          <w:szCs w:val="22"/>
        </w:rPr>
        <w:t>or</w:t>
      </w:r>
      <w:r>
        <w:rPr>
          <w:b/>
          <w:spacing w:val="-1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 xml:space="preserve">ance </w:t>
      </w:r>
      <w:r>
        <w:rPr>
          <w:b/>
          <w:spacing w:val="-2"/>
          <w:position w:val="-1"/>
          <w:sz w:val="22"/>
          <w:szCs w:val="22"/>
        </w:rPr>
        <w:t>o</w:t>
      </w:r>
      <w:r>
        <w:rPr>
          <w:b/>
          <w:position w:val="-1"/>
          <w:sz w:val="22"/>
          <w:szCs w:val="22"/>
        </w:rPr>
        <w:t>f</w:t>
      </w:r>
      <w:r>
        <w:rPr>
          <w:b/>
          <w:spacing w:val="1"/>
          <w:position w:val="-1"/>
          <w:sz w:val="22"/>
          <w:szCs w:val="22"/>
        </w:rPr>
        <w:t xml:space="preserve"> </w:t>
      </w:r>
      <w:r>
        <w:rPr>
          <w:b/>
          <w:spacing w:val="-2"/>
          <w:position w:val="-1"/>
          <w:sz w:val="22"/>
          <w:szCs w:val="22"/>
        </w:rPr>
        <w:t>s</w:t>
      </w:r>
      <w:r>
        <w:rPr>
          <w:b/>
          <w:spacing w:val="1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>an</w:t>
      </w:r>
      <w:r>
        <w:rPr>
          <w:b/>
          <w:spacing w:val="-1"/>
          <w:position w:val="-1"/>
          <w:sz w:val="22"/>
          <w:szCs w:val="22"/>
        </w:rPr>
        <w:t>d</w:t>
      </w:r>
      <w:r>
        <w:rPr>
          <w:b/>
          <w:spacing w:val="-2"/>
          <w:position w:val="-1"/>
          <w:sz w:val="22"/>
          <w:szCs w:val="22"/>
        </w:rPr>
        <w:t>a</w:t>
      </w:r>
      <w:r>
        <w:rPr>
          <w:b/>
          <w:position w:val="-1"/>
          <w:sz w:val="22"/>
          <w:szCs w:val="22"/>
        </w:rPr>
        <w:t>rds and do</w:t>
      </w:r>
      <w:r>
        <w:rPr>
          <w:b/>
          <w:spacing w:val="-3"/>
          <w:position w:val="-1"/>
          <w:sz w:val="22"/>
          <w:szCs w:val="22"/>
        </w:rPr>
        <w:t>c</w:t>
      </w:r>
      <w:r>
        <w:rPr>
          <w:b/>
          <w:position w:val="-1"/>
          <w:sz w:val="22"/>
          <w:szCs w:val="22"/>
        </w:rPr>
        <w:t>um</w:t>
      </w:r>
      <w:r>
        <w:rPr>
          <w:b/>
          <w:spacing w:val="1"/>
          <w:position w:val="-1"/>
          <w:sz w:val="22"/>
          <w:szCs w:val="22"/>
        </w:rPr>
        <w:t>e</w:t>
      </w:r>
      <w:r>
        <w:rPr>
          <w:b/>
          <w:spacing w:val="-3"/>
          <w:position w:val="-1"/>
          <w:sz w:val="22"/>
          <w:szCs w:val="22"/>
        </w:rPr>
        <w:t>n</w:t>
      </w:r>
      <w:r>
        <w:rPr>
          <w:b/>
          <w:spacing w:val="1"/>
          <w:position w:val="-1"/>
          <w:sz w:val="22"/>
          <w:szCs w:val="22"/>
        </w:rPr>
        <w:t>t</w:t>
      </w:r>
      <w:r>
        <w:rPr>
          <w:b/>
          <w:spacing w:val="-2"/>
          <w:position w:val="-1"/>
          <w:sz w:val="22"/>
          <w:szCs w:val="22"/>
        </w:rPr>
        <w:t>a</w:t>
      </w:r>
      <w:r>
        <w:rPr>
          <w:b/>
          <w:spacing w:val="1"/>
          <w:position w:val="-1"/>
          <w:sz w:val="22"/>
          <w:szCs w:val="22"/>
        </w:rPr>
        <w:t>ti</w:t>
      </w:r>
      <w:r>
        <w:rPr>
          <w:b/>
          <w:position w:val="-1"/>
          <w:sz w:val="22"/>
          <w:szCs w:val="22"/>
        </w:rPr>
        <w:t>on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" w:line="220" w:lineRule="exact"/>
        <w:rPr>
          <w:sz w:val="22"/>
          <w:szCs w:val="22"/>
        </w:rPr>
      </w:pPr>
    </w:p>
    <w:p w:rsidR="00EA2715" w:rsidRDefault="00274E84">
      <w:pPr>
        <w:spacing w:before="30"/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10.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2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TRODU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C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TION</w:t>
      </w:r>
    </w:p>
    <w:p w:rsidR="00EA2715" w:rsidRDefault="00EA2715">
      <w:pPr>
        <w:spacing w:before="8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100" w:right="79"/>
        <w:rPr>
          <w:sz w:val="22"/>
          <w:szCs w:val="22"/>
        </w:rPr>
        <w:sectPr w:rsidR="00EA2715">
          <w:pgSz w:w="12240" w:h="15840"/>
          <w:pgMar w:top="1480" w:right="1360" w:bottom="280" w:left="1340" w:header="720" w:footer="720" w:gutter="0"/>
          <w:cols w:space="720"/>
        </w:sect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oup 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b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ca</w:t>
      </w:r>
      <w:r>
        <w:rPr>
          <w:sz w:val="22"/>
          <w:szCs w:val="22"/>
        </w:rPr>
        <w:t>use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onn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ean 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ds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eca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any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proofErr w:type="spellEnd"/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e. St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ods by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oped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and 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ed, and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si</w:t>
      </w:r>
      <w:r>
        <w:rPr>
          <w:sz w:val="22"/>
          <w:szCs w:val="22"/>
        </w:rPr>
        <w:t>ng bo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and 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onnel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ear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ff</w:t>
      </w:r>
      <w:r>
        <w:rPr>
          <w:sz w:val="22"/>
          <w:szCs w:val="22"/>
        </w:rPr>
        <w:t>. St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be 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s, but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enou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h.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up and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ced.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new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ed,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ds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be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– 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>f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coun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e.</w:t>
      </w:r>
    </w:p>
    <w:p w:rsidR="00EA2715" w:rsidRDefault="00274E84">
      <w:pPr>
        <w:spacing w:before="74"/>
        <w:ind w:left="100" w:right="89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uch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han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co</w:t>
      </w:r>
      <w:r>
        <w:rPr>
          <w:spacing w:val="-4"/>
          <w:sz w:val="22"/>
          <w:szCs w:val="22"/>
        </w:rPr>
        <w:t>mm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ds.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Mod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hods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upon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ehen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n. </w:t>
      </w:r>
      <w:r>
        <w:rPr>
          <w:spacing w:val="-3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ep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 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ns,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each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ps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et out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anua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s.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ubs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que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s,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qua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 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ep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3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-2"/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 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2"/>
          <w:sz w:val="22"/>
          <w:szCs w:val="22"/>
        </w:rPr>
        <w:t>f</w:t>
      </w:r>
      <w:r>
        <w:rPr>
          <w:spacing w:val="1"/>
          <w:sz w:val="22"/>
          <w:szCs w:val="22"/>
        </w:rPr>
        <w:t>f.</w:t>
      </w:r>
    </w:p>
    <w:p w:rsidR="00EA2715" w:rsidRDefault="00EA2715">
      <w:pPr>
        <w:spacing w:line="200" w:lineRule="exact"/>
      </w:pPr>
    </w:p>
    <w:p w:rsidR="00EA2715" w:rsidRDefault="00EA2715">
      <w:pPr>
        <w:spacing w:before="1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10.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2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Y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 xml:space="preserve">OF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TAND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RDS</w:t>
      </w:r>
    </w:p>
    <w:p w:rsidR="00EA2715" w:rsidRDefault="00EA2715">
      <w:pPr>
        <w:spacing w:before="6" w:line="280" w:lineRule="exact"/>
        <w:rPr>
          <w:sz w:val="28"/>
          <w:szCs w:val="28"/>
        </w:rPr>
      </w:pPr>
    </w:p>
    <w:p w:rsidR="00EA2715" w:rsidRDefault="00274E84">
      <w:pPr>
        <w:ind w:left="100" w:right="333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 of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wh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ch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d. Si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d.</w:t>
      </w:r>
    </w:p>
    <w:p w:rsidR="00EA2715" w:rsidRDefault="00274E84">
      <w:pPr>
        <w:spacing w:line="240" w:lineRule="exact"/>
        <w:ind w:left="100" w:right="75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2"/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any</w:t>
      </w:r>
      <w:r>
        <w:rPr>
          <w:spacing w:val="4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ds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on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ach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y</w:t>
      </w:r>
      <w:proofErr w:type="gramEnd"/>
      <w:r>
        <w:rPr>
          <w:sz w:val="22"/>
          <w:szCs w:val="22"/>
        </w:rPr>
        <w:t>.</w:t>
      </w:r>
    </w:p>
    <w:p w:rsidR="00EA2715" w:rsidRDefault="00274E84">
      <w:pPr>
        <w:spacing w:before="5" w:line="240" w:lineRule="exact"/>
        <w:ind w:left="100" w:right="472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epa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4"/>
          <w:sz w:val="22"/>
          <w:szCs w:val="22"/>
        </w:rPr>
        <w:t>t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>s work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 on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ance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hods.</w:t>
      </w:r>
    </w:p>
    <w:p w:rsidR="00EA2715" w:rsidRDefault="00EA2715">
      <w:pPr>
        <w:spacing w:before="3" w:line="100" w:lineRule="exact"/>
        <w:rPr>
          <w:sz w:val="10"/>
          <w:szCs w:val="10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D</w:t>
      </w:r>
      <w:r>
        <w:rPr>
          <w:b/>
          <w:i/>
          <w:spacing w:val="-1"/>
          <w:sz w:val="24"/>
          <w:szCs w:val="24"/>
        </w:rPr>
        <w:t>eve</w:t>
      </w:r>
      <w:r>
        <w:rPr>
          <w:b/>
          <w:i/>
          <w:sz w:val="24"/>
          <w:szCs w:val="24"/>
        </w:rPr>
        <w:t>lop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 xml:space="preserve">t </w:t>
      </w:r>
      <w:r>
        <w:rPr>
          <w:b/>
          <w:i/>
          <w:spacing w:val="1"/>
          <w:sz w:val="24"/>
          <w:szCs w:val="24"/>
        </w:rPr>
        <w:t>C</w:t>
      </w:r>
      <w:r>
        <w:rPr>
          <w:b/>
          <w:i/>
          <w:sz w:val="24"/>
          <w:szCs w:val="24"/>
        </w:rPr>
        <w:t>o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tro</w:t>
      </w:r>
      <w:r>
        <w:rPr>
          <w:b/>
          <w:i/>
          <w:spacing w:val="1"/>
          <w:sz w:val="24"/>
          <w:szCs w:val="24"/>
        </w:rPr>
        <w:t>l</w:t>
      </w:r>
      <w:r>
        <w:rPr>
          <w:b/>
          <w:i/>
          <w:sz w:val="24"/>
          <w:szCs w:val="24"/>
        </w:rPr>
        <w:t>s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627"/>
        <w:rPr>
          <w:sz w:val="22"/>
          <w:szCs w:val="22"/>
        </w:rPr>
      </w:pPr>
      <w:r>
        <w:rPr>
          <w:sz w:val="22"/>
          <w:szCs w:val="22"/>
        </w:rPr>
        <w:t>Pr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 They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on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 exec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P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rfor</w:t>
      </w:r>
      <w:r>
        <w:rPr>
          <w:b/>
          <w:i/>
          <w:spacing w:val="2"/>
          <w:sz w:val="24"/>
          <w:szCs w:val="24"/>
        </w:rPr>
        <w:t>m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z w:val="24"/>
          <w:szCs w:val="24"/>
        </w:rPr>
        <w:t>ta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dards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412"/>
        <w:rPr>
          <w:sz w:val="22"/>
          <w:szCs w:val="22"/>
        </w:rPr>
      </w:pP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ance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nst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a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easu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, 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ance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wi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e, but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ong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sho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e. The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nd, pos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EA2715">
      <w:pPr>
        <w:spacing w:before="1" w:line="280" w:lineRule="exact"/>
        <w:rPr>
          <w:sz w:val="28"/>
          <w:szCs w:val="28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Op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rat</w:t>
      </w:r>
      <w:r>
        <w:rPr>
          <w:b/>
          <w:i/>
          <w:spacing w:val="1"/>
          <w:sz w:val="24"/>
          <w:szCs w:val="24"/>
        </w:rPr>
        <w:t>in</w:t>
      </w:r>
      <w:r>
        <w:rPr>
          <w:b/>
          <w:i/>
          <w:sz w:val="24"/>
          <w:szCs w:val="24"/>
        </w:rPr>
        <w:t xml:space="preserve">g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z w:val="24"/>
          <w:szCs w:val="24"/>
        </w:rPr>
        <w:t>ta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dards</w:t>
      </w:r>
    </w:p>
    <w:p w:rsidR="00EA2715" w:rsidRDefault="00274E84">
      <w:pPr>
        <w:spacing w:before="1" w:line="240" w:lineRule="exact"/>
        <w:ind w:left="100" w:right="83"/>
        <w:rPr>
          <w:sz w:val="22"/>
          <w:szCs w:val="22"/>
        </w:rPr>
      </w:pPr>
      <w:r>
        <w:pict>
          <v:shape id="_x0000_s1091" type="#_x0000_t75" style="position:absolute;left:0;text-align:left;margin-left:90pt;margin-top:25pt;width:10.1pt;height:94.2pt;z-index:-3959;mso-position-horizontal-relative:page">
            <v:imagedata r:id="rId21" o:title=""/>
            <w10:wrap anchorx="page"/>
          </v:shape>
        </w:pic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3"/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s, a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 xml:space="preserve">or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ds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:</w:t>
      </w:r>
    </w:p>
    <w:p w:rsidR="00EA2715" w:rsidRDefault="00274E84">
      <w:pPr>
        <w:spacing w:before="10" w:line="255" w:lineRule="auto"/>
        <w:ind w:left="820" w:right="6111" w:firstLine="55"/>
        <w:rPr>
          <w:sz w:val="22"/>
          <w:szCs w:val="22"/>
        </w:rPr>
      </w:pPr>
      <w:r>
        <w:rPr>
          <w:sz w:val="22"/>
          <w:szCs w:val="22"/>
        </w:rPr>
        <w:t>Ph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ced</w:t>
      </w:r>
      <w:r>
        <w:rPr>
          <w:spacing w:val="-2"/>
          <w:sz w:val="22"/>
          <w:szCs w:val="22"/>
        </w:rPr>
        <w:t>ur</w:t>
      </w:r>
      <w:r>
        <w:rPr>
          <w:sz w:val="22"/>
          <w:szCs w:val="22"/>
        </w:rPr>
        <w:t>es Fi</w:t>
      </w:r>
      <w:r>
        <w:rPr>
          <w:spacing w:val="2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 Wo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</w:p>
    <w:p w:rsidR="00EA2715" w:rsidRDefault="00274E84">
      <w:pPr>
        <w:ind w:left="820"/>
        <w:rPr>
          <w:sz w:val="22"/>
          <w:szCs w:val="22"/>
        </w:rPr>
      </w:pP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</w:p>
    <w:p w:rsidR="00EA2715" w:rsidRDefault="00274E84">
      <w:pPr>
        <w:spacing w:before="16" w:line="255" w:lineRule="auto"/>
        <w:ind w:left="820" w:right="2262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oba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ob 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ns)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</w:p>
    <w:p w:rsidR="00EA2715" w:rsidRDefault="00274E84">
      <w:pPr>
        <w:ind w:left="820"/>
        <w:rPr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1" w:line="280" w:lineRule="exact"/>
        <w:rPr>
          <w:sz w:val="28"/>
          <w:szCs w:val="28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B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fits of Sta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dards</w:t>
      </w:r>
    </w:p>
    <w:p w:rsidR="00EA2715" w:rsidRDefault="00274E84">
      <w:pPr>
        <w:spacing w:before="2"/>
        <w:ind w:left="100"/>
        <w:rPr>
          <w:sz w:val="22"/>
          <w:szCs w:val="22"/>
        </w:rPr>
        <w:sectPr w:rsidR="00EA2715">
          <w:pgSz w:w="12240" w:h="15840"/>
          <w:pgMar w:top="1360" w:right="1360" w:bottom="280" w:left="1340" w:header="720" w:footer="720" w:gutter="0"/>
          <w:cols w:space="720"/>
        </w:sect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a)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3"/>
          <w:sz w:val="22"/>
          <w:szCs w:val="22"/>
        </w:rPr>
        <w:t>a</w:t>
      </w:r>
      <w:r>
        <w:rPr>
          <w:b/>
          <w:sz w:val="22"/>
          <w:szCs w:val="22"/>
        </w:rPr>
        <w:t>v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ng </w:t>
      </w:r>
      <w:r>
        <w:rPr>
          <w:b/>
          <w:spacing w:val="-4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e</w:t>
      </w:r>
    </w:p>
    <w:p w:rsidR="00EA2715" w:rsidRDefault="00274E84">
      <w:pPr>
        <w:spacing w:before="74"/>
        <w:ind w:left="100" w:right="262"/>
        <w:rPr>
          <w:sz w:val="22"/>
          <w:szCs w:val="22"/>
        </w:rPr>
      </w:pPr>
      <w:r>
        <w:rPr>
          <w:sz w:val="22"/>
          <w:szCs w:val="22"/>
        </w:rPr>
        <w:lastRenderedPageBreak/>
        <w:t>El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nde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con</w:t>
      </w:r>
      <w:r>
        <w:rPr>
          <w:spacing w:val="2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pacing w:val="-2"/>
          <w:sz w:val="22"/>
          <w:szCs w:val="22"/>
        </w:rPr>
        <w:t>a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ood 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work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eav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s.</w:t>
      </w:r>
    </w:p>
    <w:p w:rsidR="00EA2715" w:rsidRDefault="00274E84">
      <w:pPr>
        <w:spacing w:before="1" w:line="240" w:lineRule="exact"/>
        <w:ind w:left="100" w:right="99"/>
        <w:rPr>
          <w:sz w:val="22"/>
          <w:szCs w:val="22"/>
        </w:rPr>
      </w:pPr>
      <w:r>
        <w:pict>
          <v:shape id="_x0000_s1090" type="#_x0000_t75" style="position:absolute;left:0;text-align:left;margin-left:90pt;margin-top:25.2pt;width:10.1pt;height:27pt;z-index:-3958;mso-position-horizontal-relative:page">
            <v:imagedata r:id="rId5" o:title=""/>
            <w10:wrap anchorx="page"/>
          </v:shape>
        </w:pict>
      </w:r>
      <w:r>
        <w:rPr>
          <w:sz w:val="22"/>
          <w:szCs w:val="22"/>
        </w:rPr>
        <w:t>Suppose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eam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anda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mm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a</w:t>
      </w:r>
      <w:r>
        <w:rPr>
          <w:sz w:val="22"/>
          <w:szCs w:val="22"/>
        </w:rPr>
        <w:t>nswer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uch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s:</w:t>
      </w:r>
    </w:p>
    <w:p w:rsidR="00EA2715" w:rsidRDefault="00274E84">
      <w:pPr>
        <w:spacing w:before="10"/>
        <w:ind w:left="820"/>
        <w:rPr>
          <w:sz w:val="22"/>
          <w:szCs w:val="22"/>
        </w:rPr>
      </w:pPr>
      <w:r>
        <w:rPr>
          <w:sz w:val="22"/>
          <w:szCs w:val="22"/>
        </w:rPr>
        <w:t>What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on?</w:t>
      </w:r>
      <w:r>
        <w:rPr>
          <w:spacing w:val="-2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and</w:t>
      </w:r>
      <w:proofErr w:type="gramEnd"/>
    </w:p>
    <w:p w:rsidR="00EA2715" w:rsidRDefault="00274E84">
      <w:pPr>
        <w:spacing w:before="16"/>
        <w:ind w:left="820"/>
        <w:rPr>
          <w:sz w:val="22"/>
          <w:szCs w:val="22"/>
        </w:rPr>
      </w:pPr>
      <w:r>
        <w:rPr>
          <w:sz w:val="22"/>
          <w:szCs w:val="22"/>
        </w:rPr>
        <w:t xml:space="preserve">Who </w:t>
      </w:r>
      <w:proofErr w:type="spellStart"/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?</w:t>
      </w:r>
    </w:p>
    <w:p w:rsidR="00EA2715" w:rsidRDefault="00274E84">
      <w:pPr>
        <w:spacing w:before="6"/>
        <w:ind w:left="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b)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Manag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on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rol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s.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bed 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ua</w:t>
      </w:r>
      <w:r>
        <w:rPr>
          <w:spacing w:val="-1"/>
          <w:sz w:val="22"/>
          <w:szCs w:val="22"/>
        </w:rPr>
        <w:t>li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easu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ed.</w:t>
      </w:r>
    </w:p>
    <w:p w:rsidR="00EA2715" w:rsidRDefault="00274E84">
      <w:pPr>
        <w:spacing w:before="16" w:line="255" w:lineRule="auto"/>
        <w:ind w:left="820" w:right="1505"/>
        <w:rPr>
          <w:sz w:val="22"/>
          <w:szCs w:val="22"/>
        </w:rPr>
      </w:pPr>
      <w:r>
        <w:rPr>
          <w:sz w:val="22"/>
          <w:szCs w:val="22"/>
        </w:rPr>
        <w:t>Mon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enc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. Pr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 be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.</w:t>
      </w:r>
    </w:p>
    <w:p w:rsidR="00EA2715" w:rsidRDefault="00274E84">
      <w:pPr>
        <w:spacing w:before="1" w:line="255" w:lineRule="auto"/>
        <w:ind w:left="820" w:right="3526"/>
        <w:rPr>
          <w:sz w:val="22"/>
          <w:szCs w:val="22"/>
        </w:rPr>
      </w:pP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ca</w:t>
      </w:r>
      <w:r>
        <w:rPr>
          <w:sz w:val="22"/>
          <w:szCs w:val="22"/>
        </w:rPr>
        <w:t xml:space="preserve">n be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ac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ed. Sched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be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274E84">
      <w:pPr>
        <w:ind w:left="820"/>
        <w:rPr>
          <w:sz w:val="22"/>
          <w:szCs w:val="22"/>
        </w:rPr>
      </w:pPr>
      <w:r>
        <w:pict>
          <v:shape id="_x0000_s1089" type="#_x0000_t75" style="position:absolute;left:0;text-align:left;margin-left:90pt;margin-top:-68pt;width:10.1pt;height:80.8pt;z-index:-3957;mso-position-horizontal-relative:page">
            <v:imagedata r:id="rId10" o:title=""/>
            <w10:wrap anchorx="page"/>
          </v:shape>
        </w:pict>
      </w:r>
      <w:r>
        <w:rPr>
          <w:sz w:val="22"/>
          <w:szCs w:val="22"/>
        </w:rPr>
        <w:t>St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ned.</w:t>
      </w:r>
    </w:p>
    <w:p w:rsidR="00EA2715" w:rsidRDefault="00274E84">
      <w:pPr>
        <w:spacing w:before="6" w:line="240" w:lineRule="exact"/>
        <w:ind w:left="100"/>
        <w:rPr>
          <w:sz w:val="22"/>
          <w:szCs w:val="22"/>
        </w:rPr>
      </w:pPr>
      <w:r>
        <w:rPr>
          <w:b/>
          <w:spacing w:val="1"/>
          <w:position w:val="-1"/>
          <w:sz w:val="22"/>
          <w:szCs w:val="22"/>
        </w:rPr>
        <w:t>(</w:t>
      </w:r>
      <w:r>
        <w:rPr>
          <w:b/>
          <w:position w:val="-1"/>
          <w:sz w:val="22"/>
          <w:szCs w:val="22"/>
        </w:rPr>
        <w:t>c)</w:t>
      </w:r>
      <w:r>
        <w:rPr>
          <w:b/>
          <w:spacing w:val="-1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I</w:t>
      </w:r>
      <w:r>
        <w:rPr>
          <w:b/>
          <w:spacing w:val="1"/>
          <w:position w:val="-1"/>
          <w:sz w:val="22"/>
          <w:szCs w:val="22"/>
        </w:rPr>
        <w:t>m</w:t>
      </w:r>
      <w:r>
        <w:rPr>
          <w:b/>
          <w:spacing w:val="-3"/>
          <w:position w:val="-1"/>
          <w:sz w:val="22"/>
          <w:szCs w:val="22"/>
        </w:rPr>
        <w:t>p</w:t>
      </w:r>
      <w:r>
        <w:rPr>
          <w:b/>
          <w:position w:val="-1"/>
          <w:sz w:val="22"/>
          <w:szCs w:val="22"/>
        </w:rPr>
        <w:t xml:space="preserve">roved </w:t>
      </w:r>
      <w:r>
        <w:rPr>
          <w:b/>
          <w:spacing w:val="-3"/>
          <w:position w:val="-1"/>
          <w:sz w:val="22"/>
          <w:szCs w:val="22"/>
        </w:rPr>
        <w:t>S</w:t>
      </w:r>
      <w:r>
        <w:rPr>
          <w:b/>
          <w:position w:val="-1"/>
          <w:sz w:val="22"/>
          <w:szCs w:val="22"/>
        </w:rPr>
        <w:t>ys</w:t>
      </w:r>
      <w:r>
        <w:rPr>
          <w:b/>
          <w:spacing w:val="-1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>em</w:t>
      </w:r>
      <w:r>
        <w:rPr>
          <w:b/>
          <w:spacing w:val="1"/>
          <w:position w:val="-1"/>
          <w:sz w:val="22"/>
          <w:szCs w:val="22"/>
        </w:rPr>
        <w:t xml:space="preserve"> </w:t>
      </w:r>
      <w:r>
        <w:rPr>
          <w:b/>
          <w:spacing w:val="-1"/>
          <w:position w:val="-1"/>
          <w:sz w:val="22"/>
          <w:szCs w:val="22"/>
        </w:rPr>
        <w:t>D</w:t>
      </w:r>
      <w:r>
        <w:rPr>
          <w:b/>
          <w:spacing w:val="-2"/>
          <w:position w:val="-1"/>
          <w:sz w:val="22"/>
          <w:szCs w:val="22"/>
        </w:rPr>
        <w:t>e</w:t>
      </w:r>
      <w:r>
        <w:rPr>
          <w:b/>
          <w:position w:val="-1"/>
          <w:sz w:val="22"/>
          <w:szCs w:val="22"/>
        </w:rPr>
        <w:t>s</w:t>
      </w:r>
      <w:r>
        <w:rPr>
          <w:b/>
          <w:spacing w:val="-1"/>
          <w:position w:val="-1"/>
          <w:sz w:val="22"/>
          <w:szCs w:val="22"/>
        </w:rPr>
        <w:t>i</w:t>
      </w:r>
      <w:r>
        <w:rPr>
          <w:b/>
          <w:position w:val="-1"/>
          <w:sz w:val="22"/>
          <w:szCs w:val="22"/>
        </w:rPr>
        <w:t>gn a</w:t>
      </w:r>
      <w:r>
        <w:rPr>
          <w:b/>
          <w:spacing w:val="-1"/>
          <w:position w:val="-1"/>
          <w:sz w:val="22"/>
          <w:szCs w:val="22"/>
        </w:rPr>
        <w:t>n</w:t>
      </w:r>
      <w:r>
        <w:rPr>
          <w:b/>
          <w:position w:val="-1"/>
          <w:sz w:val="22"/>
          <w:szCs w:val="22"/>
        </w:rPr>
        <w:t xml:space="preserve">d </w:t>
      </w:r>
      <w:r>
        <w:rPr>
          <w:b/>
          <w:spacing w:val="-1"/>
          <w:position w:val="-1"/>
          <w:sz w:val="22"/>
          <w:szCs w:val="22"/>
        </w:rPr>
        <w:t>D</w:t>
      </w:r>
      <w:r>
        <w:rPr>
          <w:b/>
          <w:position w:val="-1"/>
          <w:sz w:val="22"/>
          <w:szCs w:val="22"/>
        </w:rPr>
        <w:t>ev</w:t>
      </w:r>
      <w:r>
        <w:rPr>
          <w:b/>
          <w:spacing w:val="-2"/>
          <w:position w:val="-1"/>
          <w:sz w:val="22"/>
          <w:szCs w:val="22"/>
        </w:rPr>
        <w:t>e</w:t>
      </w:r>
      <w:r>
        <w:rPr>
          <w:b/>
          <w:spacing w:val="1"/>
          <w:position w:val="-1"/>
          <w:sz w:val="22"/>
          <w:szCs w:val="22"/>
        </w:rPr>
        <w:t>l</w:t>
      </w:r>
      <w:r>
        <w:rPr>
          <w:b/>
          <w:position w:val="-1"/>
          <w:sz w:val="22"/>
          <w:szCs w:val="22"/>
        </w:rPr>
        <w:t>op</w:t>
      </w:r>
      <w:r>
        <w:rPr>
          <w:b/>
          <w:spacing w:val="-2"/>
          <w:position w:val="-1"/>
          <w:sz w:val="22"/>
          <w:szCs w:val="22"/>
        </w:rPr>
        <w:t>m</w:t>
      </w:r>
      <w:r>
        <w:rPr>
          <w:b/>
          <w:position w:val="-1"/>
          <w:sz w:val="22"/>
          <w:szCs w:val="22"/>
        </w:rPr>
        <w:t>ent</w:t>
      </w:r>
    </w:p>
    <w:p w:rsidR="00EA2715" w:rsidRDefault="00274E84">
      <w:pPr>
        <w:spacing w:before="14" w:line="240" w:lineRule="exact"/>
        <w:ind w:left="820" w:right="173" w:hanging="360"/>
        <w:rPr>
          <w:sz w:val="22"/>
          <w:szCs w:val="22"/>
        </w:rPr>
      </w:pPr>
      <w:r>
        <w:pict>
          <v:shape id="_x0000_s1088" type="#_x0000_t75" style="position:absolute;left:0;text-align:left;margin-left:90pt;margin-top:26pt;width:10.1pt;height:27pt;z-index:-3956;mso-position-horizontal-relative:page">
            <v:imagedata r:id="rId5" o:title=""/>
            <w10:wrap anchorx="page"/>
          </v:shape>
        </w:pict>
      </w:r>
      <w:r w:rsidR="002F15C6">
        <w:pict>
          <v:shape id="_x0000_i1087" type="#_x0000_t75" style="width:9.75pt;height:13.5pt">
            <v:imagedata r:id="rId6" o:title=""/>
          </v:shape>
        </w:pict>
      </w:r>
      <w:r>
        <w:t xml:space="preserve">   </w:t>
      </w:r>
      <w:r>
        <w:rPr>
          <w:sz w:val="22"/>
          <w:szCs w:val="22"/>
        </w:rPr>
        <w:t>St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su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not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d.</w:t>
      </w:r>
    </w:p>
    <w:p w:rsidR="00EA2715" w:rsidRDefault="00274E84">
      <w:pPr>
        <w:spacing w:before="12"/>
        <w:ind w:left="82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dequa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do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ced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274E84">
      <w:pPr>
        <w:spacing w:before="16"/>
        <w:ind w:left="820" w:right="394"/>
        <w:rPr>
          <w:sz w:val="22"/>
          <w:szCs w:val="22"/>
        </w:rPr>
      </w:pPr>
      <w:r>
        <w:rPr>
          <w:sz w:val="22"/>
          <w:szCs w:val="22"/>
        </w:rPr>
        <w:t>St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hods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ar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ys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hus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e.</w:t>
      </w:r>
    </w:p>
    <w:p w:rsidR="00EA2715" w:rsidRDefault="002F15C6">
      <w:pPr>
        <w:spacing w:before="14" w:line="240" w:lineRule="exact"/>
        <w:ind w:left="820" w:right="383" w:hanging="360"/>
        <w:rPr>
          <w:sz w:val="22"/>
          <w:szCs w:val="22"/>
        </w:rPr>
      </w:pPr>
      <w:r>
        <w:pict>
          <v:shape id="_x0000_i1088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z w:val="22"/>
          <w:szCs w:val="22"/>
        </w:rPr>
        <w:t>Pro</w:t>
      </w:r>
      <w:r w:rsidR="00274E84">
        <w:rPr>
          <w:spacing w:val="-2"/>
          <w:sz w:val="22"/>
          <w:szCs w:val="22"/>
        </w:rPr>
        <w:t>g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m</w:t>
      </w:r>
      <w:r w:rsidR="00274E84">
        <w:rPr>
          <w:spacing w:val="-4"/>
          <w:sz w:val="22"/>
          <w:szCs w:val="22"/>
        </w:rPr>
        <w:t>m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anda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ns</w:t>
      </w:r>
      <w:r w:rsidR="00274E84">
        <w:rPr>
          <w:spacing w:val="2"/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r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ab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e a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 xml:space="preserve">d 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e</w:t>
      </w:r>
      <w:r w:rsidR="00274E84">
        <w:rPr>
          <w:spacing w:val="-1"/>
          <w:sz w:val="22"/>
          <w:szCs w:val="22"/>
        </w:rPr>
        <w:t>l</w:t>
      </w:r>
      <w:r w:rsidR="00274E84">
        <w:rPr>
          <w:spacing w:val="3"/>
          <w:sz w:val="22"/>
          <w:szCs w:val="22"/>
        </w:rPr>
        <w:t>l</w:t>
      </w:r>
      <w:r w:rsidR="00274E84">
        <w:rPr>
          <w:spacing w:val="-4"/>
          <w:sz w:val="22"/>
          <w:szCs w:val="22"/>
        </w:rPr>
        <w:t>-</w:t>
      </w:r>
      <w:r w:rsidR="00274E84">
        <w:rPr>
          <w:sz w:val="22"/>
          <w:szCs w:val="22"/>
        </w:rPr>
        <w:t>con</w:t>
      </w:r>
      <w:r w:rsidR="00274E84">
        <w:rPr>
          <w:spacing w:val="1"/>
          <w:sz w:val="22"/>
          <w:szCs w:val="22"/>
        </w:rPr>
        <w:t>tr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-1"/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 xml:space="preserve">ed 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du</w:t>
      </w:r>
      <w:r w:rsidR="00274E84">
        <w:rPr>
          <w:sz w:val="22"/>
          <w:szCs w:val="22"/>
        </w:rPr>
        <w:t>ced, a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 xml:space="preserve">d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at 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an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d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b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 xml:space="preserve">ed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a 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an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 xml:space="preserve">d 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.</w:t>
      </w:r>
    </w:p>
    <w:p w:rsidR="00EA2715" w:rsidRDefault="002F15C6">
      <w:pPr>
        <w:spacing w:before="12" w:line="240" w:lineRule="exact"/>
        <w:ind w:left="820" w:right="160" w:hanging="360"/>
        <w:rPr>
          <w:sz w:val="22"/>
          <w:szCs w:val="22"/>
        </w:rPr>
      </w:pPr>
      <w:r>
        <w:pict>
          <v:shape id="_x0000_i1089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z w:val="22"/>
          <w:szCs w:val="22"/>
        </w:rPr>
        <w:t>We</w:t>
      </w:r>
      <w:r w:rsidR="00274E84">
        <w:rPr>
          <w:spacing w:val="-1"/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4"/>
          <w:sz w:val="22"/>
          <w:szCs w:val="22"/>
        </w:rPr>
        <w:t>-</w:t>
      </w:r>
      <w:r w:rsidR="00274E84">
        <w:rPr>
          <w:sz w:val="22"/>
          <w:szCs w:val="22"/>
        </w:rPr>
        <w:t>de</w:t>
      </w:r>
      <w:r w:rsidR="00274E84">
        <w:rPr>
          <w:spacing w:val="1"/>
          <w:sz w:val="22"/>
          <w:szCs w:val="22"/>
        </w:rPr>
        <w:t>fi</w:t>
      </w:r>
      <w:r w:rsidR="00274E84">
        <w:rPr>
          <w:sz w:val="22"/>
          <w:szCs w:val="22"/>
        </w:rPr>
        <w:t>ned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ance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oc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du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>es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su</w:t>
      </w:r>
      <w:r w:rsidR="00274E84">
        <w:rPr>
          <w:spacing w:val="-1"/>
          <w:sz w:val="22"/>
          <w:szCs w:val="22"/>
        </w:rPr>
        <w:t>r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at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expen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 as</w:t>
      </w:r>
      <w:r w:rsidR="00274E84">
        <w:rPr>
          <w:spacing w:val="-2"/>
          <w:sz w:val="22"/>
          <w:szCs w:val="22"/>
        </w:rPr>
        <w:t>p</w:t>
      </w:r>
      <w:r w:rsidR="00274E84">
        <w:rPr>
          <w:sz w:val="22"/>
          <w:szCs w:val="22"/>
        </w:rPr>
        <w:t>ect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of</w:t>
      </w:r>
      <w:r w:rsidR="00274E84">
        <w:rPr>
          <w:spacing w:val="3"/>
          <w:sz w:val="22"/>
          <w:szCs w:val="22"/>
        </w:rPr>
        <w:t xml:space="preserve"> </w:t>
      </w:r>
      <w:r w:rsidR="00274E84">
        <w:rPr>
          <w:sz w:val="22"/>
          <w:szCs w:val="22"/>
        </w:rPr>
        <w:t>so</w:t>
      </w:r>
      <w:r w:rsidR="00274E84">
        <w:rPr>
          <w:spacing w:val="-1"/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r</w:t>
      </w:r>
      <w:r w:rsidR="00274E84">
        <w:rPr>
          <w:sz w:val="22"/>
          <w:szCs w:val="22"/>
        </w:rPr>
        <w:t>e de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op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 xml:space="preserve">ent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 w</w:t>
      </w:r>
      <w:r w:rsidR="00274E84">
        <w:rPr>
          <w:spacing w:val="-3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>on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ll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d.</w:t>
      </w:r>
    </w:p>
    <w:p w:rsidR="00EA2715" w:rsidRDefault="00274E84">
      <w:pPr>
        <w:spacing w:before="3"/>
        <w:ind w:left="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d) C</w:t>
      </w:r>
      <w:r>
        <w:rPr>
          <w:b/>
          <w:spacing w:val="-3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p</w:t>
      </w:r>
      <w:r>
        <w:rPr>
          <w:b/>
          <w:spacing w:val="-1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per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ns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 xml:space="preserve"> e</w:t>
      </w:r>
      <w:r>
        <w:rPr>
          <w:sz w:val="22"/>
          <w:szCs w:val="22"/>
        </w:rPr>
        <w:t>nsu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e)</w:t>
      </w:r>
      <w:r>
        <w:rPr>
          <w:b/>
          <w:spacing w:val="-1"/>
          <w:sz w:val="22"/>
          <w:szCs w:val="22"/>
        </w:rPr>
        <w:t xml:space="preserve"> O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her A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va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ag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</w:p>
    <w:p w:rsidR="00EA2715" w:rsidRDefault="002F15C6">
      <w:pPr>
        <w:ind w:left="460"/>
        <w:rPr>
          <w:sz w:val="22"/>
          <w:szCs w:val="22"/>
        </w:rPr>
      </w:pPr>
      <w:r>
        <w:pict>
          <v:shape id="_x0000_i1090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i/>
          <w:sz w:val="22"/>
          <w:szCs w:val="22"/>
        </w:rPr>
        <w:t>Tra</w:t>
      </w:r>
      <w:r w:rsidR="00274E84">
        <w:rPr>
          <w:b/>
          <w:i/>
          <w:spacing w:val="1"/>
          <w:sz w:val="22"/>
          <w:szCs w:val="22"/>
        </w:rPr>
        <w:t>i</w:t>
      </w:r>
      <w:r w:rsidR="00274E84">
        <w:rPr>
          <w:b/>
          <w:i/>
          <w:spacing w:val="-3"/>
          <w:sz w:val="22"/>
          <w:szCs w:val="22"/>
        </w:rPr>
        <w:t>n</w:t>
      </w:r>
      <w:r w:rsidR="00274E84">
        <w:rPr>
          <w:b/>
          <w:i/>
          <w:spacing w:val="1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>ng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new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been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proofErr w:type="spell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proofErr w:type="spell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2F15C6">
      <w:pPr>
        <w:spacing w:before="5"/>
        <w:ind w:left="460"/>
        <w:rPr>
          <w:sz w:val="22"/>
          <w:szCs w:val="22"/>
        </w:rPr>
      </w:pPr>
      <w:r>
        <w:pict>
          <v:shape id="_x0000_i1091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i/>
          <w:spacing w:val="-1"/>
          <w:sz w:val="22"/>
          <w:szCs w:val="22"/>
        </w:rPr>
        <w:t>R</w:t>
      </w:r>
      <w:r w:rsidR="00274E84">
        <w:rPr>
          <w:b/>
          <w:i/>
          <w:sz w:val="22"/>
          <w:szCs w:val="22"/>
        </w:rPr>
        <w:t>educ</w:t>
      </w:r>
      <w:r w:rsidR="00274E84">
        <w:rPr>
          <w:b/>
          <w:i/>
          <w:spacing w:val="-1"/>
          <w:sz w:val="22"/>
          <w:szCs w:val="22"/>
        </w:rPr>
        <w:t>t</w:t>
      </w:r>
      <w:r w:rsidR="00274E84">
        <w:rPr>
          <w:b/>
          <w:i/>
          <w:spacing w:val="1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 xml:space="preserve">on </w:t>
      </w:r>
      <w:r w:rsidR="00274E84">
        <w:rPr>
          <w:b/>
          <w:i/>
          <w:spacing w:val="-3"/>
          <w:sz w:val="22"/>
          <w:szCs w:val="22"/>
        </w:rPr>
        <w:t>o</w:t>
      </w:r>
      <w:r w:rsidR="00274E84">
        <w:rPr>
          <w:b/>
          <w:i/>
          <w:sz w:val="22"/>
          <w:szCs w:val="22"/>
        </w:rPr>
        <w:t>f</w:t>
      </w:r>
      <w:r w:rsidR="00274E84">
        <w:rPr>
          <w:b/>
          <w:i/>
          <w:spacing w:val="1"/>
          <w:sz w:val="22"/>
          <w:szCs w:val="22"/>
        </w:rPr>
        <w:t xml:space="preserve"> </w:t>
      </w:r>
      <w:r w:rsidR="00274E84">
        <w:rPr>
          <w:b/>
          <w:i/>
          <w:spacing w:val="-1"/>
          <w:sz w:val="22"/>
          <w:szCs w:val="22"/>
        </w:rPr>
        <w:t>D</w:t>
      </w:r>
      <w:r w:rsidR="00274E84">
        <w:rPr>
          <w:b/>
          <w:i/>
          <w:sz w:val="22"/>
          <w:szCs w:val="22"/>
        </w:rPr>
        <w:t>epen</w:t>
      </w:r>
      <w:r w:rsidR="00274E84">
        <w:rPr>
          <w:b/>
          <w:i/>
          <w:spacing w:val="-3"/>
          <w:sz w:val="22"/>
          <w:szCs w:val="22"/>
        </w:rPr>
        <w:t>d</w:t>
      </w:r>
      <w:r w:rsidR="00274E84">
        <w:rPr>
          <w:b/>
          <w:i/>
          <w:sz w:val="22"/>
          <w:szCs w:val="22"/>
        </w:rPr>
        <w:t>ence</w:t>
      </w:r>
      <w:r w:rsidR="00274E84">
        <w:rPr>
          <w:b/>
          <w:i/>
          <w:spacing w:val="-2"/>
          <w:sz w:val="22"/>
          <w:szCs w:val="22"/>
        </w:rPr>
        <w:t xml:space="preserve"> </w:t>
      </w:r>
      <w:r w:rsidR="00274E84">
        <w:rPr>
          <w:b/>
          <w:i/>
          <w:sz w:val="22"/>
          <w:szCs w:val="22"/>
        </w:rPr>
        <w:t>on Ind</w:t>
      </w:r>
      <w:r w:rsidR="00274E84">
        <w:rPr>
          <w:b/>
          <w:i/>
          <w:spacing w:val="-2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>v</w:t>
      </w:r>
      <w:r w:rsidR="00274E84">
        <w:rPr>
          <w:b/>
          <w:i/>
          <w:spacing w:val="1"/>
          <w:sz w:val="22"/>
          <w:szCs w:val="22"/>
        </w:rPr>
        <w:t>i</w:t>
      </w:r>
      <w:r w:rsidR="00274E84">
        <w:rPr>
          <w:b/>
          <w:i/>
          <w:sz w:val="22"/>
          <w:szCs w:val="22"/>
        </w:rPr>
        <w:t>du</w:t>
      </w:r>
      <w:r w:rsidR="00274E84">
        <w:rPr>
          <w:b/>
          <w:i/>
          <w:spacing w:val="-3"/>
          <w:sz w:val="22"/>
          <w:szCs w:val="22"/>
        </w:rPr>
        <w:t>a</w:t>
      </w:r>
      <w:r w:rsidR="00274E84">
        <w:rPr>
          <w:b/>
          <w:i/>
          <w:spacing w:val="1"/>
          <w:sz w:val="22"/>
          <w:szCs w:val="22"/>
        </w:rPr>
        <w:t>l</w:t>
      </w:r>
      <w:r w:rsidR="00274E84">
        <w:rPr>
          <w:b/>
          <w:i/>
          <w:sz w:val="22"/>
          <w:szCs w:val="22"/>
        </w:rPr>
        <w:t>s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a 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ff</w:t>
      </w:r>
      <w:r>
        <w:rPr>
          <w:sz w:val="22"/>
          <w:szCs w:val="22"/>
        </w:rPr>
        <w:t>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</w:p>
    <w:p w:rsidR="00EA2715" w:rsidRDefault="00274E84">
      <w:pPr>
        <w:spacing w:before="3" w:line="240" w:lineRule="exact"/>
        <w:ind w:left="100" w:right="66"/>
        <w:rPr>
          <w:sz w:val="22"/>
          <w:szCs w:val="22"/>
        </w:rPr>
      </w:pPr>
      <w:proofErr w:type="gramStart"/>
      <w:r>
        <w:rPr>
          <w:sz w:val="22"/>
          <w:szCs w:val="22"/>
        </w:rPr>
        <w:t>and</w:t>
      </w:r>
      <w:proofErr w:type="gramEnd"/>
      <w:r>
        <w:rPr>
          <w:sz w:val="22"/>
          <w:szCs w:val="22"/>
        </w:rPr>
        <w:t xml:space="preserve">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eas.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2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t 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eans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F15C6">
      <w:pPr>
        <w:spacing w:before="3"/>
        <w:ind w:left="460"/>
        <w:rPr>
          <w:sz w:val="22"/>
          <w:szCs w:val="22"/>
        </w:rPr>
      </w:pPr>
      <w:r>
        <w:pict>
          <v:shape id="_x0000_i1092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b/>
          <w:i/>
          <w:spacing w:val="-2"/>
          <w:sz w:val="22"/>
          <w:szCs w:val="22"/>
        </w:rPr>
        <w:t>I</w:t>
      </w:r>
      <w:r w:rsidR="00274E84">
        <w:rPr>
          <w:b/>
          <w:i/>
          <w:spacing w:val="3"/>
          <w:sz w:val="22"/>
          <w:szCs w:val="22"/>
        </w:rPr>
        <w:t>m</w:t>
      </w:r>
      <w:r w:rsidR="00274E84">
        <w:rPr>
          <w:b/>
          <w:i/>
          <w:spacing w:val="-2"/>
          <w:sz w:val="22"/>
          <w:szCs w:val="22"/>
        </w:rPr>
        <w:t>p</w:t>
      </w:r>
      <w:r w:rsidR="00274E84">
        <w:rPr>
          <w:b/>
          <w:i/>
          <w:sz w:val="22"/>
          <w:szCs w:val="22"/>
        </w:rPr>
        <w:t>ro</w:t>
      </w:r>
      <w:r w:rsidR="00274E84">
        <w:rPr>
          <w:b/>
          <w:i/>
          <w:spacing w:val="1"/>
          <w:sz w:val="22"/>
          <w:szCs w:val="22"/>
        </w:rPr>
        <w:t>v</w:t>
      </w:r>
      <w:r w:rsidR="00274E84">
        <w:rPr>
          <w:b/>
          <w:i/>
          <w:sz w:val="22"/>
          <w:szCs w:val="22"/>
        </w:rPr>
        <w:t>ed</w:t>
      </w:r>
      <w:r w:rsidR="00274E84">
        <w:rPr>
          <w:b/>
          <w:i/>
          <w:spacing w:val="-2"/>
          <w:sz w:val="22"/>
          <w:szCs w:val="22"/>
        </w:rPr>
        <w:t xml:space="preserve"> </w:t>
      </w:r>
      <w:r w:rsidR="00274E84">
        <w:rPr>
          <w:b/>
          <w:i/>
          <w:spacing w:val="-1"/>
          <w:sz w:val="22"/>
          <w:szCs w:val="22"/>
        </w:rPr>
        <w:t>C</w:t>
      </w:r>
      <w:r w:rsidR="00274E84">
        <w:rPr>
          <w:b/>
          <w:i/>
          <w:spacing w:val="-2"/>
          <w:sz w:val="22"/>
          <w:szCs w:val="22"/>
        </w:rPr>
        <w:t>o</w:t>
      </w:r>
      <w:r w:rsidR="00274E84">
        <w:rPr>
          <w:b/>
          <w:i/>
          <w:spacing w:val="1"/>
          <w:sz w:val="22"/>
          <w:szCs w:val="22"/>
        </w:rPr>
        <w:t>mm</w:t>
      </w:r>
      <w:r w:rsidR="00274E84">
        <w:rPr>
          <w:b/>
          <w:i/>
          <w:sz w:val="22"/>
          <w:szCs w:val="22"/>
        </w:rPr>
        <w:t>u</w:t>
      </w:r>
      <w:r w:rsidR="00274E84">
        <w:rPr>
          <w:b/>
          <w:i/>
          <w:spacing w:val="-1"/>
          <w:sz w:val="22"/>
          <w:szCs w:val="22"/>
        </w:rPr>
        <w:t>ni</w:t>
      </w:r>
      <w:r w:rsidR="00274E84">
        <w:rPr>
          <w:b/>
          <w:i/>
          <w:sz w:val="22"/>
          <w:szCs w:val="22"/>
        </w:rPr>
        <w:t>c</w:t>
      </w:r>
      <w:r w:rsidR="00274E84">
        <w:rPr>
          <w:b/>
          <w:i/>
          <w:spacing w:val="-2"/>
          <w:sz w:val="22"/>
          <w:szCs w:val="22"/>
        </w:rPr>
        <w:t>a</w:t>
      </w:r>
      <w:r w:rsidR="00274E84">
        <w:rPr>
          <w:b/>
          <w:i/>
          <w:spacing w:val="1"/>
          <w:sz w:val="22"/>
          <w:szCs w:val="22"/>
        </w:rPr>
        <w:t>ti</w:t>
      </w:r>
      <w:r w:rsidR="00274E84">
        <w:rPr>
          <w:b/>
          <w:i/>
          <w:sz w:val="22"/>
          <w:szCs w:val="22"/>
        </w:rPr>
        <w:t>on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proofErr w:type="spellStart"/>
      <w:r>
        <w:rPr>
          <w:spacing w:val="1"/>
          <w:sz w:val="22"/>
          <w:szCs w:val="22"/>
        </w:rPr>
        <w:t>i</w:t>
      </w:r>
      <w:proofErr w:type="spellEnd"/>
      <w:r>
        <w:rPr>
          <w:sz w:val="22"/>
          <w:szCs w:val="22"/>
        </w:rPr>
        <w:t>)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ces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s.</w:t>
      </w:r>
    </w:p>
    <w:p w:rsidR="00EA2715" w:rsidRDefault="00274E84">
      <w:pPr>
        <w:spacing w:before="5" w:line="240" w:lineRule="exact"/>
        <w:ind w:left="100" w:right="2415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w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2"/>
          <w:sz w:val="22"/>
          <w:szCs w:val="22"/>
        </w:rPr>
        <w:t>l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oced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e, 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before="15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Us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r Do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ta</w:t>
      </w:r>
      <w:r>
        <w:rPr>
          <w:b/>
          <w:i/>
          <w:spacing w:val="1"/>
          <w:sz w:val="24"/>
          <w:szCs w:val="24"/>
        </w:rPr>
        <w:t>t</w:t>
      </w:r>
      <w:r>
        <w:rPr>
          <w:b/>
          <w:i/>
          <w:sz w:val="24"/>
          <w:szCs w:val="24"/>
        </w:rPr>
        <w:t>i</w:t>
      </w:r>
      <w:r>
        <w:rPr>
          <w:b/>
          <w:i/>
          <w:spacing w:val="-2"/>
          <w:sz w:val="24"/>
          <w:szCs w:val="24"/>
        </w:rPr>
        <w:t>o</w:t>
      </w:r>
      <w:r>
        <w:rPr>
          <w:b/>
          <w:i/>
          <w:sz w:val="24"/>
          <w:szCs w:val="24"/>
        </w:rPr>
        <w:t>n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anual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ced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ho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or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e;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so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new</w:t>
      </w:r>
      <w:r>
        <w:rPr>
          <w:spacing w:val="-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1147"/>
        <w:rPr>
          <w:sz w:val="22"/>
          <w:szCs w:val="22"/>
        </w:rPr>
      </w:pPr>
      <w:r>
        <w:rPr>
          <w:sz w:val="22"/>
          <w:szCs w:val="22"/>
        </w:rPr>
        <w:t>So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 on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 xml:space="preserve">ne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but do not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unnec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  <w:sectPr w:rsidR="00EA2715">
          <w:pgSz w:w="12240" w:h="15840"/>
          <w:pgMar w:top="1360" w:right="1360" w:bottom="280" w:left="1340" w:header="720" w:footer="720" w:gutter="0"/>
          <w:cols w:space="720"/>
        </w:sect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do</w:t>
      </w:r>
      <w:r>
        <w:rPr>
          <w:sz w:val="22"/>
          <w:szCs w:val="22"/>
        </w:rPr>
        <w:t>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:</w:t>
      </w:r>
    </w:p>
    <w:p w:rsidR="00EA2715" w:rsidRDefault="00EA2715">
      <w:pPr>
        <w:spacing w:before="9" w:line="100" w:lineRule="exact"/>
        <w:rPr>
          <w:sz w:val="10"/>
          <w:szCs w:val="10"/>
        </w:rPr>
      </w:pPr>
    </w:p>
    <w:p w:rsidR="00EA2715" w:rsidRDefault="00274E84">
      <w:pPr>
        <w:ind w:left="1616"/>
        <w:rPr>
          <w:sz w:val="22"/>
          <w:szCs w:val="22"/>
        </w:rPr>
      </w:pPr>
      <w:r>
        <w:rPr>
          <w:sz w:val="22"/>
          <w:szCs w:val="22"/>
        </w:rPr>
        <w:t>Wh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does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s.</w:t>
      </w:r>
    </w:p>
    <w:p w:rsidR="00EA2715" w:rsidRDefault="00274E84">
      <w:pPr>
        <w:spacing w:before="16" w:line="255" w:lineRule="auto"/>
        <w:ind w:left="1560" w:right="3132"/>
        <w:rPr>
          <w:sz w:val="22"/>
          <w:szCs w:val="22"/>
        </w:rPr>
      </w:pP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and how to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s.</w:t>
      </w:r>
    </w:p>
    <w:p w:rsidR="00EA2715" w:rsidRDefault="00274E84">
      <w:pPr>
        <w:ind w:left="1560"/>
        <w:rPr>
          <w:sz w:val="22"/>
          <w:szCs w:val="22"/>
        </w:rPr>
      </w:pPr>
      <w:r>
        <w:pict>
          <v:shape id="_x0000_s1081" type="#_x0000_t75" style="position:absolute;left:0;text-align:left;margin-left:90pt;margin-top:-41.1pt;width:10.1pt;height:53.9pt;z-index:-3955;mso-position-horizontal-relative:page">
            <v:imagedata r:id="rId9" o:title=""/>
            <w10:wrap anchorx="page"/>
          </v:shape>
        </w:pict>
      </w:r>
      <w:r>
        <w:rPr>
          <w:sz w:val="22"/>
          <w:szCs w:val="22"/>
        </w:rPr>
        <w:t>What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spon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proofErr w:type="gramEnd"/>
    </w:p>
    <w:p w:rsidR="00EA2715" w:rsidRDefault="00274E84">
      <w:pPr>
        <w:spacing w:before="5" w:line="240" w:lineRule="exact"/>
        <w:ind w:left="840" w:right="179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e, each</w:t>
      </w:r>
      <w:r>
        <w:rPr>
          <w:spacing w:val="-2"/>
          <w:sz w:val="22"/>
          <w:szCs w:val="22"/>
        </w:rPr>
        <w:t xml:space="preserve"> 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anual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:</w:t>
      </w:r>
    </w:p>
    <w:p w:rsidR="00EA2715" w:rsidRDefault="00274E84">
      <w:pPr>
        <w:spacing w:line="240" w:lineRule="exact"/>
        <w:ind w:left="84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a)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 </w:t>
      </w:r>
      <w:r>
        <w:rPr>
          <w:spacing w:val="-3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before="1" w:line="240" w:lineRule="exact"/>
        <w:ind w:left="840" w:right="1813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b)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;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ust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ude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how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</w:p>
    <w:p w:rsidR="00EA2715" w:rsidRDefault="00274E84">
      <w:pPr>
        <w:spacing w:line="240" w:lineRule="exact"/>
        <w:ind w:left="840"/>
        <w:rPr>
          <w:sz w:val="22"/>
          <w:szCs w:val="22"/>
        </w:rPr>
      </w:pPr>
      <w:proofErr w:type="gramStart"/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end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s.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ca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bac</w:t>
      </w:r>
      <w:r>
        <w:rPr>
          <w:spacing w:val="4"/>
          <w:sz w:val="22"/>
          <w:szCs w:val="22"/>
        </w:rPr>
        <w:t>k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up cop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</w:p>
    <w:p w:rsidR="00EA2715" w:rsidRDefault="00274E84">
      <w:pPr>
        <w:spacing w:line="240" w:lineRule="exact"/>
        <w:ind w:left="840"/>
        <w:rPr>
          <w:sz w:val="22"/>
          <w:szCs w:val="22"/>
        </w:rPr>
      </w:pPr>
      <w:proofErr w:type="gramStart"/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proofErr w:type="gramEnd"/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c.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d.</w:t>
      </w:r>
    </w:p>
    <w:p w:rsidR="00EA2715" w:rsidRDefault="00274E84">
      <w:pPr>
        <w:spacing w:before="1"/>
        <w:ind w:left="840" w:right="1571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c)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wit</w:t>
      </w:r>
      <w:r>
        <w:rPr>
          <w:sz w:val="22"/>
          <w:szCs w:val="22"/>
        </w:rPr>
        <w:t>h 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 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and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a, e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ur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or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been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EA2715" w:rsidRDefault="00274E84">
      <w:pPr>
        <w:spacing w:line="240" w:lineRule="exact"/>
        <w:ind w:left="8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1" w:line="240" w:lineRule="exact"/>
        <w:ind w:left="840" w:right="1337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d)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-2"/>
          <w:sz w:val="22"/>
          <w:szCs w:val="22"/>
        </w:rPr>
        <w:t>ev</w:t>
      </w:r>
      <w:r>
        <w:rPr>
          <w:sz w:val="22"/>
          <w:szCs w:val="22"/>
        </w:rPr>
        <w:t>ant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of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 whi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</w:p>
    <w:p w:rsidR="00EA2715" w:rsidRDefault="00274E84">
      <w:pPr>
        <w:spacing w:line="240" w:lineRule="exact"/>
        <w:ind w:left="840"/>
        <w:rPr>
          <w:sz w:val="22"/>
          <w:szCs w:val="22"/>
        </w:rPr>
      </w:pPr>
      <w:proofErr w:type="gram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before="5" w:line="240" w:lineRule="exact"/>
        <w:ind w:left="840" w:right="153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e)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 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occu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her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</w:p>
    <w:p w:rsidR="00EA2715" w:rsidRDefault="00274E84">
      <w:pPr>
        <w:spacing w:line="240" w:lineRule="exact"/>
        <w:ind w:left="840"/>
        <w:rPr>
          <w:sz w:val="22"/>
          <w:szCs w:val="22"/>
        </w:rPr>
      </w:pPr>
      <w:proofErr w:type="gramStart"/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e exp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ence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.</w:t>
      </w:r>
    </w:p>
    <w:p w:rsidR="00EA2715" w:rsidRDefault="00274E84">
      <w:pPr>
        <w:spacing w:before="5" w:line="240" w:lineRule="exact"/>
        <w:ind w:left="840" w:right="1650"/>
        <w:rPr>
          <w:sz w:val="22"/>
          <w:szCs w:val="22"/>
        </w:rPr>
      </w:pPr>
      <w:r>
        <w:rPr>
          <w:spacing w:val="1"/>
          <w:sz w:val="22"/>
          <w:szCs w:val="22"/>
        </w:rPr>
        <w:t>(f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ocedu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anual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 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s, wi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en.</w:t>
      </w:r>
    </w:p>
    <w:p w:rsidR="00EA2715" w:rsidRDefault="00274E84">
      <w:pPr>
        <w:spacing w:line="240" w:lineRule="exact"/>
        <w:ind w:left="84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d.</w:t>
      </w:r>
    </w:p>
    <w:p w:rsidR="00EA2715" w:rsidRDefault="00274E84">
      <w:pPr>
        <w:spacing w:before="1" w:line="240" w:lineRule="exact"/>
        <w:ind w:left="840" w:right="1606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h)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ndex: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ept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anua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hav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ehen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nced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occ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</w:p>
    <w:p w:rsidR="00EA2715" w:rsidRDefault="00274E84">
      <w:pPr>
        <w:spacing w:line="240" w:lineRule="exact"/>
        <w:ind w:left="840"/>
        <w:rPr>
          <w:sz w:val="22"/>
          <w:szCs w:val="22"/>
        </w:rPr>
      </w:pPr>
      <w:proofErr w:type="gramStart"/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he</w:t>
      </w:r>
      <w:proofErr w:type="gramEnd"/>
      <w:r>
        <w:rPr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s</w:t>
      </w:r>
      <w:r>
        <w:rPr>
          <w:position w:val="-1"/>
          <w:sz w:val="22"/>
          <w:szCs w:val="22"/>
        </w:rPr>
        <w:t>pe</w:t>
      </w:r>
      <w:r>
        <w:rPr>
          <w:spacing w:val="-2"/>
          <w:position w:val="-1"/>
          <w:sz w:val="22"/>
          <w:szCs w:val="22"/>
        </w:rPr>
        <w:t>c</w:t>
      </w:r>
      <w:r>
        <w:rPr>
          <w:spacing w:val="1"/>
          <w:position w:val="-1"/>
          <w:sz w:val="22"/>
          <w:szCs w:val="22"/>
        </w:rPr>
        <w:t>i</w:t>
      </w:r>
      <w:r>
        <w:rPr>
          <w:spacing w:val="-2"/>
          <w:position w:val="-1"/>
          <w:sz w:val="22"/>
          <w:szCs w:val="22"/>
        </w:rPr>
        <w:t>f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c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it</w:t>
      </w:r>
      <w:r>
        <w:rPr>
          <w:position w:val="-1"/>
          <w:sz w:val="22"/>
          <w:szCs w:val="22"/>
        </w:rPr>
        <w:t>em</w:t>
      </w:r>
      <w:r>
        <w:rPr>
          <w:spacing w:val="-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qu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c</w:t>
      </w:r>
      <w:r>
        <w:rPr>
          <w:spacing w:val="-2"/>
          <w:position w:val="-1"/>
          <w:sz w:val="22"/>
          <w:szCs w:val="22"/>
        </w:rPr>
        <w:t>k</w:t>
      </w:r>
      <w:r>
        <w:rPr>
          <w:spacing w:val="1"/>
          <w:position w:val="-1"/>
          <w:sz w:val="22"/>
          <w:szCs w:val="22"/>
        </w:rPr>
        <w:t>l</w:t>
      </w:r>
      <w:r>
        <w:rPr>
          <w:spacing w:val="-2"/>
          <w:position w:val="-1"/>
          <w:sz w:val="22"/>
          <w:szCs w:val="22"/>
        </w:rPr>
        <w:t>y</w:t>
      </w:r>
      <w:r>
        <w:rPr>
          <w:position w:val="-1"/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4" w:line="220" w:lineRule="exact"/>
        <w:rPr>
          <w:sz w:val="22"/>
          <w:szCs w:val="22"/>
        </w:rPr>
      </w:pPr>
    </w:p>
    <w:p w:rsidR="00EA2715" w:rsidRDefault="00274E84">
      <w:pPr>
        <w:spacing w:before="4"/>
        <w:ind w:left="121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VI</w:t>
      </w:r>
      <w:r>
        <w:rPr>
          <w:rFonts w:ascii="Calibri" w:eastAsia="Calibri" w:hAnsi="Calibri" w:cs="Calibri"/>
          <w:sz w:val="28"/>
          <w:szCs w:val="28"/>
        </w:rPr>
        <w:t>EW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QUEST</w:t>
      </w:r>
      <w:r>
        <w:rPr>
          <w:rFonts w:ascii="Calibri" w:eastAsia="Calibri" w:hAnsi="Calibri" w:cs="Calibri"/>
          <w:spacing w:val="-1"/>
          <w:sz w:val="28"/>
          <w:szCs w:val="28"/>
        </w:rPr>
        <w:t>ION</w:t>
      </w:r>
      <w:r>
        <w:rPr>
          <w:rFonts w:ascii="Calibri" w:eastAsia="Calibri" w:hAnsi="Calibri" w:cs="Calibri"/>
          <w:sz w:val="28"/>
          <w:szCs w:val="28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570"/>
        <w:rPr>
          <w:rFonts w:ascii="Calibri" w:eastAsia="Calibri" w:hAnsi="Calibri" w:cs="Calibri"/>
          <w:sz w:val="28"/>
          <w:szCs w:val="28"/>
        </w:rPr>
      </w:pPr>
      <w:r>
        <w:pict>
          <v:group id="_x0000_s1077" style="position:absolute;left:0;text-align:left;margin-left:82.25pt;margin-top:-34.3pt;width:454pt;height:103.45pt;z-index:-3954;mso-position-horizontal-relative:page" coordorigin="1645,-686" coordsize="9080,2069">
            <v:shape id="_x0000_s1080" style="position:absolute;left:1675;top:-636;width:9040;height:2009" coordorigin="1675,-636" coordsize="9040,2009" path="m1675,1373r9040,l10715,-636r-9040,l1675,1373xe" fillcolor="#4e6028" stroked="f">
              <v:path arrowok="t"/>
            </v:shape>
            <v:shape id="_x0000_s1079" type="#_x0000_t75" style="position:absolute;left:1655;top:-676;width:9040;height:2009">
              <v:imagedata r:id="rId55" o:title=""/>
            </v:shape>
            <v:shape id="_x0000_s1078" style="position:absolute;left:1655;top:-676;width:9040;height:2009" coordorigin="1655,-676" coordsize="9040,2009" path="m1655,1333r9040,l10695,-676r-9040,l1655,1333xe" filled="f" strokecolor="#c2d59b" strokeweight="1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 xml:space="preserve">ss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ow 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 sta</w:t>
      </w:r>
      <w:r>
        <w:rPr>
          <w:rFonts w:ascii="Calibri" w:eastAsia="Calibri" w:hAnsi="Calibri" w:cs="Calibri"/>
          <w:spacing w:val="-1"/>
          <w:sz w:val="28"/>
          <w:szCs w:val="28"/>
        </w:rPr>
        <w:t>nd</w:t>
      </w:r>
      <w:r>
        <w:rPr>
          <w:rFonts w:ascii="Calibri" w:eastAsia="Calibri" w:hAnsi="Calibri" w:cs="Calibri"/>
          <w:sz w:val="28"/>
          <w:szCs w:val="28"/>
        </w:rPr>
        <w:t>ards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 xml:space="preserve">an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u</w:t>
      </w:r>
      <w:r>
        <w:rPr>
          <w:rFonts w:ascii="Calibri" w:eastAsia="Calibri" w:hAnsi="Calibri" w:cs="Calibri"/>
          <w:sz w:val="28"/>
          <w:szCs w:val="28"/>
        </w:rPr>
        <w:t>sed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 sy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sign</w:t>
      </w:r>
    </w:p>
    <w:p w:rsidR="00EA2715" w:rsidRDefault="00274E84">
      <w:pPr>
        <w:spacing w:before="1" w:line="380" w:lineRule="exact"/>
        <w:ind w:left="1930" w:right="839" w:hanging="3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 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tance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of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 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alys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 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esign</w:t>
      </w:r>
      <w:proofErr w:type="gramEnd"/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8" w:line="220" w:lineRule="exact"/>
        <w:rPr>
          <w:sz w:val="22"/>
          <w:szCs w:val="22"/>
        </w:rPr>
      </w:pPr>
    </w:p>
    <w:p w:rsidR="00EA2715" w:rsidRDefault="00274E84">
      <w:pPr>
        <w:spacing w:before="4"/>
        <w:ind w:left="8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HER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EAD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</w:p>
    <w:p w:rsidR="00EA2715" w:rsidRDefault="00EA2715">
      <w:pPr>
        <w:spacing w:before="19" w:line="220" w:lineRule="exact"/>
        <w:rPr>
          <w:sz w:val="22"/>
          <w:szCs w:val="22"/>
        </w:rPr>
      </w:pPr>
    </w:p>
    <w:p w:rsidR="00EA2715" w:rsidRDefault="00274E84">
      <w:pPr>
        <w:spacing w:line="275" w:lineRule="auto"/>
        <w:ind w:left="113" w:right="71"/>
        <w:rPr>
          <w:rFonts w:ascii="Trebuchet MS" w:eastAsia="Trebuchet MS" w:hAnsi="Trebuchet MS" w:cs="Trebuchet MS"/>
          <w:sz w:val="22"/>
          <w:szCs w:val="22"/>
        </w:rPr>
        <w:sectPr w:rsidR="00EA2715">
          <w:pgSz w:w="12240" w:h="15840"/>
          <w:pgMar w:top="1340" w:right="1440" w:bottom="280" w:left="600" w:header="720" w:footer="720" w:gutter="0"/>
          <w:cols w:space="720"/>
        </w:sectPr>
      </w:pPr>
      <w:r>
        <w:rPr>
          <w:rFonts w:ascii="Trebuchet MS" w:eastAsia="Trebuchet MS" w:hAnsi="Trebuchet MS" w:cs="Trebuchet MS"/>
          <w:spacing w:val="-1"/>
          <w:sz w:val="22"/>
          <w:szCs w:val="22"/>
        </w:rPr>
        <w:t>A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Vi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 xml:space="preserve">n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&amp;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F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z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ra</w:t>
      </w:r>
      <w:r>
        <w:rPr>
          <w:rFonts w:ascii="Trebuchet MS" w:eastAsia="Trebuchet MS" w:hAnsi="Trebuchet MS" w:cs="Trebuchet MS"/>
          <w:spacing w:val="-3"/>
          <w:sz w:val="22"/>
          <w:szCs w:val="22"/>
        </w:rPr>
        <w:t>l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,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nf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rm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at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n s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y</w:t>
      </w:r>
      <w:r>
        <w:rPr>
          <w:rFonts w:ascii="Trebuchet MS" w:eastAsia="Trebuchet MS" w:hAnsi="Trebuchet MS" w:cs="Trebuchet MS"/>
          <w:sz w:val="22"/>
          <w:szCs w:val="22"/>
        </w:rPr>
        <w:t>s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s 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ve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lo</w:t>
      </w:r>
      <w:r>
        <w:rPr>
          <w:rFonts w:ascii="Trebuchet MS" w:eastAsia="Trebuchet MS" w:hAnsi="Trebuchet MS" w:cs="Trebuchet MS"/>
          <w:sz w:val="22"/>
          <w:szCs w:val="22"/>
        </w:rPr>
        <w:t>p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nt</w:t>
      </w:r>
      <w:r>
        <w:rPr>
          <w:rFonts w:ascii="Trebuchet MS" w:eastAsia="Trebuchet MS" w:hAnsi="Trebuchet MS" w:cs="Trebuchet MS"/>
          <w:sz w:val="22"/>
          <w:szCs w:val="22"/>
        </w:rPr>
        <w:t>: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h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 xml:space="preserve">es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ech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q</w:t>
      </w:r>
      <w:r>
        <w:rPr>
          <w:rFonts w:ascii="Trebuchet MS" w:eastAsia="Trebuchet MS" w:hAnsi="Trebuchet MS" w:cs="Trebuchet MS"/>
          <w:sz w:val="22"/>
          <w:szCs w:val="22"/>
        </w:rPr>
        <w:t>u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s a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to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, McGraw 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ll</w:t>
      </w:r>
    </w:p>
    <w:p w:rsidR="00EA2715" w:rsidRDefault="00EA2715">
      <w:pPr>
        <w:spacing w:before="8" w:line="120" w:lineRule="exact"/>
        <w:rPr>
          <w:sz w:val="13"/>
          <w:szCs w:val="13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before="21"/>
        <w:ind w:left="10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H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APT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L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>V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N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7" w:line="200" w:lineRule="exact"/>
      </w:pPr>
    </w:p>
    <w:p w:rsidR="00EA2715" w:rsidRDefault="00274E84">
      <w:pPr>
        <w:spacing w:line="280" w:lineRule="exact"/>
        <w:ind w:left="1305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Y</w:t>
      </w:r>
      <w:r>
        <w:rPr>
          <w:rFonts w:ascii="Cambria" w:eastAsia="Cambria" w:hAnsi="Cambria" w:cs="Cambria"/>
          <w:b/>
          <w:color w:val="4F81BC"/>
          <w:spacing w:val="-2"/>
          <w:position w:val="-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M</w:t>
      </w:r>
      <w:r>
        <w:rPr>
          <w:rFonts w:ascii="Cambria" w:eastAsia="Cambria" w:hAnsi="Cambria" w:cs="Cambria"/>
          <w:b/>
          <w:color w:val="4F81BC"/>
          <w:spacing w:val="-11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3"/>
          <w:position w:val="-1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M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P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L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EM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pacing w:val="3"/>
          <w:position w:val="-1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ON</w:t>
      </w:r>
    </w:p>
    <w:p w:rsidR="00EA2715" w:rsidRDefault="00EA2715">
      <w:pPr>
        <w:spacing w:before="5" w:line="160" w:lineRule="exact"/>
        <w:rPr>
          <w:sz w:val="17"/>
          <w:szCs w:val="17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before="4"/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ob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j</w:t>
      </w:r>
      <w:r>
        <w:rPr>
          <w:rFonts w:ascii="Calibri" w:eastAsia="Calibri" w:hAnsi="Calibri" w:cs="Calibri"/>
          <w:b/>
          <w:sz w:val="28"/>
          <w:szCs w:val="28"/>
        </w:rPr>
        <w:t>ec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ives:</w:t>
      </w:r>
    </w:p>
    <w:p w:rsidR="00EA2715" w:rsidRDefault="00EA2715">
      <w:pPr>
        <w:spacing w:before="8" w:line="240" w:lineRule="exact"/>
        <w:rPr>
          <w:sz w:val="24"/>
          <w:szCs w:val="24"/>
        </w:rPr>
      </w:pPr>
    </w:p>
    <w:p w:rsidR="00EA2715" w:rsidRDefault="00274E84">
      <w:pPr>
        <w:spacing w:line="253" w:lineRule="auto"/>
        <w:ind w:left="3067" w:right="3442" w:hanging="2881"/>
        <w:rPr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B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sz w:val="22"/>
          <w:szCs w:val="22"/>
        </w:rPr>
        <w:t>f the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hap</w:t>
      </w:r>
      <w:r>
        <w:rPr>
          <w:rFonts w:ascii="Calibri" w:eastAsia="Calibri" w:hAnsi="Calibri" w:cs="Calibri"/>
          <w:b/>
          <w:sz w:val="22"/>
          <w:szCs w:val="22"/>
        </w:rPr>
        <w:t>ter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uden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be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unde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st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and</w:t>
      </w:r>
      <w:r>
        <w:rPr>
          <w:rFonts w:ascii="Calibri" w:eastAsia="Calibri" w:hAnsi="Calibri" w:cs="Calibri"/>
          <w:b/>
          <w:sz w:val="22"/>
          <w:szCs w:val="22"/>
        </w:rPr>
        <w:t xml:space="preserve">: </w:t>
      </w:r>
      <w:proofErr w:type="gramStart"/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he  I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proofErr w:type="gramEnd"/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 xml:space="preserve">cess </w:t>
      </w:r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ha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geover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St</w:t>
      </w:r>
      <w:r>
        <w:rPr>
          <w:b/>
          <w:spacing w:val="1"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g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</w:p>
    <w:p w:rsidR="00EA2715" w:rsidRDefault="00274E84">
      <w:pPr>
        <w:spacing w:before="1" w:line="240" w:lineRule="exact"/>
        <w:ind w:left="3067"/>
        <w:rPr>
          <w:sz w:val="22"/>
          <w:szCs w:val="22"/>
        </w:rPr>
      </w:pPr>
      <w:r>
        <w:pict>
          <v:group id="_x0000_s1072" style="position:absolute;left:0;text-align:left;margin-left:68.15pt;margin-top:-75.2pt;width:444.85pt;height:105.75pt;z-index:-3953;mso-position-horizontal-relative:page" coordorigin="1363,-1504" coordsize="8897,2115">
            <v:shape id="_x0000_s1076" style="position:absolute;left:1393;top:-1454;width:8857;height:2055" coordorigin="1393,-1454" coordsize="8857,2055" path="m1393,601r8857,l10250,-1454r-8857,l1393,601xe" fillcolor="#233e5f" stroked="f">
              <v:path arrowok="t"/>
            </v:shape>
            <v:shape id="_x0000_s1075" type="#_x0000_t75" style="position:absolute;left:1373;top:-1494;width:8857;height:2055">
              <v:imagedata r:id="rId56" o:title=""/>
            </v:shape>
            <v:shape id="_x0000_s1074" style="position:absolute;left:1373;top:-1494;width:8857;height:2055" coordorigin="1373,-1494" coordsize="8857,2055" path="m1373,561r8857,l10230,-1494r-8857,l1373,561xe" filled="f" strokecolor="#94b3d6" strokeweight="1pt">
              <v:path arrowok="t"/>
            </v:shape>
            <v:shape id="_x0000_s1073" type="#_x0000_t75" style="position:absolute;left:4047;top:-553;width:202;height:809">
              <v:imagedata r:id="rId19" o:title=""/>
            </v:shape>
            <w10:wrap anchorx="page"/>
          </v:group>
        </w:pict>
      </w:r>
      <w:r>
        <w:rPr>
          <w:b/>
          <w:spacing w:val="-1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>ra</w:t>
      </w:r>
      <w:r>
        <w:rPr>
          <w:b/>
          <w:spacing w:val="1"/>
          <w:position w:val="-1"/>
          <w:sz w:val="22"/>
          <w:szCs w:val="22"/>
        </w:rPr>
        <w:t>i</w:t>
      </w:r>
      <w:r>
        <w:rPr>
          <w:b/>
          <w:position w:val="-1"/>
          <w:sz w:val="22"/>
          <w:szCs w:val="22"/>
        </w:rPr>
        <w:t>ni</w:t>
      </w:r>
      <w:r>
        <w:rPr>
          <w:b/>
          <w:spacing w:val="-2"/>
          <w:position w:val="-1"/>
          <w:sz w:val="22"/>
          <w:szCs w:val="22"/>
        </w:rPr>
        <w:t>n</w:t>
      </w:r>
      <w:r>
        <w:rPr>
          <w:b/>
          <w:position w:val="-1"/>
          <w:sz w:val="22"/>
          <w:szCs w:val="22"/>
        </w:rPr>
        <w:t>g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5" w:line="260" w:lineRule="exact"/>
        <w:rPr>
          <w:sz w:val="26"/>
          <w:szCs w:val="26"/>
        </w:rPr>
      </w:pPr>
    </w:p>
    <w:p w:rsidR="00EA2715" w:rsidRDefault="00274E84">
      <w:pPr>
        <w:spacing w:before="30"/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11.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THE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I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M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LEME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TA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ION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RO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</w:p>
    <w:p w:rsidR="00EA2715" w:rsidRDefault="00EA2715">
      <w:pPr>
        <w:spacing w:line="200" w:lineRule="exact"/>
      </w:pPr>
    </w:p>
    <w:p w:rsidR="00EA2715" w:rsidRDefault="00EA2715">
      <w:pPr>
        <w:spacing w:before="4" w:line="200" w:lineRule="exact"/>
      </w:pPr>
    </w:p>
    <w:p w:rsidR="00EA2715" w:rsidRDefault="00274E84">
      <w:pPr>
        <w:ind w:left="100" w:right="64"/>
        <w:rPr>
          <w:sz w:val="22"/>
          <w:szCs w:val="22"/>
        </w:rPr>
        <w:sectPr w:rsidR="00EA2715">
          <w:pgSz w:w="12240" w:h="15840"/>
          <w:pgMar w:top="1480" w:right="1400" w:bottom="280" w:left="1340" w:header="720" w:footer="720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pose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ce.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 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ar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o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 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</w:p>
    <w:p w:rsidR="00EA2715" w:rsidRDefault="00274E84">
      <w:pPr>
        <w:spacing w:before="78" w:line="240" w:lineRule="exact"/>
        <w:ind w:left="100" w:right="161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lastRenderedPageBreak/>
        <w:t>t</w:t>
      </w:r>
      <w:r>
        <w:rPr>
          <w:sz w:val="22"/>
          <w:szCs w:val="22"/>
        </w:rPr>
        <w:t>eam</w:t>
      </w:r>
      <w:proofErr w:type="gramEnd"/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on.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ped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ed. 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:</w:t>
      </w:r>
    </w:p>
    <w:p w:rsidR="00EA2715" w:rsidRDefault="002F15C6">
      <w:pPr>
        <w:spacing w:before="15" w:line="240" w:lineRule="exact"/>
        <w:ind w:left="866" w:right="593" w:hanging="360"/>
        <w:rPr>
          <w:sz w:val="22"/>
          <w:szCs w:val="22"/>
        </w:rPr>
      </w:pPr>
      <w:r>
        <w:pict>
          <v:shape id="_x0000_i1093" type="#_x0000_t75" style="width:9.75pt;height:13.5pt">
            <v:imagedata r:id="rId6" o:title=""/>
          </v:shape>
        </w:pict>
      </w:r>
      <w:r w:rsidR="00274E84">
        <w:t xml:space="preserve">   </w:t>
      </w:r>
      <w:proofErr w:type="gramStart"/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o</w:t>
      </w:r>
      <w:proofErr w:type="gramEnd"/>
      <w:r w:rsidR="00274E84">
        <w:rPr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ent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u</w:t>
      </w:r>
      <w:r w:rsidR="00274E84">
        <w:rPr>
          <w:spacing w:val="-1"/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2"/>
          <w:sz w:val="22"/>
          <w:szCs w:val="22"/>
        </w:rPr>
        <w:t>y</w:t>
      </w:r>
      <w:r w:rsidR="00274E84">
        <w:rPr>
          <w:spacing w:val="-3"/>
          <w:sz w:val="22"/>
          <w:szCs w:val="22"/>
        </w:rPr>
        <w:t>-</w:t>
      </w:r>
      <w:r w:rsidR="00274E84">
        <w:rPr>
          <w:sz w:val="22"/>
          <w:szCs w:val="22"/>
        </w:rPr>
        <w:t>doc</w:t>
      </w:r>
      <w:r w:rsidR="00274E84">
        <w:rPr>
          <w:spacing w:val="3"/>
          <w:sz w:val="22"/>
          <w:szCs w:val="22"/>
        </w:rPr>
        <w:t>u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ed ope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on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em</w:t>
      </w:r>
      <w:r w:rsidR="00274E84">
        <w:rPr>
          <w:spacing w:val="-1"/>
          <w:sz w:val="22"/>
          <w:szCs w:val="22"/>
        </w:rPr>
        <w:t xml:space="preserve"> w</w:t>
      </w:r>
      <w:r w:rsidR="00274E84">
        <w:rPr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ch 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ee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2"/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g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nal 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qu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en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s acc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d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de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 xml:space="preserve">n </w:t>
      </w:r>
      <w:r w:rsidR="00274E84">
        <w:rPr>
          <w:spacing w:val="-2"/>
          <w:sz w:val="22"/>
          <w:szCs w:val="22"/>
        </w:rPr>
        <w:t>g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 xml:space="preserve">ven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s d</w:t>
      </w:r>
      <w:r w:rsidR="00274E84">
        <w:rPr>
          <w:spacing w:val="1"/>
          <w:sz w:val="22"/>
          <w:szCs w:val="22"/>
        </w:rPr>
        <w:t>e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n s</w:t>
      </w:r>
      <w:r w:rsidR="00274E84">
        <w:rPr>
          <w:spacing w:val="-2"/>
          <w:sz w:val="22"/>
          <w:szCs w:val="22"/>
        </w:rPr>
        <w:t>p</w:t>
      </w:r>
      <w:r w:rsidR="00274E84">
        <w:rPr>
          <w:sz w:val="22"/>
          <w:szCs w:val="22"/>
        </w:rPr>
        <w:t>ec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fi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on.</w:t>
      </w:r>
    </w:p>
    <w:p w:rsidR="00EA2715" w:rsidRDefault="00EA2715">
      <w:pPr>
        <w:spacing w:before="10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: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3461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a)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 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ed. </w:t>
      </w:r>
      <w:r>
        <w:rPr>
          <w:spacing w:val="1"/>
          <w:sz w:val="22"/>
          <w:szCs w:val="22"/>
        </w:rPr>
        <w:t>(</w:t>
      </w:r>
      <w:proofErr w:type="gramStart"/>
      <w:r>
        <w:rPr>
          <w:sz w:val="22"/>
          <w:szCs w:val="22"/>
        </w:rPr>
        <w:t>b</w:t>
      </w:r>
      <w:proofErr w:type="gramEnd"/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c)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ons.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d)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si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n</w:t>
      </w:r>
      <w:r>
        <w:rPr>
          <w:sz w:val="22"/>
          <w:szCs w:val="22"/>
        </w:rPr>
        <w:t>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e)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duc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I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2"/>
          <w:sz w:val="24"/>
          <w:szCs w:val="24"/>
        </w:rPr>
        <w:t>p</w:t>
      </w:r>
      <w:r>
        <w:rPr>
          <w:b/>
          <w:i/>
          <w:sz w:val="24"/>
          <w:szCs w:val="24"/>
        </w:rPr>
        <w:t>le</w:t>
      </w:r>
      <w:r>
        <w:rPr>
          <w:b/>
          <w:i/>
          <w:spacing w:val="2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en</w:t>
      </w:r>
      <w:r>
        <w:rPr>
          <w:b/>
          <w:i/>
          <w:sz w:val="24"/>
          <w:szCs w:val="24"/>
        </w:rPr>
        <w:t>ta</w:t>
      </w:r>
      <w:r>
        <w:rPr>
          <w:b/>
          <w:i/>
          <w:spacing w:val="1"/>
          <w:sz w:val="24"/>
          <w:szCs w:val="24"/>
        </w:rPr>
        <w:t>t</w:t>
      </w:r>
      <w:r>
        <w:rPr>
          <w:b/>
          <w:i/>
          <w:sz w:val="24"/>
          <w:szCs w:val="24"/>
        </w:rPr>
        <w:t>ion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of a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Pa</w:t>
      </w:r>
      <w:r>
        <w:rPr>
          <w:b/>
          <w:i/>
          <w:spacing w:val="-4"/>
          <w:sz w:val="24"/>
          <w:szCs w:val="24"/>
        </w:rPr>
        <w:t>c</w:t>
      </w:r>
      <w:r>
        <w:rPr>
          <w:b/>
          <w:i/>
          <w:sz w:val="24"/>
          <w:szCs w:val="24"/>
        </w:rPr>
        <w:t>kage</w:t>
      </w:r>
    </w:p>
    <w:p w:rsidR="00EA2715" w:rsidRDefault="00274E84">
      <w:pPr>
        <w:spacing w:before="1" w:line="240" w:lineRule="exact"/>
        <w:ind w:left="100" w:right="154"/>
        <w:rPr>
          <w:sz w:val="22"/>
          <w:szCs w:val="22"/>
        </w:rPr>
      </w:pPr>
      <w:r>
        <w:rPr>
          <w:sz w:val="22"/>
          <w:szCs w:val="22"/>
        </w:rPr>
        <w:t>We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si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ead</w:t>
      </w:r>
      <w:r>
        <w:rPr>
          <w:spacing w:val="-1"/>
          <w:sz w:val="22"/>
          <w:szCs w:val="22"/>
        </w:rPr>
        <w:t>y</w:t>
      </w:r>
      <w:r>
        <w:rPr>
          <w:spacing w:val="-2"/>
          <w:sz w:val="22"/>
          <w:szCs w:val="22"/>
        </w:rPr>
        <w:t>-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e pac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 be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dec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r</w:t>
      </w:r>
      <w:r>
        <w:rPr>
          <w:spacing w:val="-2"/>
          <w:sz w:val="22"/>
          <w:szCs w:val="22"/>
        </w:rPr>
        <w:t>-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pac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</w:p>
    <w:p w:rsidR="00EA2715" w:rsidRDefault="00274E84">
      <w:pPr>
        <w:spacing w:before="2" w:line="240" w:lineRule="exact"/>
        <w:ind w:left="100" w:right="283"/>
        <w:rPr>
          <w:sz w:val="22"/>
          <w:szCs w:val="22"/>
        </w:rPr>
      </w:pPr>
      <w:proofErr w:type="gramStart"/>
      <w:r>
        <w:rPr>
          <w:sz w:val="22"/>
          <w:szCs w:val="22"/>
        </w:rPr>
        <w:t>be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h</w:t>
      </w:r>
      <w:r>
        <w:rPr>
          <w:spacing w:val="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be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ub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upp</w:t>
      </w:r>
      <w:r>
        <w:rPr>
          <w:spacing w:val="-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 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and, o</w:t>
      </w:r>
      <w:r>
        <w:rPr>
          <w:spacing w:val="1"/>
          <w:sz w:val="22"/>
          <w:szCs w:val="22"/>
        </w:rPr>
        <w:t>ft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duc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uc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</w:p>
    <w:p w:rsidR="00EA2715" w:rsidRDefault="00274E84">
      <w:pPr>
        <w:spacing w:before="2" w:line="240" w:lineRule="exact"/>
        <w:ind w:left="100" w:right="663"/>
        <w:rPr>
          <w:sz w:val="22"/>
          <w:szCs w:val="22"/>
        </w:rPr>
      </w:pPr>
      <w:proofErr w:type="gramStart"/>
      <w:r>
        <w:rPr>
          <w:sz w:val="22"/>
          <w:szCs w:val="22"/>
        </w:rPr>
        <w:t>of</w:t>
      </w:r>
      <w:proofErr w:type="gramEnd"/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but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"</w:t>
      </w:r>
      <w:proofErr w:type="spellStart"/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proofErr w:type="spellEnd"/>
      <w:r>
        <w:rPr>
          <w:sz w:val="22"/>
          <w:szCs w:val="22"/>
        </w:rPr>
        <w:t>"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pan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pa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a,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nec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ed.</w:t>
      </w:r>
    </w:p>
    <w:p w:rsidR="00EA2715" w:rsidRDefault="00274E84">
      <w:pPr>
        <w:spacing w:before="2" w:line="240" w:lineRule="exact"/>
        <w:ind w:left="100" w:right="119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s, </w:t>
      </w:r>
      <w:r>
        <w:rPr>
          <w:spacing w:val="-1"/>
          <w:sz w:val="22"/>
          <w:szCs w:val="22"/>
        </w:rPr>
        <w:t>(</w:t>
      </w:r>
      <w:r>
        <w:rPr>
          <w:sz w:val="22"/>
          <w:szCs w:val="22"/>
        </w:rPr>
        <w:t>b)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)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4"/>
          <w:sz w:val="22"/>
          <w:szCs w:val="22"/>
        </w:rPr>
        <w:t>o</w:t>
      </w:r>
      <w:r>
        <w:rPr>
          <w:sz w:val="22"/>
          <w:szCs w:val="22"/>
        </w:rPr>
        <w:t>ok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uch e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choo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pac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 Th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ue, ho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 under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(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</w:t>
      </w:r>
    </w:p>
    <w:p w:rsidR="00EA2715" w:rsidRDefault="00274E84">
      <w:pPr>
        <w:spacing w:before="2" w:line="240" w:lineRule="exact"/>
        <w:ind w:left="100" w:right="81"/>
        <w:rPr>
          <w:sz w:val="22"/>
          <w:szCs w:val="22"/>
        </w:rPr>
      </w:pPr>
      <w:proofErr w:type="gramStart"/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hs </w:t>
      </w:r>
      <w:r>
        <w:rPr>
          <w:spacing w:val="-1"/>
          <w:sz w:val="22"/>
          <w:szCs w:val="22"/>
        </w:rPr>
        <w:t>(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s)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. </w:t>
      </w:r>
      <w:r>
        <w:rPr>
          <w:spacing w:val="-2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a 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 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oun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whi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work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s</w:t>
      </w:r>
      <w:proofErr w:type="gramEnd"/>
      <w:r>
        <w:rPr>
          <w:sz w:val="22"/>
          <w:szCs w:val="22"/>
        </w:rPr>
        <w:t>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stem</w:t>
      </w:r>
      <w:r>
        <w:rPr>
          <w:b/>
          <w:i/>
          <w:spacing w:val="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T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st</w:t>
      </w:r>
      <w:r>
        <w:rPr>
          <w:b/>
          <w:i/>
          <w:spacing w:val="-1"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g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202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wr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ead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o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wh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f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oced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</w:t>
      </w:r>
    </w:p>
    <w:p w:rsidR="00EA2715" w:rsidRDefault="00274E84">
      <w:pPr>
        <w:spacing w:before="1" w:line="240" w:lineRule="exact"/>
        <w:ind w:left="100" w:right="176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 F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wil</w:t>
      </w:r>
      <w:r>
        <w:rPr>
          <w:sz w:val="22"/>
          <w:szCs w:val="22"/>
        </w:rPr>
        <w:t>l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 ou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each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proofErr w:type="spellStart"/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274E84">
      <w:pPr>
        <w:spacing w:before="2"/>
        <w:ind w:left="100" w:right="214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3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on,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 a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3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 ano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For 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xa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expect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s wi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sp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2"/>
          <w:sz w:val="22"/>
          <w:szCs w:val="22"/>
        </w:rPr>
        <w:t>o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12 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01</w:t>
      </w:r>
      <w:r>
        <w:rPr>
          <w:spacing w:val="-2"/>
          <w:sz w:val="22"/>
          <w:szCs w:val="22"/>
        </w:rPr>
        <w:t>2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ano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ce.</w:t>
      </w:r>
    </w:p>
    <w:p w:rsidR="00EA2715" w:rsidRDefault="00274E84">
      <w:pPr>
        <w:spacing w:before="5" w:line="240" w:lineRule="exact"/>
        <w:ind w:left="100" w:right="141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an p</w:t>
      </w:r>
      <w:r>
        <w:rPr>
          <w:spacing w:val="-2"/>
          <w:sz w:val="22"/>
          <w:szCs w:val="22"/>
        </w:rPr>
        <w:t>as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ex, 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l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ds up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c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ff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Wh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pos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>,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be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new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s.</w:t>
      </w:r>
    </w:p>
    <w:p w:rsidR="00EA2715" w:rsidRDefault="00EA2715">
      <w:pPr>
        <w:spacing w:before="18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Fi</w:t>
      </w:r>
      <w:r>
        <w:rPr>
          <w:b/>
          <w:i/>
          <w:spacing w:val="1"/>
          <w:sz w:val="24"/>
          <w:szCs w:val="24"/>
        </w:rPr>
        <w:t>l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Co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ve</w:t>
      </w:r>
      <w:r>
        <w:rPr>
          <w:b/>
          <w:i/>
          <w:sz w:val="24"/>
          <w:szCs w:val="24"/>
        </w:rPr>
        <w:t>rs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z w:val="24"/>
          <w:szCs w:val="24"/>
        </w:rPr>
        <w:t>o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/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r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at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pacing w:val="-2"/>
          <w:sz w:val="24"/>
          <w:szCs w:val="24"/>
        </w:rPr>
        <w:t>o</w:t>
      </w:r>
      <w:r>
        <w:rPr>
          <w:b/>
          <w:i/>
          <w:sz w:val="24"/>
          <w:szCs w:val="24"/>
        </w:rPr>
        <w:t>n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new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hey</w:t>
      </w:r>
    </w:p>
    <w:p w:rsidR="00EA2715" w:rsidRDefault="00274E84">
      <w:pPr>
        <w:spacing w:before="5" w:line="240" w:lineRule="exact"/>
        <w:ind w:left="100" w:right="118"/>
        <w:rPr>
          <w:sz w:val="22"/>
          <w:szCs w:val="22"/>
        </w:rPr>
        <w:sectPr w:rsidR="00EA2715">
          <w:pgSz w:w="12240" w:h="15840"/>
          <w:pgMar w:top="1360" w:right="1320" w:bottom="280" w:left="1340" w:header="720" w:footer="720" w:gutter="0"/>
          <w:cols w:space="720"/>
        </w:sectPr>
      </w:pPr>
      <w:proofErr w:type="gramStart"/>
      <w:r>
        <w:rPr>
          <w:sz w:val="22"/>
          <w:szCs w:val="22"/>
        </w:rPr>
        <w:t>do</w:t>
      </w:r>
      <w:proofErr w:type="gramEnd"/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</w:t>
      </w:r>
      <w:proofErr w:type="spellEnd"/>
      <w:r>
        <w:rPr>
          <w:sz w:val="22"/>
          <w:szCs w:val="22"/>
        </w:rPr>
        <w:t xml:space="preserve"> 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new </w:t>
      </w:r>
      <w:r>
        <w:rPr>
          <w:spacing w:val="-3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 beco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-2"/>
          <w:sz w:val="22"/>
          <w:szCs w:val="22"/>
        </w:rPr>
        <w:t>a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-</w:t>
      </w:r>
    </w:p>
    <w:p w:rsidR="00EA2715" w:rsidRDefault="00274E84">
      <w:pPr>
        <w:spacing w:before="78" w:line="240" w:lineRule="exact"/>
        <w:ind w:left="100" w:right="167"/>
        <w:rPr>
          <w:sz w:val="22"/>
          <w:szCs w:val="22"/>
        </w:rPr>
      </w:pPr>
      <w:proofErr w:type="gramStart"/>
      <w:r>
        <w:rPr>
          <w:sz w:val="22"/>
          <w:szCs w:val="22"/>
        </w:rPr>
        <w:lastRenderedPageBreak/>
        <w:t>con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gramEnd"/>
      <w:r>
        <w:rPr>
          <w:sz w:val="22"/>
          <w:szCs w:val="22"/>
        </w:rPr>
        <w:t xml:space="preserve">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2"/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e,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con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on</w:t>
      </w:r>
      <w:r>
        <w:rPr>
          <w:spacing w:val="-2"/>
          <w:sz w:val="22"/>
          <w:szCs w:val="22"/>
        </w:rPr>
        <w:t>c</w:t>
      </w:r>
      <w:r>
        <w:rPr>
          <w:spacing w:val="2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an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 xml:space="preserve">-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o</w:t>
      </w:r>
      <w:r>
        <w:rPr>
          <w:sz w:val="22"/>
          <w:szCs w:val="22"/>
        </w:rPr>
        <w:t>nce.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244"/>
        <w:rPr>
          <w:sz w:val="22"/>
          <w:szCs w:val="22"/>
        </w:rPr>
      </w:pP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 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 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new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ded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f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new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 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 For 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ns,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su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c.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qu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be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392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"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"</w:t>
      </w:r>
      <w:r>
        <w:rPr>
          <w:sz w:val="22"/>
          <w:szCs w:val="22"/>
        </w:rPr>
        <w:t>)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"</w:t>
      </w:r>
      <w:r>
        <w:rPr>
          <w:sz w:val="22"/>
          <w:szCs w:val="22"/>
        </w:rPr>
        <w:t>,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so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chos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do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 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w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end 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2"/>
          <w:sz w:val="22"/>
          <w:szCs w:val="22"/>
        </w:rPr>
        <w:t>n</w:t>
      </w:r>
      <w:r>
        <w:rPr>
          <w:spacing w:val="-4"/>
          <w:sz w:val="22"/>
          <w:szCs w:val="22"/>
        </w:rPr>
        <w:t>-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 xml:space="preserve">od.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ny</w:t>
      </w:r>
      <w:r>
        <w:rPr>
          <w:spacing w:val="-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3"/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occ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 w:right="213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 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anual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chec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es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 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o, ho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ood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and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 en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exp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4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and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 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, a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 de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13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anual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 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</w:t>
      </w:r>
      <w:r>
        <w:rPr>
          <w:spacing w:val="-2"/>
          <w:sz w:val="22"/>
          <w:szCs w:val="22"/>
        </w:rPr>
        <w:t>he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us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 unde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ned,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dequ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wor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</w:t>
      </w:r>
    </w:p>
    <w:p w:rsidR="00EA2715" w:rsidRDefault="00EA2715">
      <w:pPr>
        <w:spacing w:before="2" w:line="180" w:lineRule="exact"/>
        <w:rPr>
          <w:sz w:val="18"/>
          <w:szCs w:val="18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Ed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at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z w:val="24"/>
          <w:szCs w:val="24"/>
        </w:rPr>
        <w:t>on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d Tr</w:t>
      </w:r>
      <w:r>
        <w:rPr>
          <w:b/>
          <w:i/>
          <w:spacing w:val="-2"/>
          <w:sz w:val="24"/>
          <w:szCs w:val="24"/>
        </w:rPr>
        <w:t>a</w:t>
      </w:r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2"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g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238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c</w:t>
      </w:r>
      <w:r>
        <w:rPr>
          <w:spacing w:val="-3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ed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 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new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and how 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 ope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de.</w:t>
      </w:r>
      <w:r>
        <w:rPr>
          <w:spacing w:val="-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hose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ho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a, op</w:t>
      </w:r>
      <w:r>
        <w:rPr>
          <w:spacing w:val="-2"/>
          <w:sz w:val="22"/>
          <w:szCs w:val="22"/>
        </w:rPr>
        <w:t>er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and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241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e</w:t>
      </w:r>
      <w:proofErr w:type="spellEnd"/>
      <w:r>
        <w:rPr>
          <w:sz w:val="22"/>
          <w:szCs w:val="22"/>
        </w:rPr>
        <w:t>. Spe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ed, esp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no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"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n"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 w:right="78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 co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hen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g</w:t>
      </w:r>
      <w:r>
        <w:rPr>
          <w:sz w:val="22"/>
          <w:szCs w:val="22"/>
        </w:rPr>
        <w:t>oes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 M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ny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ck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up cop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nd,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"r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"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 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hus,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 o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sk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d.</w:t>
      </w:r>
    </w:p>
    <w:p w:rsidR="00EA2715" w:rsidRDefault="00274E84">
      <w:pPr>
        <w:spacing w:before="5" w:line="240" w:lineRule="exact"/>
        <w:ind w:left="100" w:right="199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so, wh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pens</w:t>
      </w:r>
      <w:r>
        <w:rPr>
          <w:spacing w:val="-1"/>
          <w:sz w:val="22"/>
          <w:szCs w:val="22"/>
        </w:rPr>
        <w:t xml:space="preserve"> 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supp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? 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eco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st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g</w:t>
      </w:r>
      <w:r>
        <w:rPr>
          <w:sz w:val="22"/>
          <w:szCs w:val="22"/>
        </w:rPr>
        <w:t>oes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d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pa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c.</w:t>
      </w:r>
    </w:p>
    <w:p w:rsidR="00EA2715" w:rsidRDefault="00EA2715">
      <w:pPr>
        <w:spacing w:before="15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I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2"/>
          <w:sz w:val="24"/>
          <w:szCs w:val="24"/>
        </w:rPr>
        <w:t>p</w:t>
      </w:r>
      <w:r>
        <w:rPr>
          <w:b/>
          <w:i/>
          <w:sz w:val="24"/>
          <w:szCs w:val="24"/>
        </w:rPr>
        <w:t>le</w:t>
      </w:r>
      <w:r>
        <w:rPr>
          <w:b/>
          <w:i/>
          <w:spacing w:val="2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en</w:t>
      </w:r>
      <w:r>
        <w:rPr>
          <w:b/>
          <w:i/>
          <w:sz w:val="24"/>
          <w:szCs w:val="24"/>
        </w:rPr>
        <w:t>ta</w:t>
      </w:r>
      <w:r>
        <w:rPr>
          <w:b/>
          <w:i/>
          <w:spacing w:val="1"/>
          <w:sz w:val="24"/>
          <w:szCs w:val="24"/>
        </w:rPr>
        <w:t>t</w:t>
      </w:r>
      <w:r>
        <w:rPr>
          <w:b/>
          <w:i/>
          <w:sz w:val="24"/>
          <w:szCs w:val="24"/>
        </w:rPr>
        <w:t>ion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Pl</w:t>
      </w:r>
      <w:r>
        <w:rPr>
          <w:b/>
          <w:i/>
          <w:spacing w:val="-2"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nn</w:t>
      </w:r>
      <w:r>
        <w:rPr>
          <w:b/>
          <w:i/>
          <w:spacing w:val="-2"/>
          <w:sz w:val="24"/>
          <w:szCs w:val="24"/>
        </w:rPr>
        <w:t>i</w:t>
      </w:r>
      <w:r>
        <w:rPr>
          <w:b/>
          <w:i/>
          <w:spacing w:val="-1"/>
          <w:sz w:val="24"/>
          <w:szCs w:val="24"/>
        </w:rPr>
        <w:t>n</w:t>
      </w:r>
      <w:r>
        <w:rPr>
          <w:b/>
          <w:i/>
          <w:sz w:val="24"/>
          <w:szCs w:val="24"/>
        </w:rPr>
        <w:t>g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spacing w:line="255" w:lineRule="auto"/>
        <w:ind w:left="866" w:right="2269" w:hanging="766"/>
        <w:rPr>
          <w:sz w:val="22"/>
          <w:szCs w:val="22"/>
        </w:rPr>
        <w:sectPr w:rsidR="00EA2715">
          <w:pgSz w:w="12240" w:h="15840"/>
          <w:pgMar w:top="1360" w:right="1340" w:bottom="280" w:left="1340" w:header="720" w:footer="720" w:gutter="0"/>
          <w:cols w:space="720"/>
        </w:sectPr>
      </w:pPr>
      <w:r>
        <w:pict>
          <v:shape id="_x0000_s1070" type="#_x0000_t75" style="position:absolute;left:0;text-align:left;margin-left:92.3pt;margin-top:12.65pt;width:10.1pt;height:13.55pt;z-index:-3952;mso-position-horizontal-relative:page">
            <v:imagedata r:id="rId6" o:title=""/>
            <w10:wrap anchorx="page"/>
          </v:shape>
        </w:pic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upon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: 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e, cost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qu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before="9" w:line="100" w:lineRule="exact"/>
        <w:rPr>
          <w:sz w:val="10"/>
          <w:szCs w:val="10"/>
        </w:rPr>
      </w:pPr>
    </w:p>
    <w:p w:rsidR="00EA2715" w:rsidRDefault="00274E84">
      <w:pPr>
        <w:ind w:left="866"/>
        <w:rPr>
          <w:sz w:val="22"/>
          <w:szCs w:val="22"/>
        </w:rPr>
      </w:pPr>
      <w:r>
        <w:pict>
          <v:shape id="_x0000_s1069" type="#_x0000_t75" style="position:absolute;left:0;text-align:left;margin-left:92.3pt;margin-top:-.75pt;width:10.1pt;height:27pt;z-index:-3951;mso-position-horizontal-relative:page">
            <v:imagedata r:id="rId5" o:title=""/>
            <w10:wrap anchorx="page"/>
          </v:shape>
        </w:pic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3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s.</w:t>
      </w:r>
    </w:p>
    <w:p w:rsidR="00EA2715" w:rsidRDefault="00274E84">
      <w:pPr>
        <w:spacing w:before="16"/>
        <w:ind w:left="866" w:right="388"/>
        <w:rPr>
          <w:sz w:val="22"/>
          <w:szCs w:val="22"/>
        </w:rPr>
      </w:pPr>
      <w:r>
        <w:pict>
          <v:shape id="_x0000_s1068" type="#_x0000_t75" style="position:absolute;left:0;text-align:left;margin-left:92.3pt;margin-top:26.05pt;width:10.1pt;height:40.45pt;z-index:-3950;mso-position-horizontal-relative:page">
            <v:imagedata r:id="rId19" o:title=""/>
            <w10:wrap anchorx="page"/>
          </v:shape>
        </w:pic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who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ood co</w:t>
      </w:r>
      <w:r>
        <w:rPr>
          <w:spacing w:val="-3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>s</w:t>
      </w:r>
      <w:proofErr w:type="spellEnd"/>
      <w:r>
        <w:rPr>
          <w:sz w:val="22"/>
          <w:szCs w:val="22"/>
        </w:rPr>
        <w:t xml:space="preserve"> ope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274E84">
      <w:pPr>
        <w:spacing w:before="12" w:line="255" w:lineRule="auto"/>
        <w:ind w:left="866" w:right="2586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s'</w:t>
      </w:r>
      <w:r>
        <w:rPr>
          <w:spacing w:val="-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ob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eco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4"/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866"/>
        <w:rPr>
          <w:sz w:val="22"/>
          <w:szCs w:val="22"/>
        </w:rPr>
      </w:pPr>
      <w:r>
        <w:rPr>
          <w:position w:val="-1"/>
          <w:sz w:val="22"/>
          <w:szCs w:val="22"/>
        </w:rPr>
        <w:t>A</w:t>
      </w:r>
      <w:r>
        <w:rPr>
          <w:spacing w:val="-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co</w:t>
      </w:r>
      <w:r>
        <w:rPr>
          <w:spacing w:val="-3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pu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er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4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ana</w:t>
      </w:r>
      <w:r>
        <w:rPr>
          <w:spacing w:val="-2"/>
          <w:position w:val="-1"/>
          <w:sz w:val="22"/>
          <w:szCs w:val="22"/>
        </w:rPr>
        <w:t>g</w:t>
      </w:r>
      <w:r>
        <w:rPr>
          <w:position w:val="-1"/>
          <w:sz w:val="22"/>
          <w:szCs w:val="22"/>
        </w:rPr>
        <w:t>er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cap</w:t>
      </w:r>
      <w:r>
        <w:rPr>
          <w:spacing w:val="-2"/>
          <w:position w:val="-1"/>
          <w:sz w:val="22"/>
          <w:szCs w:val="22"/>
        </w:rPr>
        <w:t>ab</w:t>
      </w:r>
      <w:r>
        <w:rPr>
          <w:spacing w:val="1"/>
          <w:position w:val="-1"/>
          <w:sz w:val="22"/>
          <w:szCs w:val="22"/>
        </w:rPr>
        <w:t>l</w:t>
      </w:r>
      <w:r>
        <w:rPr>
          <w:position w:val="-1"/>
          <w:sz w:val="22"/>
          <w:szCs w:val="22"/>
        </w:rPr>
        <w:t xml:space="preserve">e </w:t>
      </w:r>
      <w:r>
        <w:rPr>
          <w:spacing w:val="-2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f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g</w:t>
      </w:r>
      <w:r>
        <w:rPr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ng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us</w:t>
      </w:r>
      <w:r>
        <w:rPr>
          <w:spacing w:val="1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>r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supp</w:t>
      </w:r>
      <w:r>
        <w:rPr>
          <w:spacing w:val="-2"/>
          <w:position w:val="-1"/>
          <w:sz w:val="22"/>
          <w:szCs w:val="22"/>
        </w:rPr>
        <w:t>o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t</w:t>
      </w:r>
      <w:r>
        <w:rPr>
          <w:spacing w:val="-1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nd of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n</w:t>
      </w:r>
      <w:r>
        <w:rPr>
          <w:spacing w:val="-2"/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1"/>
          <w:position w:val="-1"/>
          <w:sz w:val="22"/>
          <w:szCs w:val="22"/>
        </w:rPr>
        <w:t>i</w:t>
      </w:r>
      <w:r>
        <w:rPr>
          <w:spacing w:val="1"/>
          <w:position w:val="-1"/>
          <w:sz w:val="22"/>
          <w:szCs w:val="22"/>
        </w:rPr>
        <w:t>l</w:t>
      </w:r>
      <w:r>
        <w:rPr>
          <w:spacing w:val="-1"/>
          <w:position w:val="-1"/>
          <w:sz w:val="22"/>
          <w:szCs w:val="22"/>
        </w:rPr>
        <w:t>l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ng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con</w:t>
      </w:r>
      <w:r>
        <w:rPr>
          <w:spacing w:val="-1"/>
          <w:position w:val="-1"/>
          <w:sz w:val="22"/>
          <w:szCs w:val="22"/>
        </w:rPr>
        <w:t>f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de</w:t>
      </w:r>
      <w:r>
        <w:rPr>
          <w:spacing w:val="-2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>ce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n</w:t>
      </w:r>
      <w:r>
        <w:rPr>
          <w:spacing w:val="5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us</w:t>
      </w:r>
      <w:r>
        <w:rPr>
          <w:spacing w:val="-2"/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s.</w:t>
      </w:r>
    </w:p>
    <w:p w:rsidR="00EA2715" w:rsidRDefault="00EA2715">
      <w:pPr>
        <w:spacing w:before="8" w:line="220" w:lineRule="exact"/>
        <w:rPr>
          <w:sz w:val="22"/>
          <w:szCs w:val="22"/>
        </w:rPr>
      </w:pPr>
    </w:p>
    <w:p w:rsidR="00EA2715" w:rsidRDefault="00274E84">
      <w:pPr>
        <w:spacing w:before="32"/>
        <w:ind w:left="100" w:right="1240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and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de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spon</w:t>
      </w:r>
      <w:r>
        <w:rPr>
          <w:spacing w:val="-1"/>
          <w:sz w:val="22"/>
          <w:szCs w:val="22"/>
        </w:rPr>
        <w:t>si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</w:p>
    <w:p w:rsidR="00EA2715" w:rsidRDefault="00274E84">
      <w:pPr>
        <w:spacing w:before="1" w:line="240" w:lineRule="exact"/>
        <w:ind w:left="100" w:right="165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new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k and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 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d</w:t>
      </w:r>
      <w:r>
        <w:rPr>
          <w:spacing w:val="-2"/>
          <w:sz w:val="22"/>
          <w:szCs w:val="22"/>
        </w:rPr>
        <w:t>o</w:t>
      </w:r>
      <w:r>
        <w:rPr>
          <w:spacing w:val="4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 a co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itt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app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en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</w:p>
    <w:p w:rsidR="00EA2715" w:rsidRDefault="00274E84">
      <w:pPr>
        <w:spacing w:line="240" w:lineRule="exact"/>
        <w:ind w:left="100" w:right="73"/>
        <w:jc w:val="both"/>
        <w:rPr>
          <w:sz w:val="22"/>
          <w:szCs w:val="22"/>
        </w:rPr>
      </w:pPr>
      <w:proofErr w:type="gramStart"/>
      <w:r>
        <w:rPr>
          <w:sz w:val="22"/>
          <w:szCs w:val="22"/>
        </w:rPr>
        <w:t>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st</w:t>
      </w:r>
      <w:proofErr w:type="gramEnd"/>
      <w:r>
        <w:rPr>
          <w:spacing w:val="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j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 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hed</w:t>
      </w:r>
    </w:p>
    <w:p w:rsidR="00EA2715" w:rsidRDefault="00274E84">
      <w:pPr>
        <w:spacing w:line="240" w:lineRule="exact"/>
        <w:ind w:left="100" w:right="2356"/>
        <w:jc w:val="both"/>
        <w:rPr>
          <w:sz w:val="22"/>
          <w:szCs w:val="22"/>
        </w:rPr>
      </w:pPr>
      <w:proofErr w:type="gramStart"/>
      <w:r>
        <w:rPr>
          <w:sz w:val="22"/>
          <w:szCs w:val="22"/>
        </w:rPr>
        <w:t>and</w:t>
      </w:r>
      <w:proofErr w:type="gram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ng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e 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k</w:t>
      </w:r>
      <w:r>
        <w:rPr>
          <w:sz w:val="22"/>
          <w:szCs w:val="22"/>
        </w:rPr>
        <w:t>ept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o.</w:t>
      </w:r>
    </w:p>
    <w:p w:rsidR="00EA2715" w:rsidRDefault="00EA2715">
      <w:pPr>
        <w:spacing w:before="1" w:line="280" w:lineRule="exact"/>
        <w:rPr>
          <w:sz w:val="28"/>
          <w:szCs w:val="28"/>
        </w:rPr>
      </w:pPr>
    </w:p>
    <w:p w:rsidR="00EA2715" w:rsidRDefault="00274E84">
      <w:pPr>
        <w:ind w:left="100" w:right="6650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I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2"/>
          <w:sz w:val="24"/>
          <w:szCs w:val="24"/>
        </w:rPr>
        <w:t>p</w:t>
      </w:r>
      <w:r>
        <w:rPr>
          <w:b/>
          <w:i/>
          <w:sz w:val="24"/>
          <w:szCs w:val="24"/>
        </w:rPr>
        <w:t>le</w:t>
      </w:r>
      <w:r>
        <w:rPr>
          <w:b/>
          <w:i/>
          <w:spacing w:val="2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en</w:t>
      </w:r>
      <w:r>
        <w:rPr>
          <w:b/>
          <w:i/>
          <w:sz w:val="24"/>
          <w:szCs w:val="24"/>
        </w:rPr>
        <w:t>ta</w:t>
      </w:r>
      <w:r>
        <w:rPr>
          <w:b/>
          <w:i/>
          <w:spacing w:val="1"/>
          <w:sz w:val="24"/>
          <w:szCs w:val="24"/>
        </w:rPr>
        <w:t>t</w:t>
      </w:r>
      <w:r>
        <w:rPr>
          <w:b/>
          <w:i/>
          <w:sz w:val="24"/>
          <w:szCs w:val="24"/>
        </w:rPr>
        <w:t>ion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P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rso</w:t>
      </w:r>
      <w:r>
        <w:rPr>
          <w:b/>
          <w:i/>
          <w:spacing w:val="-1"/>
          <w:sz w:val="24"/>
          <w:szCs w:val="24"/>
        </w:rPr>
        <w:t>n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l</w:t>
      </w:r>
    </w:p>
    <w:p w:rsidR="00EA2715" w:rsidRDefault="00EA2715">
      <w:pPr>
        <w:spacing w:before="17" w:line="260" w:lineRule="exact"/>
        <w:rPr>
          <w:sz w:val="26"/>
          <w:szCs w:val="26"/>
        </w:rPr>
      </w:pPr>
    </w:p>
    <w:p w:rsidR="00EA2715" w:rsidRDefault="00274E84">
      <w:pPr>
        <w:spacing w:line="240" w:lineRule="exact"/>
        <w:ind w:left="100" w:right="69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 we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onn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l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an 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:</w:t>
      </w:r>
    </w:p>
    <w:p w:rsidR="00EA2715" w:rsidRDefault="002F15C6">
      <w:pPr>
        <w:spacing w:before="15" w:line="240" w:lineRule="exact"/>
        <w:ind w:left="820" w:right="604" w:hanging="360"/>
        <w:rPr>
          <w:sz w:val="22"/>
          <w:szCs w:val="22"/>
        </w:rPr>
      </w:pPr>
      <w:r>
        <w:pict>
          <v:shape id="_x0000_i1094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pacing w:val="2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bu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ss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ana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er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and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us</w:t>
      </w:r>
      <w:r w:rsidR="00274E84">
        <w:rPr>
          <w:spacing w:val="1"/>
          <w:sz w:val="22"/>
          <w:szCs w:val="22"/>
        </w:rPr>
        <w:t>e</w:t>
      </w:r>
      <w:r w:rsidR="00274E84">
        <w:rPr>
          <w:sz w:val="22"/>
          <w:szCs w:val="22"/>
        </w:rPr>
        <w:t>r</w:t>
      </w:r>
      <w:r w:rsidR="00274E84">
        <w:rPr>
          <w:spacing w:val="3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g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ou</w:t>
      </w:r>
      <w:r w:rsidR="00274E84">
        <w:rPr>
          <w:spacing w:val="-2"/>
          <w:sz w:val="22"/>
          <w:szCs w:val="22"/>
        </w:rPr>
        <w:t>p</w:t>
      </w:r>
      <w:r w:rsidR="00274E84">
        <w:rPr>
          <w:sz w:val="22"/>
          <w:szCs w:val="22"/>
        </w:rPr>
        <w:t xml:space="preserve">, 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u</w:t>
      </w:r>
      <w:r w:rsidR="00274E84">
        <w:rPr>
          <w:spacing w:val="-2"/>
          <w:sz w:val="22"/>
          <w:szCs w:val="22"/>
        </w:rPr>
        <w:t>d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se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 xml:space="preserve">ed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-2"/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o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 xml:space="preserve">, 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l</w:t>
      </w:r>
      <w:r w:rsidR="00274E84">
        <w:rPr>
          <w:spacing w:val="5"/>
          <w:sz w:val="22"/>
          <w:szCs w:val="22"/>
        </w:rPr>
        <w:t xml:space="preserve"> </w:t>
      </w:r>
      <w:r w:rsidR="00274E84">
        <w:rPr>
          <w:sz w:val="22"/>
          <w:szCs w:val="22"/>
        </w:rPr>
        <w:t>be b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ou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ht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 xml:space="preserve">n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o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k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fi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al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.</w:t>
      </w:r>
    </w:p>
    <w:p w:rsidR="00EA2715" w:rsidRDefault="00274E84">
      <w:pPr>
        <w:spacing w:before="12" w:line="240" w:lineRule="exact"/>
        <w:ind w:left="820" w:right="991" w:hanging="360"/>
        <w:rPr>
          <w:sz w:val="22"/>
          <w:szCs w:val="22"/>
        </w:rPr>
      </w:pPr>
      <w:r>
        <w:pict>
          <v:shape id="_x0000_s1066" type="#_x0000_t75" style="position:absolute;left:0;text-align:left;margin-left:90pt;margin-top:25.75pt;width:10.1pt;height:40.45pt;z-index:-3949;mso-position-horizontal-relative:page">
            <v:imagedata r:id="rId19" o:title=""/>
            <w10:wrap anchorx="page"/>
          </v:shape>
        </w:pict>
      </w:r>
      <w:r w:rsidR="002F15C6">
        <w:pict>
          <v:shape id="_x0000_i1095" type="#_x0000_t75" style="width:9.75pt;height:13.5pt">
            <v:imagedata r:id="rId6" o:title=""/>
          </v:shape>
        </w:pict>
      </w:r>
      <w:r>
        <w:t xml:space="preserve">  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echan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unn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ach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EA2715" w:rsidRDefault="00274E84">
      <w:pPr>
        <w:spacing w:before="10" w:line="255" w:lineRule="auto"/>
        <w:ind w:left="820" w:right="1369"/>
        <w:rPr>
          <w:sz w:val="22"/>
          <w:szCs w:val="22"/>
        </w:rPr>
      </w:pP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ce.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onsu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EA2715" w:rsidRDefault="00274E84">
      <w:pPr>
        <w:spacing w:before="1"/>
        <w:ind w:left="820" w:right="115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 ad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new 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onne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ob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 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up;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pacing w:val="5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EA2715" w:rsidRDefault="00EA2715">
      <w:pPr>
        <w:spacing w:before="2" w:line="160" w:lineRule="exact"/>
        <w:rPr>
          <w:sz w:val="17"/>
          <w:szCs w:val="17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 w:right="6702"/>
        <w:jc w:val="both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11.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2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ER I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V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L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V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EME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</w:t>
      </w:r>
    </w:p>
    <w:p w:rsidR="00EA2715" w:rsidRDefault="00EA2715">
      <w:pPr>
        <w:spacing w:before="5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100" w:right="128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 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s. So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 w:right="9231"/>
        <w:jc w:val="both"/>
        <w:rPr>
          <w:sz w:val="22"/>
          <w:szCs w:val="22"/>
        </w:rPr>
      </w:pPr>
      <w:r>
        <w:rPr>
          <w:sz w:val="22"/>
          <w:szCs w:val="22"/>
        </w:rPr>
        <w:t>.</w:t>
      </w:r>
    </w:p>
    <w:p w:rsidR="00EA2715" w:rsidRDefault="00274E84">
      <w:pPr>
        <w:spacing w:before="2"/>
        <w:ind w:left="100" w:right="5719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Us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r 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>olv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 xml:space="preserve">t 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z w:val="24"/>
          <w:szCs w:val="24"/>
        </w:rPr>
        <w:t>n</w:t>
      </w:r>
      <w:r>
        <w:rPr>
          <w:b/>
          <w:i/>
          <w:spacing w:val="1"/>
          <w:sz w:val="24"/>
          <w:szCs w:val="24"/>
        </w:rPr>
        <w:t xml:space="preserve"> 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pacing w:val="-2"/>
          <w:sz w:val="24"/>
          <w:szCs w:val="24"/>
        </w:rPr>
        <w:t>s</w:t>
      </w:r>
      <w:r>
        <w:rPr>
          <w:b/>
          <w:i/>
          <w:sz w:val="24"/>
          <w:szCs w:val="24"/>
        </w:rPr>
        <w:t>tem</w:t>
      </w:r>
      <w:r>
        <w:rPr>
          <w:b/>
          <w:i/>
          <w:spacing w:val="4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T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st</w:t>
      </w:r>
      <w:r>
        <w:rPr>
          <w:b/>
          <w:i/>
          <w:spacing w:val="1"/>
          <w:sz w:val="24"/>
          <w:szCs w:val="24"/>
        </w:rPr>
        <w:t>in</w:t>
      </w:r>
      <w:r>
        <w:rPr>
          <w:b/>
          <w:i/>
          <w:sz w:val="24"/>
          <w:szCs w:val="24"/>
        </w:rPr>
        <w:t>g</w:t>
      </w:r>
    </w:p>
    <w:p w:rsidR="00EA2715" w:rsidRDefault="00EA2715">
      <w:pPr>
        <w:spacing w:before="14" w:line="260" w:lineRule="exact"/>
        <w:rPr>
          <w:sz w:val="26"/>
          <w:szCs w:val="26"/>
        </w:rPr>
      </w:pPr>
    </w:p>
    <w:p w:rsidR="00EA2715" w:rsidRDefault="00274E84">
      <w:pPr>
        <w:ind w:left="100" w:right="181"/>
        <w:jc w:val="both"/>
        <w:rPr>
          <w:sz w:val="22"/>
          <w:szCs w:val="22"/>
        </w:rPr>
      </w:pPr>
      <w:r>
        <w:rPr>
          <w:sz w:val="22"/>
          <w:szCs w:val="22"/>
        </w:rPr>
        <w:t>Line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sub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 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 o</w:t>
      </w:r>
      <w:r>
        <w:rPr>
          <w:spacing w:val="-1"/>
          <w:sz w:val="22"/>
          <w:szCs w:val="22"/>
        </w:rPr>
        <w:t>wi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oce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nue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 un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new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how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y out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be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ned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new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751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new 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3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we</w:t>
      </w:r>
      <w:r>
        <w:rPr>
          <w:spacing w:val="-2"/>
          <w:sz w:val="22"/>
          <w:szCs w:val="22"/>
        </w:rPr>
        <w:t>ek</w:t>
      </w:r>
      <w:r>
        <w:rPr>
          <w:sz w:val="22"/>
          <w:szCs w:val="22"/>
        </w:rPr>
        <w:t>end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hec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f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ili</w:t>
      </w:r>
      <w:r>
        <w:rPr>
          <w:sz w:val="22"/>
          <w:szCs w:val="22"/>
        </w:rPr>
        <w:t>ar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, 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eer</w:t>
      </w:r>
      <w:r>
        <w:rPr>
          <w:spacing w:val="-2"/>
          <w:sz w:val="22"/>
          <w:szCs w:val="22"/>
        </w:rPr>
        <w:t xml:space="preserve"> 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 daun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 M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check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un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ili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before="5" w:line="240" w:lineRule="exact"/>
        <w:ind w:left="100" w:right="24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uch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h, a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uch as pos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 w:right="5636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Us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r 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>olv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 xml:space="preserve">t 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z w:val="24"/>
          <w:szCs w:val="24"/>
        </w:rPr>
        <w:t>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pacing w:val="-2"/>
          <w:sz w:val="24"/>
          <w:szCs w:val="24"/>
        </w:rPr>
        <w:t>I</w:t>
      </w:r>
      <w:r>
        <w:rPr>
          <w:b/>
          <w:i/>
          <w:sz w:val="24"/>
          <w:szCs w:val="24"/>
        </w:rPr>
        <w:t>mp</w:t>
      </w:r>
      <w:r>
        <w:rPr>
          <w:b/>
          <w:i/>
          <w:spacing w:val="1"/>
          <w:sz w:val="24"/>
          <w:szCs w:val="24"/>
        </w:rPr>
        <w:t>l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ta</w:t>
      </w:r>
      <w:r>
        <w:rPr>
          <w:b/>
          <w:i/>
          <w:spacing w:val="-1"/>
          <w:sz w:val="24"/>
          <w:szCs w:val="24"/>
        </w:rPr>
        <w:t>t</w:t>
      </w:r>
      <w:r>
        <w:rPr>
          <w:b/>
          <w:i/>
          <w:sz w:val="24"/>
          <w:szCs w:val="24"/>
        </w:rPr>
        <w:t>ion</w:t>
      </w:r>
    </w:p>
    <w:p w:rsidR="00EA2715" w:rsidRDefault="00EA2715">
      <w:pPr>
        <w:spacing w:before="17" w:line="260" w:lineRule="exact"/>
        <w:rPr>
          <w:sz w:val="26"/>
          <w:szCs w:val="26"/>
        </w:rPr>
      </w:pPr>
    </w:p>
    <w:p w:rsidR="00EA2715" w:rsidRDefault="00274E84">
      <w:pPr>
        <w:spacing w:line="240" w:lineRule="exact"/>
        <w:ind w:left="100" w:right="69"/>
        <w:rPr>
          <w:sz w:val="22"/>
          <w:szCs w:val="22"/>
        </w:rPr>
        <w:sectPr w:rsidR="00EA2715">
          <w:pgSz w:w="12240" w:h="15840"/>
          <w:pgMar w:top="1340" w:right="1480" w:bottom="280" w:left="1340" w:header="720" w:footer="720" w:gutter="0"/>
          <w:cols w:space="720"/>
        </w:sect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4"/>
          <w:sz w:val="22"/>
          <w:szCs w:val="22"/>
        </w:rPr>
        <w:t>g</w:t>
      </w:r>
      <w:r>
        <w:rPr>
          <w:sz w:val="22"/>
          <w:szCs w:val="22"/>
        </w:rPr>
        <w:t xml:space="preserve">e,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wi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acce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 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EA2715" w:rsidRDefault="00274E84">
      <w:pPr>
        <w:spacing w:before="78" w:line="240" w:lineRule="exact"/>
        <w:ind w:left="100" w:right="67"/>
        <w:rPr>
          <w:sz w:val="22"/>
          <w:szCs w:val="22"/>
        </w:rPr>
      </w:pPr>
      <w:r>
        <w:rPr>
          <w:spacing w:val="-4"/>
          <w:sz w:val="22"/>
          <w:szCs w:val="22"/>
        </w:rPr>
        <w:lastRenderedPageBreak/>
        <w:t>I</w:t>
      </w:r>
      <w:r>
        <w:rPr>
          <w:sz w:val="22"/>
          <w:szCs w:val="22"/>
        </w:rPr>
        <w:t>n ope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know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new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:</w:t>
      </w:r>
    </w:p>
    <w:p w:rsidR="00EA2715" w:rsidRDefault="00274E84">
      <w:pPr>
        <w:spacing w:before="2" w:line="240" w:lineRule="exact"/>
        <w:ind w:left="100" w:right="4608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a)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e.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b)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ew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c)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and 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before="3" w:line="240" w:lineRule="exact"/>
        <w:ind w:left="100" w:right="32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d,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ag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he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11.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H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NG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EO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V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ER STRA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G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</w:p>
    <w:p w:rsidR="00EA2715" w:rsidRDefault="00EA2715">
      <w:pPr>
        <w:spacing w:before="8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I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z w:val="24"/>
          <w:szCs w:val="24"/>
        </w:rPr>
        <w:t>po</w:t>
      </w:r>
      <w:r>
        <w:rPr>
          <w:b/>
          <w:i/>
          <w:spacing w:val="-2"/>
          <w:sz w:val="24"/>
          <w:szCs w:val="24"/>
        </w:rPr>
        <w:t>r</w:t>
      </w:r>
      <w:r>
        <w:rPr>
          <w:b/>
          <w:i/>
          <w:sz w:val="24"/>
          <w:szCs w:val="24"/>
        </w:rPr>
        <w:t>ta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of S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pacing w:val="-1"/>
          <w:sz w:val="24"/>
          <w:szCs w:val="24"/>
        </w:rPr>
        <w:t>cce</w:t>
      </w:r>
      <w:r>
        <w:rPr>
          <w:b/>
          <w:i/>
          <w:sz w:val="24"/>
          <w:szCs w:val="24"/>
        </w:rPr>
        <w:t>ssful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C</w:t>
      </w:r>
      <w:r>
        <w:rPr>
          <w:b/>
          <w:i/>
          <w:spacing w:val="1"/>
          <w:sz w:val="24"/>
          <w:szCs w:val="24"/>
        </w:rPr>
        <w:t>h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g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o</w:t>
      </w:r>
      <w:r>
        <w:rPr>
          <w:b/>
          <w:i/>
          <w:spacing w:val="-1"/>
          <w:sz w:val="24"/>
          <w:szCs w:val="24"/>
        </w:rPr>
        <w:t>ve</w:t>
      </w:r>
      <w:r>
        <w:rPr>
          <w:b/>
          <w:i/>
          <w:sz w:val="24"/>
          <w:szCs w:val="24"/>
        </w:rPr>
        <w:t>r</w:t>
      </w:r>
    </w:p>
    <w:p w:rsidR="00EA2715" w:rsidRDefault="00EA2715">
      <w:pPr>
        <w:spacing w:before="14" w:line="260" w:lineRule="exact"/>
        <w:rPr>
          <w:sz w:val="26"/>
          <w:szCs w:val="26"/>
        </w:rPr>
      </w:pPr>
    </w:p>
    <w:p w:rsidR="00EA2715" w:rsidRDefault="00274E84">
      <w:pPr>
        <w:ind w:left="100" w:right="733"/>
        <w:rPr>
          <w:sz w:val="22"/>
          <w:szCs w:val="22"/>
        </w:rPr>
      </w:pPr>
      <w:r>
        <w:rPr>
          <w:sz w:val="22"/>
          <w:szCs w:val="22"/>
        </w:rPr>
        <w:t>We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now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s. </w:t>
      </w:r>
      <w:r>
        <w:rPr>
          <w:spacing w:val="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b/>
          <w:sz w:val="22"/>
          <w:szCs w:val="22"/>
        </w:rPr>
        <w:t>deve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pm</w:t>
      </w:r>
      <w:r>
        <w:rPr>
          <w:b/>
          <w:spacing w:val="1"/>
          <w:sz w:val="22"/>
          <w:szCs w:val="22"/>
        </w:rPr>
        <w:t>e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z w:val="22"/>
          <w:szCs w:val="22"/>
        </w:rPr>
        <w:t>v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onm</w:t>
      </w:r>
      <w:r>
        <w:rPr>
          <w:b/>
          <w:spacing w:val="1"/>
          <w:sz w:val="22"/>
          <w:szCs w:val="22"/>
        </w:rPr>
        <w:t>e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 new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enance env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nm</w:t>
      </w:r>
      <w:r>
        <w:rPr>
          <w:b/>
          <w:spacing w:val="1"/>
          <w:sz w:val="22"/>
          <w:szCs w:val="22"/>
        </w:rPr>
        <w:t>e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(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abandon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d, new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149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proofErr w:type="spellStart"/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pacing w:val="5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</w:t>
      </w:r>
      <w:proofErr w:type="spellEnd"/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c</w:t>
      </w:r>
      <w:r>
        <w:rPr>
          <w:spacing w:val="-2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;</w:t>
      </w:r>
      <w:r>
        <w:rPr>
          <w:spacing w:val="1"/>
          <w:sz w:val="22"/>
          <w:szCs w:val="22"/>
        </w:rPr>
        <w:t xml:space="preserve"> 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one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ach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;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so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on. St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 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hey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ept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ed,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a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ect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anne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 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157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sound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can be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support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and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3"/>
          <w:sz w:val="22"/>
          <w:szCs w:val="22"/>
        </w:rPr>
        <w:t>v</w:t>
      </w:r>
      <w:r>
        <w:rPr>
          <w:b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v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nt</w:t>
      </w:r>
      <w:r>
        <w:rPr>
          <w:b/>
          <w:spacing w:val="-2"/>
          <w:sz w:val="22"/>
          <w:szCs w:val="22"/>
        </w:rPr>
        <w:t xml:space="preserve"> o</w:t>
      </w:r>
      <w:r>
        <w:rPr>
          <w:b/>
          <w:sz w:val="22"/>
          <w:szCs w:val="22"/>
        </w:rPr>
        <w:t>f</w:t>
      </w:r>
      <w:r>
        <w:rPr>
          <w:b/>
          <w:spacing w:val="3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anage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s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and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 xml:space="preserve">he 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-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pera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 </w:t>
      </w:r>
      <w:r>
        <w:rPr>
          <w:b/>
          <w:spacing w:val="-3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>y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s 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f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and 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793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s, p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rif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does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y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s;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equ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;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a</w:t>
      </w:r>
      <w:r>
        <w:rPr>
          <w:sz w:val="22"/>
          <w:szCs w:val="22"/>
        </w:rPr>
        <w:t>ud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ced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91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an</w:t>
      </w:r>
      <w:r>
        <w:rPr>
          <w:b/>
          <w:spacing w:val="-3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y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'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c</w:t>
      </w:r>
      <w:r>
        <w:rPr>
          <w:spacing w:val="1"/>
          <w:sz w:val="22"/>
          <w:szCs w:val="22"/>
        </w:rPr>
        <w:t>o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ope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h,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ng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EA2715">
      <w:pPr>
        <w:spacing w:before="10" w:line="240" w:lineRule="exact"/>
        <w:rPr>
          <w:sz w:val="24"/>
          <w:szCs w:val="24"/>
        </w:rPr>
      </w:pPr>
    </w:p>
    <w:p w:rsidR="00EA2715" w:rsidRDefault="00274E84">
      <w:pPr>
        <w:ind w:left="100" w:right="1539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el –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 xml:space="preserve">of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Dire</w:t>
      </w:r>
      <w:r>
        <w:rPr>
          <w:b/>
          <w:i/>
          <w:spacing w:val="-2"/>
          <w:sz w:val="24"/>
          <w:szCs w:val="24"/>
        </w:rPr>
        <w:t>c</w:t>
      </w:r>
      <w:r>
        <w:rPr>
          <w:b/>
          <w:i/>
          <w:sz w:val="24"/>
          <w:szCs w:val="24"/>
        </w:rPr>
        <w:t xml:space="preserve">t </w:t>
      </w:r>
      <w:r>
        <w:rPr>
          <w:b/>
          <w:i/>
          <w:spacing w:val="1"/>
          <w:sz w:val="24"/>
          <w:szCs w:val="24"/>
        </w:rPr>
        <w:t>Ch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g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o</w:t>
      </w:r>
      <w:r>
        <w:rPr>
          <w:b/>
          <w:i/>
          <w:spacing w:val="-1"/>
          <w:sz w:val="24"/>
          <w:szCs w:val="24"/>
        </w:rPr>
        <w:t>ve</w:t>
      </w:r>
      <w:r>
        <w:rPr>
          <w:b/>
          <w:i/>
          <w:sz w:val="24"/>
          <w:szCs w:val="24"/>
        </w:rPr>
        <w:t>r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s</w:t>
      </w:r>
      <w:r>
        <w:rPr>
          <w:spacing w:val="-2"/>
          <w:sz w:val="22"/>
          <w:szCs w:val="22"/>
        </w:rPr>
        <w:t>ys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ed o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new</w:t>
      </w:r>
    </w:p>
    <w:p w:rsidR="00EA2715" w:rsidRDefault="00274E84">
      <w:pPr>
        <w:spacing w:before="3" w:line="240" w:lineRule="exact"/>
        <w:ind w:left="100" w:right="404"/>
        <w:rPr>
          <w:sz w:val="22"/>
          <w:szCs w:val="22"/>
        </w:rPr>
      </w:pPr>
      <w:proofErr w:type="gramStart"/>
      <w:r>
        <w:rPr>
          <w:sz w:val="22"/>
          <w:szCs w:val="22"/>
        </w:rPr>
        <w:t>swi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hed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eous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mm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3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new </w:t>
      </w:r>
      <w:r>
        <w:rPr>
          <w:spacing w:val="-3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been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so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</w:p>
    <w:p w:rsidR="00EA2715" w:rsidRDefault="00274E84">
      <w:pPr>
        <w:spacing w:before="2" w:line="240" w:lineRule="exact"/>
        <w:ind w:left="100" w:right="329"/>
        <w:rPr>
          <w:sz w:val="22"/>
          <w:szCs w:val="22"/>
        </w:rPr>
      </w:pPr>
      <w:proofErr w:type="spellStart"/>
      <w:proofErr w:type="gramStart"/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  <w:proofErr w:type="spellEnd"/>
      <w:proofErr w:type="gramEnd"/>
      <w:r>
        <w:rPr>
          <w:spacing w:val="1"/>
          <w:sz w:val="22"/>
          <w:szCs w:val="22"/>
        </w:rPr>
        <w:t xml:space="preserve"> ri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. Sho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new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eet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une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 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 so</w:t>
      </w:r>
      <w:r>
        <w:rPr>
          <w:spacing w:val="1"/>
          <w:sz w:val="22"/>
          <w:szCs w:val="22"/>
        </w:rPr>
        <w:t>ft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169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ou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proofErr w:type="spellEnd"/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ous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end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 cu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ch,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 whe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que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una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dab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:</w:t>
      </w:r>
    </w:p>
    <w:p w:rsidR="00EA2715" w:rsidRDefault="002F15C6">
      <w:pPr>
        <w:spacing w:before="15" w:line="240" w:lineRule="exact"/>
        <w:ind w:left="820" w:right="348" w:hanging="360"/>
        <w:rPr>
          <w:sz w:val="22"/>
          <w:szCs w:val="22"/>
        </w:rPr>
      </w:pPr>
      <w:r>
        <w:pict>
          <v:shape id="_x0000_i1096" type="#_x0000_t75" style="width:9.75pt;height:13.5pt">
            <v:imagedata r:id="rId6" o:title=""/>
          </v:shape>
        </w:pict>
      </w:r>
      <w:r w:rsidR="00274E84">
        <w:t xml:space="preserve">    </w:t>
      </w:r>
      <w:r w:rsidR="00274E84">
        <w:rPr>
          <w:spacing w:val="-4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3"/>
          <w:sz w:val="22"/>
          <w:szCs w:val="22"/>
        </w:rPr>
        <w:t>s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ft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n n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h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con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de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any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her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>hn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q</w:t>
      </w:r>
      <w:r w:rsidR="00274E84">
        <w:rPr>
          <w:sz w:val="22"/>
          <w:szCs w:val="22"/>
        </w:rPr>
        <w:t>ue,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3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o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nh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li</w:t>
      </w:r>
      <w:r w:rsidR="00274E84">
        <w:rPr>
          <w:sz w:val="22"/>
          <w:szCs w:val="22"/>
        </w:rPr>
        <w:t>c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of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-2"/>
          <w:sz w:val="22"/>
          <w:szCs w:val="22"/>
        </w:rPr>
        <w:t>sy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.</w:t>
      </w:r>
    </w:p>
    <w:p w:rsidR="00EA2715" w:rsidRDefault="002F15C6">
      <w:pPr>
        <w:spacing w:before="14" w:line="240" w:lineRule="exact"/>
        <w:ind w:left="820" w:right="183" w:hanging="360"/>
        <w:rPr>
          <w:sz w:val="22"/>
          <w:szCs w:val="22"/>
        </w:rPr>
        <w:sectPr w:rsidR="00EA2715">
          <w:pgSz w:w="12240" w:h="15840"/>
          <w:pgMar w:top="1360" w:right="1360" w:bottom="280" w:left="1340" w:header="720" w:footer="720" w:gutter="0"/>
          <w:cols w:space="720"/>
        </w:sectPr>
      </w:pPr>
      <w:r>
        <w:pict>
          <v:shape id="_x0000_i1097" type="#_x0000_t75" style="width:9.75pt;height:13.5pt">
            <v:imagedata r:id="rId6" o:title=""/>
          </v:shape>
        </w:pict>
      </w:r>
      <w:r w:rsidR="00274E84">
        <w:t xml:space="preserve">    </w:t>
      </w:r>
      <w:r w:rsidR="00274E84">
        <w:rPr>
          <w:spacing w:val="-4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 xml:space="preserve">s </w:t>
      </w:r>
      <w:r w:rsidR="00274E84">
        <w:rPr>
          <w:spacing w:val="-1"/>
          <w:sz w:val="22"/>
          <w:szCs w:val="22"/>
        </w:rPr>
        <w:t>s</w:t>
      </w:r>
      <w:r w:rsidR="00274E84">
        <w:rPr>
          <w:sz w:val="22"/>
          <w:szCs w:val="22"/>
        </w:rPr>
        <w:t>o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ti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es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not</w:t>
      </w:r>
      <w:r w:rsidR="00274E84">
        <w:rPr>
          <w:spacing w:val="1"/>
          <w:sz w:val="22"/>
          <w:szCs w:val="22"/>
        </w:rPr>
        <w:t xml:space="preserve"> f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b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o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 xml:space="preserve">n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s</w:t>
      </w:r>
      <w:r w:rsidR="00274E84">
        <w:rPr>
          <w:spacing w:val="5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lt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neou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(</w:t>
      </w:r>
      <w:r w:rsidR="00274E84">
        <w:rPr>
          <w:sz w:val="22"/>
          <w:szCs w:val="22"/>
        </w:rPr>
        <w:t>as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 pa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el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and </w:t>
      </w:r>
      <w:r w:rsidR="00274E84">
        <w:rPr>
          <w:spacing w:val="-2"/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il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>unn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)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o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o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 work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>.</w:t>
      </w:r>
    </w:p>
    <w:p w:rsidR="00EA2715" w:rsidRDefault="00EA2715">
      <w:pPr>
        <w:spacing w:before="1" w:line="100" w:lineRule="exact"/>
        <w:rPr>
          <w:sz w:val="11"/>
          <w:szCs w:val="11"/>
        </w:rPr>
      </w:pPr>
    </w:p>
    <w:p w:rsidR="00EA2715" w:rsidRDefault="002F15C6">
      <w:pPr>
        <w:spacing w:line="240" w:lineRule="exact"/>
        <w:ind w:left="820" w:right="491" w:hanging="360"/>
        <w:rPr>
          <w:sz w:val="22"/>
          <w:szCs w:val="22"/>
        </w:rPr>
      </w:pPr>
      <w:r>
        <w:pict>
          <v:shape id="_x0000_i1098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z w:val="22"/>
          <w:szCs w:val="22"/>
        </w:rPr>
        <w:t>Whe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 xml:space="preserve">e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1"/>
          <w:sz w:val="22"/>
          <w:szCs w:val="22"/>
        </w:rPr>
        <w:t>r</w:t>
      </w:r>
      <w:r w:rsidR="00274E84">
        <w:rPr>
          <w:sz w:val="22"/>
          <w:szCs w:val="22"/>
        </w:rPr>
        <w:t xml:space="preserve">e 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 xml:space="preserve">s </w:t>
      </w:r>
      <w:r w:rsidR="00274E84">
        <w:rPr>
          <w:spacing w:val="-1"/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 xml:space="preserve">e 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4"/>
          <w:sz w:val="22"/>
          <w:szCs w:val="22"/>
        </w:rPr>
        <w:t>m</w:t>
      </w:r>
      <w:r w:rsidR="00274E84">
        <w:rPr>
          <w:spacing w:val="1"/>
          <w:sz w:val="22"/>
          <w:szCs w:val="22"/>
        </w:rPr>
        <w:t>il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it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be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en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d a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d n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w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 xml:space="preserve">s,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lt</w:t>
      </w:r>
      <w:r w:rsidR="00274E84">
        <w:rPr>
          <w:sz w:val="22"/>
          <w:szCs w:val="22"/>
        </w:rPr>
        <w:t>an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u</w:t>
      </w:r>
      <w:r w:rsidR="00274E84">
        <w:rPr>
          <w:sz w:val="22"/>
          <w:szCs w:val="22"/>
        </w:rPr>
        <w:t>s</w:t>
      </w:r>
      <w:r w:rsidR="00274E84">
        <w:rPr>
          <w:spacing w:val="5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un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of bo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 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 xml:space="preserve">s </w:t>
      </w:r>
      <w:r w:rsidR="00274E84">
        <w:rPr>
          <w:spacing w:val="-3"/>
          <w:sz w:val="22"/>
          <w:szCs w:val="22"/>
        </w:rPr>
        <w:t>m</w:t>
      </w:r>
      <w:r w:rsidR="00274E84">
        <w:rPr>
          <w:spacing w:val="3"/>
          <w:sz w:val="22"/>
          <w:szCs w:val="22"/>
        </w:rPr>
        <w:t>a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be unhe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.</w:t>
      </w:r>
    </w:p>
    <w:p w:rsidR="00EA2715" w:rsidRDefault="00EA2715">
      <w:pPr>
        <w:spacing w:before="18" w:line="200" w:lineRule="exact"/>
      </w:pPr>
    </w:p>
    <w:p w:rsidR="00EA2715" w:rsidRDefault="00274E84">
      <w:pPr>
        <w:spacing w:before="32"/>
        <w:ind w:left="100" w:right="71"/>
        <w:rPr>
          <w:sz w:val="22"/>
          <w:szCs w:val="22"/>
        </w:rPr>
      </w:pPr>
      <w:r>
        <w:rPr>
          <w:sz w:val="22"/>
          <w:szCs w:val="22"/>
        </w:rPr>
        <w:t xml:space="preserve">When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b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upon,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u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when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pon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d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one has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d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oba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 unco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mm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EA2715">
      <w:pPr>
        <w:spacing w:before="18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Paral</w:t>
      </w:r>
      <w:r>
        <w:rPr>
          <w:b/>
          <w:i/>
          <w:spacing w:val="1"/>
          <w:sz w:val="24"/>
          <w:szCs w:val="24"/>
        </w:rPr>
        <w:t>l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 xml:space="preserve">l </w:t>
      </w:r>
      <w:r>
        <w:rPr>
          <w:b/>
          <w:i/>
          <w:spacing w:val="1"/>
          <w:sz w:val="24"/>
          <w:szCs w:val="24"/>
        </w:rPr>
        <w:t>Ch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g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o</w:t>
      </w:r>
      <w:r>
        <w:rPr>
          <w:b/>
          <w:i/>
          <w:spacing w:val="-1"/>
          <w:sz w:val="24"/>
          <w:szCs w:val="24"/>
        </w:rPr>
        <w:t>ve</w:t>
      </w:r>
      <w:r>
        <w:rPr>
          <w:b/>
          <w:i/>
          <w:sz w:val="24"/>
          <w:szCs w:val="24"/>
        </w:rPr>
        <w:t>r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153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pa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eup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ped.</w:t>
      </w: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389"/>
        <w:rPr>
          <w:sz w:val="22"/>
          <w:szCs w:val="22"/>
        </w:rPr>
      </w:pP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unn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and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new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lt</w:t>
      </w:r>
      <w:r>
        <w:rPr>
          <w:sz w:val="22"/>
          <w:szCs w:val="22"/>
        </w:rPr>
        <w:t>ane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new s</w:t>
      </w:r>
      <w:r>
        <w:rPr>
          <w:spacing w:val="-3"/>
          <w:sz w:val="22"/>
          <w:szCs w:val="22"/>
        </w:rPr>
        <w:t>y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ed,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and</w:t>
      </w:r>
      <w:proofErr w:type="gramEnd"/>
      <w:r>
        <w:rPr>
          <w:sz w:val="22"/>
          <w:szCs w:val="22"/>
        </w:rPr>
        <w:t xml:space="preserve"> 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nuous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chec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ade.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 of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eove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y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a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he</w:t>
      </w:r>
      <w:r>
        <w:rPr>
          <w:sz w:val="22"/>
          <w:szCs w:val="22"/>
        </w:rPr>
        <w:t>d.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419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ed 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but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sound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ach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ewhat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c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os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chec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s. </w:t>
      </w:r>
      <w:r>
        <w:rPr>
          <w:spacing w:val="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ces be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ed?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wr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?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nhapp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ces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!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 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ro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sop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new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EA2715">
      <w:pPr>
        <w:spacing w:before="6" w:line="100" w:lineRule="exact"/>
        <w:rPr>
          <w:sz w:val="10"/>
          <w:szCs w:val="10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 w:right="243"/>
        <w:rPr>
          <w:sz w:val="22"/>
          <w:szCs w:val="22"/>
        </w:rPr>
      </w:pP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o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do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 W</w:t>
      </w:r>
      <w:r>
        <w:rPr>
          <w:spacing w:val="-2"/>
          <w:sz w:val="22"/>
          <w:szCs w:val="22"/>
        </w:rPr>
        <w:t>h</w:t>
      </w:r>
      <w:r>
        <w:rPr>
          <w:spacing w:val="4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pa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eans d</w:t>
      </w:r>
      <w:r>
        <w:rPr>
          <w:spacing w:val="-2"/>
          <w:sz w:val="22"/>
          <w:szCs w:val="22"/>
        </w:rPr>
        <w:t>ou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 w:right="66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ns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ay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4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be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conc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. 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cou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(</w:t>
      </w:r>
      <w:r>
        <w:rPr>
          <w:sz w:val="22"/>
          <w:szCs w:val="22"/>
        </w:rPr>
        <w:t>s)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cau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o </w:t>
      </w:r>
      <w:r>
        <w:rPr>
          <w:spacing w:val="3"/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soon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pos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EA2715" w:rsidRDefault="00EA2715">
      <w:pPr>
        <w:spacing w:before="18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Pha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d C</w:t>
      </w:r>
      <w:r>
        <w:rPr>
          <w:b/>
          <w:i/>
          <w:spacing w:val="1"/>
          <w:sz w:val="24"/>
          <w:szCs w:val="24"/>
        </w:rPr>
        <w:t>h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g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o</w:t>
      </w:r>
      <w:r>
        <w:rPr>
          <w:b/>
          <w:i/>
          <w:spacing w:val="-1"/>
          <w:sz w:val="24"/>
          <w:szCs w:val="24"/>
        </w:rPr>
        <w:t>ve</w:t>
      </w:r>
      <w:r>
        <w:rPr>
          <w:b/>
          <w:i/>
          <w:sz w:val="24"/>
          <w:szCs w:val="24"/>
        </w:rPr>
        <w:t>r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240"/>
        <w:rPr>
          <w:sz w:val="22"/>
          <w:szCs w:val="22"/>
        </w:rPr>
      </w:pP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ds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we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s, of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 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-1"/>
          <w:sz w:val="22"/>
          <w:szCs w:val="22"/>
        </w:rPr>
        <w:t>h</w:t>
      </w:r>
      <w:r>
        <w:rPr>
          <w:b/>
          <w:sz w:val="22"/>
          <w:szCs w:val="22"/>
        </w:rPr>
        <w:t>as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d c</w:t>
      </w:r>
      <w:r>
        <w:rPr>
          <w:b/>
          <w:spacing w:val="-2"/>
          <w:sz w:val="22"/>
          <w:szCs w:val="22"/>
        </w:rPr>
        <w:t>h</w:t>
      </w:r>
      <w:r>
        <w:rPr>
          <w:b/>
          <w:sz w:val="22"/>
          <w:szCs w:val="22"/>
        </w:rPr>
        <w:t>ang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ove</w:t>
      </w:r>
      <w:r>
        <w:rPr>
          <w:b/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and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nue 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109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whi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 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3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ponen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and wh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oss</w:t>
      </w:r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proofErr w:type="spellEnd"/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342"/>
        <w:rPr>
          <w:sz w:val="22"/>
          <w:szCs w:val="22"/>
        </w:rPr>
        <w:sectPr w:rsidR="00EA2715">
          <w:pgSz w:w="12240" w:h="15840"/>
          <w:pgMar w:top="1340" w:right="1340" w:bottom="280" w:left="1340" w:header="720" w:footer="720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 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ach p</w:t>
      </w:r>
      <w:r>
        <w:rPr>
          <w:spacing w:val="-2"/>
          <w:sz w:val="22"/>
          <w:szCs w:val="22"/>
        </w:rPr>
        <w:t>ha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, and 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hus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er</w:t>
      </w:r>
      <w:r>
        <w:rPr>
          <w:sz w:val="22"/>
          <w:szCs w:val="22"/>
        </w:rPr>
        <w:t>ab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274E84">
      <w:pPr>
        <w:spacing w:before="74"/>
        <w:ind w:left="100" w:right="78"/>
        <w:rPr>
          <w:sz w:val="22"/>
          <w:szCs w:val="22"/>
        </w:rPr>
      </w:pPr>
      <w:r>
        <w:rPr>
          <w:spacing w:val="2"/>
          <w:sz w:val="22"/>
          <w:szCs w:val="22"/>
        </w:rPr>
        <w:lastRenderedPageBreak/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under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iti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em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s, howe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add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and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 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lt</w:t>
      </w:r>
      <w:r>
        <w:rPr>
          <w:sz w:val="22"/>
          <w:szCs w:val="22"/>
        </w:rPr>
        <w:t>aneou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'</w:t>
      </w:r>
      <w:r>
        <w:rPr>
          <w:b/>
          <w:sz w:val="22"/>
          <w:szCs w:val="22"/>
        </w:rPr>
        <w:t>pi</w:t>
      </w:r>
      <w:r>
        <w:rPr>
          <w:b/>
          <w:spacing w:val="2"/>
          <w:sz w:val="22"/>
          <w:szCs w:val="22"/>
        </w:rPr>
        <w:t>l</w:t>
      </w:r>
      <w:r>
        <w:rPr>
          <w:b/>
          <w:sz w:val="22"/>
          <w:szCs w:val="22"/>
        </w:rPr>
        <w:t>ot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run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ng</w:t>
      </w:r>
      <w:r>
        <w:rPr>
          <w:sz w:val="22"/>
          <w:szCs w:val="22"/>
        </w:rPr>
        <w:t>'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r)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 no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ach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 und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l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unn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112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any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hs, 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 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il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r needs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el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du</w:t>
      </w:r>
      <w:r>
        <w:rPr>
          <w:spacing w:val="-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ri</w:t>
      </w:r>
      <w:r>
        <w:rPr>
          <w:sz w:val="22"/>
          <w:szCs w:val="22"/>
        </w:rPr>
        <w:t>od,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new n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eds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een.</w:t>
      </w:r>
      <w:r>
        <w:rPr>
          <w:spacing w:val="-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'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'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pheno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enon expe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 pha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 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es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uch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pacing w:val="-2"/>
          <w:sz w:val="22"/>
          <w:szCs w:val="22"/>
        </w:rPr>
        <w:t>us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noy bo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 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ff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whole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3"/>
          <w:sz w:val="22"/>
          <w:szCs w:val="22"/>
        </w:rPr>
        <w:t>l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conce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ed.</w:t>
      </w:r>
    </w:p>
    <w:p w:rsidR="00EA2715" w:rsidRDefault="00EA2715">
      <w:pPr>
        <w:spacing w:before="6" w:line="100" w:lineRule="exact"/>
        <w:rPr>
          <w:sz w:val="10"/>
          <w:szCs w:val="10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Pilot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R</w:t>
      </w:r>
      <w:r>
        <w:rPr>
          <w:b/>
          <w:i/>
          <w:spacing w:val="-1"/>
          <w:sz w:val="24"/>
          <w:szCs w:val="24"/>
        </w:rPr>
        <w:t>u</w:t>
      </w:r>
      <w:r>
        <w:rPr>
          <w:b/>
          <w:i/>
          <w:spacing w:val="1"/>
          <w:sz w:val="24"/>
          <w:szCs w:val="24"/>
        </w:rPr>
        <w:t>nn</w:t>
      </w:r>
      <w:r>
        <w:rPr>
          <w:b/>
          <w:i/>
          <w:spacing w:val="-2"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g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227"/>
        <w:rPr>
          <w:sz w:val="22"/>
          <w:szCs w:val="22"/>
        </w:rPr>
      </w:pPr>
      <w:r>
        <w:rPr>
          <w:sz w:val="22"/>
          <w:szCs w:val="22"/>
        </w:rPr>
        <w:t>Pi</w:t>
      </w:r>
      <w:r>
        <w:rPr>
          <w:spacing w:val="2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ean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4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un un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d dat</w:t>
      </w:r>
      <w:r>
        <w:rPr>
          <w:b/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 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</w:p>
    <w:p w:rsidR="00EA2715" w:rsidRDefault="00274E84">
      <w:pPr>
        <w:spacing w:before="1" w:line="240" w:lineRule="exact"/>
        <w:ind w:left="100" w:right="475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nce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up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–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one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 pe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ods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un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ne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one.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es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proofErr w:type="gram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 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/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ed.</w:t>
      </w:r>
    </w:p>
    <w:p w:rsidR="00EA2715" w:rsidRDefault="00EA2715">
      <w:pPr>
        <w:spacing w:before="18" w:line="260" w:lineRule="exact"/>
        <w:rPr>
          <w:sz w:val="26"/>
          <w:szCs w:val="26"/>
        </w:rPr>
      </w:pPr>
    </w:p>
    <w:p w:rsidR="00EA2715" w:rsidRDefault="00274E84">
      <w:pPr>
        <w:ind w:left="100"/>
        <w:rPr>
          <w:sz w:val="24"/>
          <w:szCs w:val="24"/>
        </w:rPr>
      </w:pPr>
      <w:r>
        <w:rPr>
          <w:b/>
          <w:i/>
          <w:sz w:val="24"/>
          <w:szCs w:val="24"/>
        </w:rPr>
        <w:t>C</w:t>
      </w:r>
      <w:r>
        <w:rPr>
          <w:b/>
          <w:i/>
          <w:spacing w:val="1"/>
          <w:sz w:val="24"/>
          <w:szCs w:val="24"/>
        </w:rPr>
        <w:t>h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g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o</w:t>
      </w:r>
      <w:r>
        <w:rPr>
          <w:b/>
          <w:i/>
          <w:spacing w:val="-1"/>
          <w:sz w:val="24"/>
          <w:szCs w:val="24"/>
        </w:rPr>
        <w:t>ve</w:t>
      </w:r>
      <w:r>
        <w:rPr>
          <w:b/>
          <w:i/>
          <w:sz w:val="24"/>
          <w:szCs w:val="24"/>
        </w:rPr>
        <w:t>r Met</w:t>
      </w:r>
      <w:r>
        <w:rPr>
          <w:b/>
          <w:i/>
          <w:spacing w:val="1"/>
          <w:sz w:val="24"/>
          <w:szCs w:val="24"/>
        </w:rPr>
        <w:t>h</w:t>
      </w:r>
      <w:r>
        <w:rPr>
          <w:b/>
          <w:i/>
          <w:sz w:val="24"/>
          <w:szCs w:val="24"/>
        </w:rPr>
        <w:t xml:space="preserve">ods </w:t>
      </w:r>
      <w:r>
        <w:rPr>
          <w:b/>
          <w:i/>
          <w:spacing w:val="1"/>
          <w:sz w:val="24"/>
          <w:szCs w:val="24"/>
        </w:rPr>
        <w:t>C</w:t>
      </w:r>
      <w:r>
        <w:rPr>
          <w:b/>
          <w:i/>
          <w:spacing w:val="-2"/>
          <w:sz w:val="24"/>
          <w:szCs w:val="24"/>
        </w:rPr>
        <w:t>o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z w:val="24"/>
          <w:szCs w:val="24"/>
        </w:rPr>
        <w:t>pared</w:t>
      </w:r>
    </w:p>
    <w:p w:rsidR="00EA2715" w:rsidRDefault="00EA2715">
      <w:pPr>
        <w:spacing w:before="13" w:line="260" w:lineRule="exact"/>
        <w:rPr>
          <w:sz w:val="26"/>
          <w:szCs w:val="26"/>
        </w:rPr>
      </w:pPr>
    </w:p>
    <w:p w:rsidR="00EA2715" w:rsidRDefault="00274E84">
      <w:pPr>
        <w:ind w:left="100" w:right="150"/>
        <w:rPr>
          <w:sz w:val="22"/>
          <w:szCs w:val="22"/>
        </w:rPr>
      </w:pPr>
      <w:r>
        <w:rPr>
          <w:sz w:val="22"/>
          <w:szCs w:val="22"/>
        </w:rPr>
        <w:t>We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 app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ach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</w:t>
      </w:r>
    </w:p>
    <w:p w:rsidR="00EA2715" w:rsidRDefault="00274E84">
      <w:pPr>
        <w:spacing w:before="2"/>
        <w:ind w:left="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a)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re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ha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over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b/>
          <w:i/>
          <w:spacing w:val="-1"/>
          <w:sz w:val="22"/>
          <w:szCs w:val="22"/>
        </w:rPr>
        <w:t>A</w:t>
      </w:r>
      <w:r>
        <w:rPr>
          <w:b/>
          <w:i/>
          <w:sz w:val="22"/>
          <w:szCs w:val="22"/>
        </w:rPr>
        <w:t>dvan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:</w:t>
      </w:r>
    </w:p>
    <w:p w:rsidR="00EA2715" w:rsidRDefault="002F15C6">
      <w:pPr>
        <w:spacing w:before="15" w:line="240" w:lineRule="exact"/>
        <w:ind w:left="820" w:right="319" w:hanging="360"/>
        <w:rPr>
          <w:sz w:val="22"/>
          <w:szCs w:val="22"/>
        </w:rPr>
      </w:pPr>
      <w:r>
        <w:pict>
          <v:shape id="_x0000_i1099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pacing w:val="2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ho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>: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op o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 xml:space="preserve">e 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, s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an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 xml:space="preserve">. </w:t>
      </w:r>
      <w:r w:rsidR="00274E84">
        <w:rPr>
          <w:spacing w:val="-4"/>
          <w:sz w:val="22"/>
          <w:szCs w:val="22"/>
        </w:rPr>
        <w:t>I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i</w:t>
      </w:r>
      <w:r w:rsidR="00274E84">
        <w:rPr>
          <w:sz w:val="22"/>
          <w:szCs w:val="22"/>
        </w:rPr>
        <w:t xml:space="preserve">s </w:t>
      </w:r>
      <w:r w:rsidR="00274E84">
        <w:rPr>
          <w:spacing w:val="-2"/>
          <w:sz w:val="22"/>
          <w:szCs w:val="22"/>
        </w:rPr>
        <w:t>u</w:t>
      </w:r>
      <w:r w:rsidR="00274E84">
        <w:rPr>
          <w:sz w:val="22"/>
          <w:szCs w:val="22"/>
        </w:rPr>
        <w:t>su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ll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on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y</w:t>
      </w:r>
      <w:r w:rsidR="00274E84">
        <w:rPr>
          <w:spacing w:val="2"/>
          <w:sz w:val="22"/>
          <w:szCs w:val="22"/>
        </w:rPr>
        <w:t xml:space="preserve"> </w:t>
      </w:r>
      <w:r w:rsidR="00274E84">
        <w:rPr>
          <w:sz w:val="22"/>
          <w:szCs w:val="22"/>
        </w:rPr>
        <w:t>und</w:t>
      </w:r>
      <w:r w:rsidR="00274E84">
        <w:rPr>
          <w:spacing w:val="-2"/>
          <w:sz w:val="22"/>
          <w:szCs w:val="22"/>
        </w:rPr>
        <w:t>er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k</w:t>
      </w:r>
      <w:r w:rsidR="00274E84">
        <w:rPr>
          <w:sz w:val="22"/>
          <w:szCs w:val="22"/>
        </w:rPr>
        <w:t>en o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a 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ee</w:t>
      </w:r>
      <w:r w:rsidR="00274E84">
        <w:rPr>
          <w:spacing w:val="-2"/>
          <w:sz w:val="22"/>
          <w:szCs w:val="22"/>
        </w:rPr>
        <w:t>k</w:t>
      </w:r>
      <w:r w:rsidR="00274E84">
        <w:rPr>
          <w:sz w:val="22"/>
          <w:szCs w:val="22"/>
        </w:rPr>
        <w:t>end or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l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day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pe</w:t>
      </w:r>
      <w:r w:rsidR="00274E84">
        <w:rPr>
          <w:spacing w:val="-1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od.</w:t>
      </w:r>
    </w:p>
    <w:p w:rsidR="00EA2715" w:rsidRDefault="002F15C6">
      <w:pPr>
        <w:spacing w:line="260" w:lineRule="exact"/>
        <w:ind w:left="460"/>
        <w:rPr>
          <w:sz w:val="22"/>
          <w:szCs w:val="22"/>
        </w:rPr>
      </w:pPr>
      <w:r>
        <w:pict>
          <v:shape id="_x0000_i1100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pacing w:val="-1"/>
          <w:sz w:val="22"/>
          <w:szCs w:val="22"/>
        </w:rPr>
        <w:t>N</w:t>
      </w:r>
      <w:r w:rsidR="00274E84">
        <w:rPr>
          <w:sz w:val="22"/>
          <w:szCs w:val="22"/>
        </w:rPr>
        <w:t>o ex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a work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un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tw</w:t>
      </w:r>
      <w:r w:rsidR="00274E84">
        <w:rPr>
          <w:sz w:val="22"/>
          <w:szCs w:val="22"/>
        </w:rPr>
        <w:t>o 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her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f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e.</w:t>
      </w:r>
    </w:p>
    <w:p w:rsidR="00EA2715" w:rsidRDefault="00274E84">
      <w:pPr>
        <w:spacing w:before="3" w:line="240" w:lineRule="exact"/>
        <w:ind w:left="100"/>
        <w:rPr>
          <w:sz w:val="22"/>
          <w:szCs w:val="22"/>
        </w:rPr>
      </w:pPr>
      <w:r>
        <w:rPr>
          <w:b/>
          <w:i/>
          <w:spacing w:val="-1"/>
          <w:sz w:val="22"/>
          <w:szCs w:val="22"/>
        </w:rPr>
        <w:t>D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sad</w:t>
      </w:r>
      <w:r>
        <w:rPr>
          <w:b/>
          <w:i/>
          <w:spacing w:val="1"/>
          <w:sz w:val="22"/>
          <w:szCs w:val="22"/>
        </w:rPr>
        <w:t>v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z w:val="22"/>
          <w:szCs w:val="22"/>
        </w:rPr>
        <w:t>e:</w:t>
      </w:r>
    </w:p>
    <w:p w:rsidR="00EA2715" w:rsidRDefault="002F15C6">
      <w:pPr>
        <w:spacing w:line="260" w:lineRule="exact"/>
        <w:ind w:left="460"/>
        <w:rPr>
          <w:sz w:val="22"/>
          <w:szCs w:val="22"/>
        </w:rPr>
      </w:pPr>
      <w:r>
        <w:pict>
          <v:shape id="_x0000_i1101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pacing w:val="1"/>
          <w:sz w:val="22"/>
          <w:szCs w:val="22"/>
        </w:rPr>
        <w:t>V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g</w:t>
      </w:r>
      <w:r w:rsidR="00274E84">
        <w:rPr>
          <w:spacing w:val="3"/>
          <w:sz w:val="22"/>
          <w:szCs w:val="22"/>
        </w:rPr>
        <w:t>h</w:t>
      </w:r>
      <w:r w:rsidR="00274E84">
        <w:rPr>
          <w:spacing w:val="-4"/>
          <w:sz w:val="22"/>
          <w:szCs w:val="22"/>
        </w:rPr>
        <w:t>-</w:t>
      </w:r>
      <w:r w:rsidR="00274E84">
        <w:rPr>
          <w:spacing w:val="1"/>
          <w:sz w:val="22"/>
          <w:szCs w:val="22"/>
        </w:rPr>
        <w:t>ri</w:t>
      </w:r>
      <w:r w:rsidR="00274E84">
        <w:rPr>
          <w:sz w:val="22"/>
          <w:szCs w:val="22"/>
        </w:rPr>
        <w:t>sk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–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f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ew</w:t>
      </w:r>
      <w:r w:rsidR="00274E84">
        <w:rPr>
          <w:spacing w:val="-3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em</w:t>
      </w:r>
      <w:r w:rsidR="00274E84">
        <w:rPr>
          <w:spacing w:val="-3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 d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tr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u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ng</w:t>
      </w:r>
      <w:r w:rsidR="00274E84">
        <w:rPr>
          <w:sz w:val="22"/>
          <w:szCs w:val="22"/>
        </w:rPr>
        <w:t>,</w:t>
      </w:r>
      <w:r w:rsidR="00274E84">
        <w:rPr>
          <w:spacing w:val="3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i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d</w:t>
      </w:r>
      <w:r w:rsidR="00274E84">
        <w:rPr>
          <w:spacing w:val="-1"/>
          <w:sz w:val="22"/>
          <w:szCs w:val="22"/>
        </w:rPr>
        <w:t>i</w:t>
      </w:r>
      <w:r w:rsidR="00274E84">
        <w:rPr>
          <w:spacing w:val="1"/>
          <w:sz w:val="22"/>
          <w:szCs w:val="22"/>
        </w:rPr>
        <w:t>f</w:t>
      </w:r>
      <w:r w:rsidR="00274E84">
        <w:rPr>
          <w:spacing w:val="-2"/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c</w:t>
      </w:r>
      <w:r w:rsidR="00274E84">
        <w:rPr>
          <w:spacing w:val="-2"/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o 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e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he o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d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.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b)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ra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ha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geo</w:t>
      </w:r>
      <w:r>
        <w:rPr>
          <w:b/>
          <w:spacing w:val="-2"/>
          <w:sz w:val="22"/>
          <w:szCs w:val="22"/>
        </w:rPr>
        <w:t>v</w:t>
      </w:r>
      <w:r>
        <w:rPr>
          <w:b/>
          <w:sz w:val="22"/>
          <w:szCs w:val="22"/>
        </w:rPr>
        <w:t>er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pict>
          <v:shape id="_x0000_s1058" type="#_x0000_t75" style="position:absolute;left:0;text-align:left;margin-left:90pt;margin-top:12.4pt;width:10.1pt;height:27pt;z-index:-3948;mso-position-horizontal-relative:page">
            <v:imagedata r:id="rId5" o:title=""/>
            <w10:wrap anchorx="page"/>
          </v:shape>
        </w:pict>
      </w:r>
      <w:r>
        <w:rPr>
          <w:b/>
          <w:i/>
          <w:spacing w:val="-1"/>
          <w:sz w:val="22"/>
          <w:szCs w:val="22"/>
        </w:rPr>
        <w:t>A</w:t>
      </w:r>
      <w:r>
        <w:rPr>
          <w:b/>
          <w:i/>
          <w:sz w:val="22"/>
          <w:szCs w:val="22"/>
        </w:rPr>
        <w:t>dvan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:</w:t>
      </w:r>
    </w:p>
    <w:p w:rsidR="00EA2715" w:rsidRDefault="00274E84">
      <w:pPr>
        <w:spacing w:before="11" w:line="255" w:lineRule="auto"/>
        <w:ind w:left="820" w:right="313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ept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onal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n. Mu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pict>
          <v:shape id="_x0000_s1057" type="#_x0000_t75" style="position:absolute;left:0;text-align:left;margin-left:90pt;margin-top:11.85pt;width:10.1pt;height:27pt;z-index:-3947;mso-position-horizontal-relative:page">
            <v:imagedata r:id="rId5" o:title=""/>
            <w10:wrap anchorx="page"/>
          </v:shape>
        </w:pict>
      </w:r>
      <w:r>
        <w:rPr>
          <w:b/>
          <w:i/>
          <w:spacing w:val="-1"/>
          <w:sz w:val="22"/>
          <w:szCs w:val="22"/>
        </w:rPr>
        <w:t>D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sad</w:t>
      </w:r>
      <w:r>
        <w:rPr>
          <w:b/>
          <w:i/>
          <w:spacing w:val="1"/>
          <w:sz w:val="22"/>
          <w:szCs w:val="22"/>
        </w:rPr>
        <w:t>v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:</w:t>
      </w:r>
    </w:p>
    <w:p w:rsidR="00EA2715" w:rsidRDefault="00274E84">
      <w:pPr>
        <w:spacing w:before="8"/>
        <w:ind w:left="876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eded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un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EA2715" w:rsidRDefault="00274E84">
      <w:pPr>
        <w:spacing w:before="16"/>
        <w:ind w:left="820" w:right="176"/>
        <w:rPr>
          <w:sz w:val="22"/>
          <w:szCs w:val="22"/>
        </w:rPr>
      </w:pPr>
      <w:r>
        <w:pict>
          <v:shape id="_x0000_s1056" type="#_x0000_t75" style="position:absolute;left:0;text-align:left;margin-left:90pt;margin-top:26.2pt;width:10.1pt;height:27pt;z-index:-3946;mso-position-horizontal-relative:page">
            <v:imagedata r:id="rId5" o:title=""/>
            <w10:wrap anchorx="page"/>
          </v:shape>
        </w:pic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easy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 hand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aw</w:t>
      </w:r>
      <w:r>
        <w:rPr>
          <w:spacing w:val="-3"/>
          <w:sz w:val="22"/>
          <w:szCs w:val="22"/>
        </w:rPr>
        <w:t>k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EA2715" w:rsidRDefault="00274E84">
      <w:pPr>
        <w:spacing w:before="14"/>
        <w:ind w:left="82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spon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be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274E84">
      <w:pPr>
        <w:spacing w:before="16"/>
        <w:ind w:left="820" w:right="138"/>
        <w:rPr>
          <w:sz w:val="22"/>
          <w:szCs w:val="22"/>
        </w:rPr>
      </w:pP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usu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se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een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oo sh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eep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a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, and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EA2715" w:rsidRDefault="00274E84">
      <w:pPr>
        <w:spacing w:before="2"/>
        <w:ind w:left="100"/>
        <w:rPr>
          <w:sz w:val="22"/>
          <w:szCs w:val="22"/>
        </w:rPr>
        <w:sectPr w:rsidR="00EA2715">
          <w:pgSz w:w="12240" w:h="15840"/>
          <w:pgMar w:top="1360" w:right="1360" w:bottom="280" w:left="1340" w:header="720" w:footer="720" w:gutter="0"/>
          <w:cols w:space="720"/>
        </w:sect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c)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h</w:t>
      </w:r>
      <w:r>
        <w:rPr>
          <w:b/>
          <w:sz w:val="22"/>
          <w:szCs w:val="22"/>
        </w:rPr>
        <w:t>as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 xml:space="preserve">d </w:t>
      </w:r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ha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g</w:t>
      </w:r>
      <w:r>
        <w:rPr>
          <w:b/>
          <w:sz w:val="22"/>
          <w:szCs w:val="22"/>
        </w:rPr>
        <w:t>eov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</w:t>
      </w:r>
    </w:p>
    <w:p w:rsidR="00EA2715" w:rsidRDefault="00274E84">
      <w:pPr>
        <w:spacing w:before="79" w:line="240" w:lineRule="exact"/>
        <w:ind w:left="100"/>
        <w:rPr>
          <w:sz w:val="22"/>
          <w:szCs w:val="22"/>
        </w:rPr>
      </w:pPr>
      <w:r>
        <w:rPr>
          <w:b/>
          <w:i/>
          <w:spacing w:val="-1"/>
          <w:position w:val="-1"/>
          <w:sz w:val="22"/>
          <w:szCs w:val="22"/>
        </w:rPr>
        <w:lastRenderedPageBreak/>
        <w:t>A</w:t>
      </w:r>
      <w:r>
        <w:rPr>
          <w:b/>
          <w:i/>
          <w:position w:val="-1"/>
          <w:sz w:val="22"/>
          <w:szCs w:val="22"/>
        </w:rPr>
        <w:t>dvan</w:t>
      </w:r>
      <w:r>
        <w:rPr>
          <w:b/>
          <w:i/>
          <w:spacing w:val="1"/>
          <w:position w:val="-1"/>
          <w:sz w:val="22"/>
          <w:szCs w:val="22"/>
        </w:rPr>
        <w:t>t</w:t>
      </w:r>
      <w:r>
        <w:rPr>
          <w:b/>
          <w:i/>
          <w:position w:val="-1"/>
          <w:sz w:val="22"/>
          <w:szCs w:val="22"/>
        </w:rPr>
        <w:t>a</w:t>
      </w:r>
      <w:r>
        <w:rPr>
          <w:b/>
          <w:i/>
          <w:spacing w:val="-2"/>
          <w:position w:val="-1"/>
          <w:sz w:val="22"/>
          <w:szCs w:val="22"/>
        </w:rPr>
        <w:t>g</w:t>
      </w:r>
      <w:r>
        <w:rPr>
          <w:b/>
          <w:i/>
          <w:position w:val="-1"/>
          <w:sz w:val="22"/>
          <w:szCs w:val="22"/>
        </w:rPr>
        <w:t>e:</w:t>
      </w:r>
    </w:p>
    <w:p w:rsidR="00EA2715" w:rsidRDefault="002F15C6">
      <w:pPr>
        <w:spacing w:line="260" w:lineRule="exact"/>
        <w:ind w:left="460"/>
        <w:rPr>
          <w:sz w:val="22"/>
          <w:szCs w:val="22"/>
        </w:rPr>
      </w:pPr>
      <w:r>
        <w:pict>
          <v:shape id="_x0000_i1102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pacing w:val="2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con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d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b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 xml:space="preserve">e </w:t>
      </w:r>
      <w:r w:rsidR="00274E84">
        <w:rPr>
          <w:spacing w:val="-2"/>
          <w:sz w:val="22"/>
          <w:szCs w:val="22"/>
        </w:rPr>
        <w:t>c</w:t>
      </w:r>
      <w:r w:rsidR="00274E84">
        <w:rPr>
          <w:sz w:val="22"/>
          <w:szCs w:val="22"/>
        </w:rPr>
        <w:t>on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>ol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as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on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ana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eab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 c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u</w:t>
      </w:r>
      <w:r w:rsidR="00274E84">
        <w:rPr>
          <w:spacing w:val="-2"/>
          <w:sz w:val="22"/>
          <w:szCs w:val="22"/>
        </w:rPr>
        <w:t>nk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ar</w:t>
      </w:r>
      <w:r w:rsidR="00274E84">
        <w:rPr>
          <w:sz w:val="22"/>
          <w:szCs w:val="22"/>
        </w:rPr>
        <w:t>e b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chan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ed</w:t>
      </w:r>
      <w:r w:rsidR="00274E84">
        <w:rPr>
          <w:spacing w:val="5"/>
          <w:sz w:val="22"/>
          <w:szCs w:val="22"/>
        </w:rPr>
        <w:t xml:space="preserve"> 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ti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e.</w:t>
      </w:r>
    </w:p>
    <w:p w:rsidR="00EA2715" w:rsidRDefault="00274E84">
      <w:pPr>
        <w:spacing w:before="3"/>
        <w:ind w:left="100"/>
        <w:rPr>
          <w:sz w:val="22"/>
          <w:szCs w:val="22"/>
        </w:rPr>
      </w:pPr>
      <w:r>
        <w:pict>
          <v:shape id="_x0000_s1054" type="#_x0000_t75" style="position:absolute;left:0;text-align:left;margin-left:90pt;margin-top:12.6pt;width:10.1pt;height:40.45pt;z-index:-3945;mso-position-horizontal-relative:page">
            <v:imagedata r:id="rId19" o:title=""/>
            <w10:wrap anchorx="page"/>
          </v:shape>
        </w:pict>
      </w:r>
      <w:r>
        <w:rPr>
          <w:b/>
          <w:i/>
          <w:spacing w:val="-1"/>
          <w:sz w:val="22"/>
          <w:szCs w:val="22"/>
        </w:rPr>
        <w:t>D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sad</w:t>
      </w:r>
      <w:r>
        <w:rPr>
          <w:b/>
          <w:i/>
          <w:spacing w:val="1"/>
          <w:sz w:val="22"/>
          <w:szCs w:val="22"/>
        </w:rPr>
        <w:t>v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:</w:t>
      </w:r>
    </w:p>
    <w:p w:rsidR="00EA2715" w:rsidRDefault="00274E84">
      <w:pPr>
        <w:spacing w:before="11"/>
        <w:ind w:left="82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</w:t>
      </w:r>
    </w:p>
    <w:p w:rsidR="00EA2715" w:rsidRDefault="00274E84">
      <w:pPr>
        <w:spacing w:before="16"/>
        <w:ind w:left="100" w:right="2262" w:firstLine="72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pha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 pha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ed 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.</w:t>
      </w:r>
    </w:p>
    <w:p w:rsidR="00EA2715" w:rsidRDefault="00274E84">
      <w:pPr>
        <w:spacing w:before="2"/>
        <w:ind w:left="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(</w:t>
      </w:r>
      <w:r>
        <w:rPr>
          <w:b/>
          <w:sz w:val="22"/>
          <w:szCs w:val="22"/>
        </w:rPr>
        <w:t>d)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Pi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run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ng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hod.</w:t>
      </w:r>
    </w:p>
    <w:p w:rsidR="00EA2715" w:rsidRDefault="00274E84">
      <w:pPr>
        <w:spacing w:before="4" w:line="240" w:lineRule="exact"/>
        <w:ind w:left="100"/>
        <w:rPr>
          <w:sz w:val="22"/>
          <w:szCs w:val="22"/>
        </w:rPr>
      </w:pPr>
      <w:r>
        <w:rPr>
          <w:b/>
          <w:i/>
          <w:spacing w:val="-1"/>
          <w:position w:val="-1"/>
          <w:sz w:val="22"/>
          <w:szCs w:val="22"/>
        </w:rPr>
        <w:t>A</w:t>
      </w:r>
      <w:r>
        <w:rPr>
          <w:b/>
          <w:i/>
          <w:position w:val="-1"/>
          <w:sz w:val="22"/>
          <w:szCs w:val="22"/>
        </w:rPr>
        <w:t>dvan</w:t>
      </w:r>
      <w:r>
        <w:rPr>
          <w:b/>
          <w:i/>
          <w:spacing w:val="1"/>
          <w:position w:val="-1"/>
          <w:sz w:val="22"/>
          <w:szCs w:val="22"/>
        </w:rPr>
        <w:t>t</w:t>
      </w:r>
      <w:r>
        <w:rPr>
          <w:b/>
          <w:i/>
          <w:position w:val="-1"/>
          <w:sz w:val="22"/>
          <w:szCs w:val="22"/>
        </w:rPr>
        <w:t>a</w:t>
      </w:r>
      <w:r>
        <w:rPr>
          <w:b/>
          <w:i/>
          <w:spacing w:val="-2"/>
          <w:position w:val="-1"/>
          <w:sz w:val="22"/>
          <w:szCs w:val="22"/>
        </w:rPr>
        <w:t>g</w:t>
      </w:r>
      <w:r>
        <w:rPr>
          <w:b/>
          <w:i/>
          <w:position w:val="-1"/>
          <w:sz w:val="22"/>
          <w:szCs w:val="22"/>
        </w:rPr>
        <w:t>e:</w:t>
      </w:r>
    </w:p>
    <w:p w:rsidR="00EA2715" w:rsidRDefault="002F15C6">
      <w:pPr>
        <w:spacing w:before="14" w:line="240" w:lineRule="exact"/>
        <w:ind w:left="820" w:right="482" w:hanging="360"/>
        <w:rPr>
          <w:sz w:val="22"/>
          <w:szCs w:val="22"/>
        </w:rPr>
      </w:pPr>
      <w:r>
        <w:pict>
          <v:shape id="_x0000_i1103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pacing w:val="-1"/>
          <w:sz w:val="22"/>
          <w:szCs w:val="22"/>
        </w:rPr>
        <w:t>C</w:t>
      </w:r>
      <w:r w:rsidR="00274E84">
        <w:rPr>
          <w:sz w:val="22"/>
          <w:szCs w:val="22"/>
        </w:rPr>
        <w:t>ons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b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co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tr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 xml:space="preserve">s </w:t>
      </w:r>
      <w:r w:rsidR="00274E84">
        <w:rPr>
          <w:spacing w:val="-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ned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and no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k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ar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k</w:t>
      </w:r>
      <w:r w:rsidR="00274E84">
        <w:rPr>
          <w:sz w:val="22"/>
          <w:szCs w:val="22"/>
        </w:rPr>
        <w:t>en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 xml:space="preserve">en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f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d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>ect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chan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eo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er</w:t>
      </w:r>
      <w:r w:rsidR="00274E84">
        <w:rPr>
          <w:spacing w:val="3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app</w:t>
      </w:r>
      <w:r w:rsidR="00274E84">
        <w:rPr>
          <w:spacing w:val="-1"/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ed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o each 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a.</w:t>
      </w:r>
    </w:p>
    <w:p w:rsidR="00EA2715" w:rsidRDefault="00274E84">
      <w:pPr>
        <w:spacing w:before="3"/>
        <w:ind w:left="100"/>
        <w:rPr>
          <w:sz w:val="22"/>
          <w:szCs w:val="22"/>
        </w:rPr>
      </w:pPr>
      <w:r>
        <w:pict>
          <v:shape id="_x0000_s1052" type="#_x0000_t75" style="position:absolute;left:0;text-align:left;margin-left:90pt;margin-top:12.45pt;width:10.1pt;height:27pt;z-index:-3944;mso-position-horizontal-relative:page">
            <v:imagedata r:id="rId5" o:title=""/>
            <w10:wrap anchorx="page"/>
          </v:shape>
        </w:pict>
      </w:r>
      <w:r>
        <w:rPr>
          <w:b/>
          <w:i/>
          <w:spacing w:val="-1"/>
          <w:sz w:val="22"/>
          <w:szCs w:val="22"/>
        </w:rPr>
        <w:t>D</w:t>
      </w:r>
      <w:r>
        <w:rPr>
          <w:b/>
          <w:i/>
          <w:spacing w:val="1"/>
          <w:sz w:val="22"/>
          <w:szCs w:val="22"/>
        </w:rPr>
        <w:t>i</w:t>
      </w:r>
      <w:r>
        <w:rPr>
          <w:b/>
          <w:i/>
          <w:sz w:val="22"/>
          <w:szCs w:val="22"/>
        </w:rPr>
        <w:t>sad</w:t>
      </w:r>
      <w:r>
        <w:rPr>
          <w:b/>
          <w:i/>
          <w:spacing w:val="1"/>
          <w:sz w:val="22"/>
          <w:szCs w:val="22"/>
        </w:rPr>
        <w:t>v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3"/>
          <w:sz w:val="22"/>
          <w:szCs w:val="22"/>
        </w:rPr>
        <w:t>n</w:t>
      </w:r>
      <w:r>
        <w:rPr>
          <w:b/>
          <w:i/>
          <w:spacing w:val="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:</w:t>
      </w:r>
    </w:p>
    <w:p w:rsidR="00EA2715" w:rsidRDefault="00274E84">
      <w:pPr>
        <w:spacing w:before="8"/>
        <w:ind w:left="820"/>
        <w:rPr>
          <w:sz w:val="22"/>
          <w:szCs w:val="22"/>
        </w:rPr>
      </w:pP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n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co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u</w:t>
      </w:r>
      <w:r>
        <w:rPr>
          <w:spacing w:val="-2"/>
          <w:sz w:val="22"/>
          <w:szCs w:val="22"/>
        </w:rPr>
        <w:t>se</w:t>
      </w:r>
      <w:r>
        <w:rPr>
          <w:sz w:val="22"/>
          <w:szCs w:val="22"/>
        </w:rPr>
        <w:t>d.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hand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3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son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0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11.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4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TRAI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G</w:t>
      </w:r>
    </w:p>
    <w:p w:rsidR="00EA2715" w:rsidRDefault="00EA2715">
      <w:pPr>
        <w:spacing w:before="2" w:line="160" w:lineRule="exact"/>
        <w:rPr>
          <w:sz w:val="16"/>
          <w:szCs w:val="16"/>
        </w:rPr>
      </w:pPr>
    </w:p>
    <w:p w:rsidR="00EA2715" w:rsidRDefault="00EA2715">
      <w:pPr>
        <w:spacing w:line="200" w:lineRule="exact"/>
      </w:pPr>
    </w:p>
    <w:p w:rsidR="00EA2715" w:rsidRDefault="00274E84">
      <w:pPr>
        <w:spacing w:line="240" w:lineRule="exact"/>
        <w:ind w:left="100" w:right="137"/>
        <w:rPr>
          <w:sz w:val="22"/>
          <w:szCs w:val="22"/>
        </w:rPr>
      </w:pP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d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>s wi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new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, and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pr</w:t>
      </w:r>
      <w:r>
        <w:rPr>
          <w:sz w:val="22"/>
          <w:szCs w:val="22"/>
        </w:rPr>
        <w:t>ope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b</w:t>
      </w:r>
      <w:r>
        <w:rPr>
          <w:sz w:val="22"/>
          <w:szCs w:val="22"/>
        </w:rPr>
        <w:t>e 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: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pict>
          <v:shape id="_x0000_s1051" type="#_x0000_t75" style="position:absolute;left:0;text-align:left;margin-left:90pt;margin-top:.05pt;width:10.1pt;height:53.9pt;z-index:-3943;mso-position-horizontal-relative:page">
            <v:imagedata r:id="rId9" o:title=""/>
            <w10:wrap anchorx="page"/>
          </v:shape>
        </w:pict>
      </w:r>
      <w:r>
        <w:rPr>
          <w:sz w:val="22"/>
          <w:szCs w:val="22"/>
        </w:rPr>
        <w:t xml:space="preserve">Who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d?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?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rPr>
          <w:sz w:val="22"/>
          <w:szCs w:val="22"/>
        </w:rPr>
        <w:t>What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neede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?</w:t>
      </w:r>
    </w:p>
    <w:p w:rsidR="00EA2715" w:rsidRDefault="00274E84">
      <w:pPr>
        <w:spacing w:before="16"/>
        <w:ind w:left="820" w:right="194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 w</w:t>
      </w: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a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wl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5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ed. </w:t>
      </w: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:</w:t>
      </w:r>
    </w:p>
    <w:p w:rsidR="00EA2715" w:rsidRDefault="002F15C6">
      <w:pPr>
        <w:spacing w:before="14" w:line="240" w:lineRule="exact"/>
        <w:ind w:left="820" w:right="62" w:hanging="360"/>
        <w:rPr>
          <w:sz w:val="22"/>
          <w:szCs w:val="22"/>
        </w:rPr>
      </w:pPr>
      <w:r>
        <w:pict>
          <v:shape id="_x0000_i1104" type="#_x0000_t75" style="width:9.75pt;height:13.5pt">
            <v:imagedata r:id="rId6" o:title=""/>
          </v:shape>
        </w:pict>
      </w:r>
      <w:r w:rsidR="00274E84">
        <w:t xml:space="preserve">    </w:t>
      </w:r>
      <w:r w:rsidR="00274E84">
        <w:rPr>
          <w:spacing w:val="2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se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w</w:t>
      </w:r>
      <w:r w:rsidR="00274E84">
        <w:rPr>
          <w:sz w:val="22"/>
          <w:szCs w:val="22"/>
        </w:rPr>
        <w:t>ho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j</w:t>
      </w:r>
      <w:r w:rsidR="00274E84">
        <w:rPr>
          <w:sz w:val="22"/>
          <w:szCs w:val="22"/>
        </w:rPr>
        <w:t>u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n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 xml:space="preserve">ed </w:t>
      </w:r>
      <w:r w:rsidR="00274E84">
        <w:rPr>
          <w:spacing w:val="-2"/>
          <w:sz w:val="22"/>
          <w:szCs w:val="22"/>
        </w:rPr>
        <w:t>k</w:t>
      </w:r>
      <w:r w:rsidR="00274E84">
        <w:rPr>
          <w:sz w:val="22"/>
          <w:szCs w:val="22"/>
        </w:rPr>
        <w:t>no</w:t>
      </w:r>
      <w:r w:rsidR="00274E84">
        <w:rPr>
          <w:spacing w:val="-1"/>
          <w:sz w:val="22"/>
          <w:szCs w:val="22"/>
        </w:rPr>
        <w:t>w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ed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e can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end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a 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anu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4"/>
          <w:sz w:val="22"/>
          <w:szCs w:val="22"/>
        </w:rPr>
        <w:t>'</w:t>
      </w:r>
      <w:r w:rsidR="00274E84">
        <w:rPr>
          <w:sz w:val="22"/>
          <w:szCs w:val="22"/>
        </w:rPr>
        <w:t xml:space="preserve">s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c</w:t>
      </w:r>
      <w:r w:rsidR="00274E84">
        <w:rPr>
          <w:sz w:val="22"/>
          <w:szCs w:val="22"/>
        </w:rPr>
        <w:t>ho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end</w:t>
      </w:r>
      <w:r w:rsidR="00274E84">
        <w:rPr>
          <w:spacing w:val="5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 xml:space="preserve">d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n- house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cou</w:t>
      </w:r>
      <w:r w:rsidR="00274E84">
        <w:rPr>
          <w:spacing w:val="-1"/>
          <w:sz w:val="22"/>
          <w:szCs w:val="22"/>
        </w:rPr>
        <w:t>r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e</w:t>
      </w:r>
      <w:r w:rsidR="00274E84">
        <w:rPr>
          <w:sz w:val="22"/>
          <w:szCs w:val="22"/>
        </w:rPr>
        <w:t>s.</w:t>
      </w:r>
    </w:p>
    <w:p w:rsidR="00EA2715" w:rsidRDefault="002F15C6">
      <w:pPr>
        <w:spacing w:before="14" w:line="240" w:lineRule="exact"/>
        <w:ind w:left="820" w:right="87" w:hanging="360"/>
        <w:rPr>
          <w:sz w:val="22"/>
          <w:szCs w:val="22"/>
        </w:rPr>
      </w:pPr>
      <w:r>
        <w:pict>
          <v:shape id="_x0000_i1105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pacing w:val="2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se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q</w:t>
      </w:r>
      <w:r w:rsidR="00274E84">
        <w:rPr>
          <w:spacing w:val="-2"/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a </w:t>
      </w:r>
      <w:r w:rsidR="00274E84">
        <w:rPr>
          <w:spacing w:val="1"/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k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can</w:t>
      </w:r>
      <w:r w:rsidR="00274E84">
        <w:rPr>
          <w:spacing w:val="-5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o on sp</w:t>
      </w:r>
      <w:r w:rsidR="00274E84">
        <w:rPr>
          <w:spacing w:val="1"/>
          <w:sz w:val="22"/>
          <w:szCs w:val="22"/>
        </w:rPr>
        <w:t>e</w:t>
      </w:r>
      <w:r w:rsidR="00274E84">
        <w:rPr>
          <w:sz w:val="22"/>
          <w:szCs w:val="22"/>
        </w:rPr>
        <w:t>c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c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>s, wh</w:t>
      </w:r>
      <w:r w:rsidR="00274E84">
        <w:rPr>
          <w:spacing w:val="-2"/>
          <w:sz w:val="22"/>
          <w:szCs w:val="22"/>
        </w:rPr>
        <w:t>i</w:t>
      </w:r>
      <w:r w:rsidR="00274E84">
        <w:rPr>
          <w:sz w:val="22"/>
          <w:szCs w:val="22"/>
        </w:rPr>
        <w:t>ch c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n be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condu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ed</w:t>
      </w:r>
      <w:r w:rsidR="00274E84">
        <w:rPr>
          <w:spacing w:val="3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or by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 p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>uct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-4"/>
          <w:sz w:val="22"/>
          <w:szCs w:val="22"/>
        </w:rPr>
        <w:t>m</w:t>
      </w:r>
      <w:r w:rsidR="00274E84">
        <w:rPr>
          <w:sz w:val="22"/>
          <w:szCs w:val="22"/>
        </w:rPr>
        <w:t>anu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ac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.</w:t>
      </w:r>
    </w:p>
    <w:p w:rsidR="00EA2715" w:rsidRDefault="00EA2715">
      <w:pPr>
        <w:spacing w:before="8" w:line="240" w:lineRule="exact"/>
        <w:rPr>
          <w:sz w:val="24"/>
          <w:szCs w:val="24"/>
        </w:rPr>
      </w:pPr>
    </w:p>
    <w:p w:rsidR="00EA2715" w:rsidRDefault="00274E84">
      <w:pPr>
        <w:ind w:left="100" w:right="23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5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y</w:t>
      </w:r>
      <w:r>
        <w:rPr>
          <w:b/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.e. 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e, whi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nue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ope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ne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 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 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not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s. At 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 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en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</w:t>
      </w:r>
    </w:p>
    <w:p w:rsidR="00EA2715" w:rsidRDefault="00EA2715">
      <w:pPr>
        <w:spacing w:before="7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before="4"/>
        <w:ind w:left="47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VI</w:t>
      </w:r>
      <w:r>
        <w:rPr>
          <w:rFonts w:ascii="Calibri" w:eastAsia="Calibri" w:hAnsi="Calibri" w:cs="Calibri"/>
          <w:sz w:val="28"/>
          <w:szCs w:val="28"/>
        </w:rPr>
        <w:t>EW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QUEST</w:t>
      </w:r>
      <w:r>
        <w:rPr>
          <w:rFonts w:ascii="Calibri" w:eastAsia="Calibri" w:hAnsi="Calibri" w:cs="Calibri"/>
          <w:spacing w:val="-1"/>
          <w:sz w:val="28"/>
          <w:szCs w:val="28"/>
        </w:rPr>
        <w:t>ION</w:t>
      </w:r>
      <w:r>
        <w:rPr>
          <w:rFonts w:ascii="Calibri" w:eastAsia="Calibri" w:hAnsi="Calibri" w:cs="Calibri"/>
          <w:sz w:val="28"/>
          <w:szCs w:val="28"/>
        </w:rPr>
        <w:t>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470"/>
        <w:rPr>
          <w:rFonts w:ascii="Calibri" w:eastAsia="Calibri" w:hAnsi="Calibri" w:cs="Calibri"/>
          <w:sz w:val="28"/>
          <w:szCs w:val="28"/>
        </w:rPr>
        <w:sectPr w:rsidR="00EA2715">
          <w:pgSz w:w="12240" w:h="15840"/>
          <w:pgMar w:top="1360" w:right="1360" w:bottom="280" w:left="1340" w:header="720" w:footer="720" w:gutter="0"/>
          <w:cols w:space="720"/>
        </w:sectPr>
      </w:pPr>
      <w:r>
        <w:pict>
          <v:group id="_x0000_s1045" style="position:absolute;left:0;text-align:left;margin-left:82.25pt;margin-top:-34.35pt;width:454pt;height:101.65pt;z-index:-3942;mso-position-horizontal-relative:page" coordorigin="1645,-687" coordsize="9080,2033">
            <v:shape id="_x0000_s1048" style="position:absolute;left:1675;top:-637;width:9040;height:1973" coordorigin="1675,-637" coordsize="9040,1973" path="m1675,1336r9040,l10715,-637r-9040,l1675,1336xe" fillcolor="#4e6028" stroked="f">
              <v:path arrowok="t"/>
            </v:shape>
            <v:shape id="_x0000_s1047" type="#_x0000_t75" style="position:absolute;left:1655;top:-677;width:9040;height:1973">
              <v:imagedata r:id="rId57" o:title=""/>
            </v:shape>
            <v:shape id="_x0000_s1046" style="position:absolute;left:1655;top:-677;width:9040;height:1973" coordorigin="1655,-677" coordsize="9040,1973" path="m1655,1296r9040,l10695,-677r-9040,l1655,1296xe" filled="f" strokecolor="#c2d59b" strokeweight="1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 xml:space="preserve">ss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em</w:t>
      </w:r>
      <w:r>
        <w:rPr>
          <w:rFonts w:ascii="Calibri" w:eastAsia="Calibri" w:hAnsi="Calibri" w:cs="Calibri"/>
          <w:sz w:val="28"/>
          <w:szCs w:val="28"/>
        </w:rPr>
        <w:t xml:space="preserve">s 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er</w:t>
      </w:r>
    </w:p>
    <w:p w:rsidR="00EA2715" w:rsidRDefault="00EA2715">
      <w:pPr>
        <w:spacing w:before="6" w:line="120" w:lineRule="exact"/>
        <w:rPr>
          <w:sz w:val="12"/>
          <w:szCs w:val="12"/>
        </w:rPr>
      </w:pPr>
    </w:p>
    <w:p w:rsidR="00EA2715" w:rsidRDefault="00EA2715">
      <w:pPr>
        <w:spacing w:line="200" w:lineRule="exact"/>
      </w:pPr>
    </w:p>
    <w:p w:rsidR="00EA2715" w:rsidRDefault="00274E84">
      <w:pPr>
        <w:spacing w:before="4"/>
        <w:ind w:left="8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HER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EAD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</w:p>
    <w:p w:rsidR="00EA2715" w:rsidRDefault="00EA2715">
      <w:pPr>
        <w:spacing w:before="17" w:line="220" w:lineRule="exact"/>
        <w:rPr>
          <w:sz w:val="22"/>
          <w:szCs w:val="22"/>
        </w:rPr>
      </w:pPr>
    </w:p>
    <w:p w:rsidR="00EA2715" w:rsidRDefault="00274E84">
      <w:pPr>
        <w:spacing w:line="277" w:lineRule="auto"/>
        <w:ind w:left="113" w:right="171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pacing w:val="-1"/>
          <w:sz w:val="22"/>
          <w:szCs w:val="22"/>
        </w:rPr>
        <w:t>A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Vi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 xml:space="preserve">n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&amp;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F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z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ra</w:t>
      </w:r>
      <w:r>
        <w:rPr>
          <w:rFonts w:ascii="Trebuchet MS" w:eastAsia="Trebuchet MS" w:hAnsi="Trebuchet MS" w:cs="Trebuchet MS"/>
          <w:spacing w:val="-3"/>
          <w:sz w:val="22"/>
          <w:szCs w:val="22"/>
        </w:rPr>
        <w:t>l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,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nf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rm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at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n s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y</w:t>
      </w:r>
      <w:r>
        <w:rPr>
          <w:rFonts w:ascii="Trebuchet MS" w:eastAsia="Trebuchet MS" w:hAnsi="Trebuchet MS" w:cs="Trebuchet MS"/>
          <w:sz w:val="22"/>
          <w:szCs w:val="22"/>
        </w:rPr>
        <w:t>s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s 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ve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lo</w:t>
      </w:r>
      <w:r>
        <w:rPr>
          <w:rFonts w:ascii="Trebuchet MS" w:eastAsia="Trebuchet MS" w:hAnsi="Trebuchet MS" w:cs="Trebuchet MS"/>
          <w:sz w:val="22"/>
          <w:szCs w:val="22"/>
        </w:rPr>
        <w:t>p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nt</w:t>
      </w:r>
      <w:r>
        <w:rPr>
          <w:rFonts w:ascii="Trebuchet MS" w:eastAsia="Trebuchet MS" w:hAnsi="Trebuchet MS" w:cs="Trebuchet MS"/>
          <w:sz w:val="22"/>
          <w:szCs w:val="22"/>
        </w:rPr>
        <w:t>: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h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 xml:space="preserve">es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ech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q</w:t>
      </w:r>
      <w:r>
        <w:rPr>
          <w:rFonts w:ascii="Trebuchet MS" w:eastAsia="Trebuchet MS" w:hAnsi="Trebuchet MS" w:cs="Trebuchet MS"/>
          <w:sz w:val="22"/>
          <w:szCs w:val="22"/>
        </w:rPr>
        <w:t>u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s a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to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, McGraw 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ll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2" w:line="220" w:lineRule="exact"/>
        <w:rPr>
          <w:sz w:val="22"/>
          <w:szCs w:val="22"/>
        </w:rPr>
      </w:pPr>
    </w:p>
    <w:p w:rsidR="00EA2715" w:rsidRDefault="00274E84">
      <w:pPr>
        <w:ind w:left="84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H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APT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TWEL</w:t>
      </w:r>
      <w:r>
        <w:rPr>
          <w:rFonts w:ascii="Cambria" w:eastAsia="Cambria" w:hAnsi="Cambria" w:cs="Cambria"/>
          <w:b/>
          <w:color w:val="365F91"/>
          <w:spacing w:val="-4"/>
          <w:sz w:val="28"/>
          <w:szCs w:val="28"/>
        </w:rPr>
        <w:t>V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E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9" w:line="280" w:lineRule="exact"/>
        <w:rPr>
          <w:sz w:val="28"/>
          <w:szCs w:val="28"/>
        </w:rPr>
      </w:pPr>
    </w:p>
    <w:p w:rsidR="00EA2715" w:rsidRDefault="00274E84">
      <w:pPr>
        <w:spacing w:line="300" w:lineRule="exact"/>
        <w:ind w:left="2014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S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>Y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S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pacing w:val="1"/>
          <w:position w:val="-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MS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MAI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pacing w:val="1"/>
          <w:position w:val="-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pacing w:val="-1"/>
          <w:position w:val="-1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CE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5" w:line="220" w:lineRule="exact"/>
        <w:rPr>
          <w:sz w:val="22"/>
          <w:szCs w:val="22"/>
        </w:rPr>
      </w:pPr>
    </w:p>
    <w:p w:rsidR="00EA2715" w:rsidRDefault="00274E84">
      <w:pPr>
        <w:spacing w:before="4"/>
        <w:ind w:left="156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ob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j</w:t>
      </w:r>
      <w:r>
        <w:rPr>
          <w:rFonts w:ascii="Calibri" w:eastAsia="Calibri" w:hAnsi="Calibri" w:cs="Calibri"/>
          <w:b/>
          <w:sz w:val="28"/>
          <w:szCs w:val="28"/>
        </w:rPr>
        <w:t>ec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ives:</w:t>
      </w:r>
    </w:p>
    <w:p w:rsidR="00EA2715" w:rsidRDefault="00EA2715">
      <w:pPr>
        <w:spacing w:before="8" w:line="240" w:lineRule="exact"/>
        <w:rPr>
          <w:sz w:val="24"/>
          <w:szCs w:val="24"/>
        </w:rPr>
      </w:pPr>
    </w:p>
    <w:p w:rsidR="00EA2715" w:rsidRDefault="00274E84">
      <w:pPr>
        <w:ind w:left="116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B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sz w:val="22"/>
          <w:szCs w:val="22"/>
        </w:rPr>
        <w:t>f the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hap</w:t>
      </w:r>
      <w:r>
        <w:rPr>
          <w:rFonts w:ascii="Calibri" w:eastAsia="Calibri" w:hAnsi="Calibri" w:cs="Calibri"/>
          <w:b/>
          <w:sz w:val="22"/>
          <w:szCs w:val="22"/>
        </w:rPr>
        <w:t>ter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uden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be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unde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st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and</w:t>
      </w:r>
      <w:r>
        <w:rPr>
          <w:rFonts w:ascii="Calibri" w:eastAsia="Calibri" w:hAnsi="Calibri" w:cs="Calibri"/>
          <w:b/>
          <w:sz w:val="22"/>
          <w:szCs w:val="22"/>
        </w:rPr>
        <w:t>:</w:t>
      </w:r>
    </w:p>
    <w:p w:rsidR="00EA2715" w:rsidRDefault="00274E84">
      <w:pPr>
        <w:spacing w:before="18" w:line="240" w:lineRule="exact"/>
        <w:ind w:left="4047"/>
        <w:rPr>
          <w:sz w:val="22"/>
          <w:szCs w:val="22"/>
        </w:rPr>
      </w:pPr>
      <w:r>
        <w:pict>
          <v:group id="_x0000_s1040" style="position:absolute;left:0;text-align:left;margin-left:80.15pt;margin-top:-47.7pt;width:444.85pt;height:87.7pt;z-index:-3941;mso-position-horizontal-relative:page" coordorigin="1603,-954" coordsize="8897,1754">
            <v:shape id="_x0000_s1044" style="position:absolute;left:1633;top:-904;width:8857;height:1694" coordorigin="1633,-904" coordsize="8857,1694" path="m1633,790r8857,l10490,-904r-8857,l1633,790xe" fillcolor="#233e5f" stroked="f">
              <v:path arrowok="t"/>
            </v:shape>
            <v:shape id="_x0000_s1043" type="#_x0000_t75" style="position:absolute;left:1613;top:-944;width:8857;height:1694">
              <v:imagedata r:id="rId58" o:title=""/>
            </v:shape>
            <v:shape id="_x0000_s1042" style="position:absolute;left:1613;top:-944;width:8857;height:1694" coordorigin="1613,-944" coordsize="8857,1694" path="m1613,750r8857,l10470,-944r-8857,l1613,750xe" filled="f" strokecolor="#94b3d6" strokeweight="1pt">
              <v:path arrowok="t"/>
            </v:shape>
            <v:shape id="_x0000_s1041" type="#_x0000_t75" style="position:absolute;left:4287;top:3;width:202;height:271">
              <v:imagedata r:id="rId6" o:title=""/>
            </v:shape>
            <w10:wrap anchorx="page"/>
          </v:group>
        </w:pict>
      </w:r>
      <w:r>
        <w:rPr>
          <w:b/>
          <w:spacing w:val="-1"/>
          <w:position w:val="-1"/>
          <w:sz w:val="22"/>
          <w:szCs w:val="22"/>
        </w:rPr>
        <w:t>Di</w:t>
      </w:r>
      <w:r>
        <w:rPr>
          <w:b/>
          <w:spacing w:val="1"/>
          <w:position w:val="-1"/>
          <w:sz w:val="22"/>
          <w:szCs w:val="22"/>
        </w:rPr>
        <w:t>ff</w:t>
      </w:r>
      <w:r>
        <w:rPr>
          <w:b/>
          <w:position w:val="-1"/>
          <w:sz w:val="22"/>
          <w:szCs w:val="22"/>
        </w:rPr>
        <w:t>ere</w:t>
      </w:r>
      <w:r>
        <w:rPr>
          <w:b/>
          <w:spacing w:val="-2"/>
          <w:position w:val="-1"/>
          <w:sz w:val="22"/>
          <w:szCs w:val="22"/>
        </w:rPr>
        <w:t>n</w:t>
      </w:r>
      <w:r>
        <w:rPr>
          <w:b/>
          <w:position w:val="-1"/>
          <w:sz w:val="22"/>
          <w:szCs w:val="22"/>
        </w:rPr>
        <w:t>t</w:t>
      </w:r>
      <w:r>
        <w:rPr>
          <w:b/>
          <w:spacing w:val="1"/>
          <w:position w:val="-1"/>
          <w:sz w:val="22"/>
          <w:szCs w:val="22"/>
        </w:rPr>
        <w:t xml:space="preserve"> </w:t>
      </w:r>
      <w:r>
        <w:rPr>
          <w:b/>
          <w:spacing w:val="-2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>ech</w:t>
      </w:r>
      <w:r>
        <w:rPr>
          <w:b/>
          <w:spacing w:val="-1"/>
          <w:position w:val="-1"/>
          <w:sz w:val="22"/>
          <w:szCs w:val="22"/>
        </w:rPr>
        <w:t>n</w:t>
      </w:r>
      <w:r>
        <w:rPr>
          <w:b/>
          <w:spacing w:val="1"/>
          <w:position w:val="-1"/>
          <w:sz w:val="22"/>
          <w:szCs w:val="22"/>
        </w:rPr>
        <w:t>i</w:t>
      </w:r>
      <w:r>
        <w:rPr>
          <w:b/>
          <w:position w:val="-1"/>
          <w:sz w:val="22"/>
          <w:szCs w:val="22"/>
        </w:rPr>
        <w:t>q</w:t>
      </w:r>
      <w:r>
        <w:rPr>
          <w:b/>
          <w:spacing w:val="-3"/>
          <w:position w:val="-1"/>
          <w:sz w:val="22"/>
          <w:szCs w:val="22"/>
        </w:rPr>
        <w:t>u</w:t>
      </w:r>
      <w:r>
        <w:rPr>
          <w:b/>
          <w:position w:val="-1"/>
          <w:sz w:val="22"/>
          <w:szCs w:val="22"/>
        </w:rPr>
        <w:t>es</w:t>
      </w:r>
      <w:r>
        <w:rPr>
          <w:b/>
          <w:spacing w:val="1"/>
          <w:position w:val="-1"/>
          <w:sz w:val="22"/>
          <w:szCs w:val="22"/>
        </w:rPr>
        <w:t xml:space="preserve"> </w:t>
      </w:r>
      <w:r>
        <w:rPr>
          <w:b/>
          <w:spacing w:val="-2"/>
          <w:position w:val="-1"/>
          <w:sz w:val="22"/>
          <w:szCs w:val="22"/>
        </w:rPr>
        <w:t>o</w:t>
      </w:r>
      <w:r>
        <w:rPr>
          <w:b/>
          <w:position w:val="-1"/>
          <w:sz w:val="22"/>
          <w:szCs w:val="22"/>
        </w:rPr>
        <w:t>f</w:t>
      </w:r>
      <w:r>
        <w:rPr>
          <w:b/>
          <w:spacing w:val="-2"/>
          <w:position w:val="-1"/>
          <w:sz w:val="22"/>
          <w:szCs w:val="22"/>
        </w:rPr>
        <w:t xml:space="preserve"> m</w:t>
      </w:r>
      <w:r>
        <w:rPr>
          <w:b/>
          <w:position w:val="-1"/>
          <w:sz w:val="22"/>
          <w:szCs w:val="22"/>
        </w:rPr>
        <w:t>a</w:t>
      </w:r>
      <w:r>
        <w:rPr>
          <w:b/>
          <w:spacing w:val="1"/>
          <w:position w:val="-1"/>
          <w:sz w:val="22"/>
          <w:szCs w:val="22"/>
        </w:rPr>
        <w:t>i</w:t>
      </w:r>
      <w:r>
        <w:rPr>
          <w:b/>
          <w:position w:val="-1"/>
          <w:sz w:val="22"/>
          <w:szCs w:val="22"/>
        </w:rPr>
        <w:t>nt</w:t>
      </w:r>
      <w:r>
        <w:rPr>
          <w:b/>
          <w:spacing w:val="-2"/>
          <w:position w:val="-1"/>
          <w:sz w:val="22"/>
          <w:szCs w:val="22"/>
        </w:rPr>
        <w:t>e</w:t>
      </w:r>
      <w:r>
        <w:rPr>
          <w:b/>
          <w:position w:val="-1"/>
          <w:sz w:val="22"/>
          <w:szCs w:val="22"/>
        </w:rPr>
        <w:t>na</w:t>
      </w:r>
      <w:r>
        <w:rPr>
          <w:b/>
          <w:spacing w:val="-1"/>
          <w:position w:val="-1"/>
          <w:sz w:val="22"/>
          <w:szCs w:val="22"/>
        </w:rPr>
        <w:t>n</w:t>
      </w:r>
      <w:r>
        <w:rPr>
          <w:b/>
          <w:position w:val="-1"/>
          <w:sz w:val="22"/>
          <w:szCs w:val="22"/>
        </w:rPr>
        <w:t>ce</w:t>
      </w:r>
    </w:p>
    <w:p w:rsidR="00EA2715" w:rsidRDefault="00EA2715">
      <w:pPr>
        <w:spacing w:before="2" w:line="140" w:lineRule="exact"/>
        <w:rPr>
          <w:sz w:val="15"/>
          <w:szCs w:val="15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before="30"/>
        <w:ind w:left="840" w:right="6244"/>
        <w:jc w:val="both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12.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MAI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P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ROB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L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MS</w:t>
      </w:r>
    </w:p>
    <w:p w:rsidR="00EA2715" w:rsidRDefault="00EA2715">
      <w:pPr>
        <w:spacing w:before="12" w:line="280" w:lineRule="exact"/>
        <w:rPr>
          <w:sz w:val="28"/>
          <w:szCs w:val="28"/>
        </w:rPr>
      </w:pPr>
    </w:p>
    <w:p w:rsidR="00EA2715" w:rsidRDefault="00274E84">
      <w:pPr>
        <w:spacing w:line="240" w:lineRule="exact"/>
        <w:ind w:left="840" w:right="76"/>
        <w:jc w:val="both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nnot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but</w:t>
      </w:r>
      <w:r>
        <w:rPr>
          <w:spacing w:val="-1"/>
          <w:sz w:val="22"/>
          <w:szCs w:val="22"/>
        </w:rPr>
        <w:t xml:space="preserve"> 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b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eas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nce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oy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840" w:right="2588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as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s.</w:t>
      </w:r>
    </w:p>
    <w:p w:rsidR="00EA2715" w:rsidRDefault="00274E84">
      <w:pPr>
        <w:spacing w:line="240" w:lineRule="exact"/>
        <w:ind w:left="840" w:right="858"/>
        <w:jc w:val="both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ed, cu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>s</w:t>
      </w:r>
      <w:proofErr w:type="gramEnd"/>
    </w:p>
    <w:p w:rsidR="00EA2715" w:rsidRDefault="00274E84">
      <w:pPr>
        <w:spacing w:before="1"/>
        <w:ind w:left="840" w:right="357"/>
        <w:jc w:val="both"/>
        <w:rPr>
          <w:sz w:val="22"/>
          <w:szCs w:val="22"/>
        </w:rPr>
        <w:sectPr w:rsidR="00EA2715">
          <w:pgSz w:w="12240" w:h="15840"/>
          <w:pgMar w:top="1480" w:right="1340" w:bottom="280" w:left="600" w:header="720" w:footer="720" w:gutter="0"/>
          <w:cols w:space="720"/>
        </w:sectPr>
      </w:pPr>
      <w:proofErr w:type="gram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no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 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were</w:t>
      </w:r>
    </w:p>
    <w:p w:rsidR="00EA2715" w:rsidRDefault="00274E84">
      <w:pPr>
        <w:spacing w:before="74"/>
        <w:ind w:left="100" w:right="163"/>
        <w:jc w:val="both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lastRenderedPageBreak/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proofErr w:type="gramEnd"/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n,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eans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and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re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s b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 can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em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x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ace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an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274E84">
      <w:pPr>
        <w:spacing w:before="1" w:line="240" w:lineRule="exact"/>
        <w:ind w:left="100" w:right="1278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eans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proofErr w:type="spellEnd"/>
      <w:r>
        <w:rPr>
          <w:sz w:val="22"/>
          <w:szCs w:val="22"/>
        </w:rPr>
        <w:t xml:space="preserve"> whi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ado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4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20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 a deca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o)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"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e"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s. </w:t>
      </w:r>
      <w:r>
        <w:rPr>
          <w:spacing w:val="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wh</w:t>
      </w:r>
      <w:r>
        <w:rPr>
          <w:spacing w:val="-2"/>
          <w:sz w:val="22"/>
          <w:szCs w:val="22"/>
        </w:rPr>
        <w:t>ic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DP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depa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aware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or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50</w:t>
      </w:r>
      <w:r>
        <w:rPr>
          <w:spacing w:val="1"/>
          <w:sz w:val="22"/>
          <w:szCs w:val="22"/>
        </w:rPr>
        <w:t>%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e!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gr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enan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e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1280"/>
        <w:rPr>
          <w:sz w:val="22"/>
          <w:szCs w:val="22"/>
        </w:rPr>
      </w:pPr>
      <w:r>
        <w:rPr>
          <w:sz w:val="22"/>
          <w:szCs w:val="22"/>
        </w:rPr>
        <w:t>Pro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-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ti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ous.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h.</w:t>
      </w:r>
    </w:p>
    <w:p w:rsidR="00EA2715" w:rsidRDefault="00274E84">
      <w:pPr>
        <w:spacing w:before="3" w:line="240" w:lineRule="exact"/>
        <w:ind w:left="100" w:right="298"/>
        <w:rPr>
          <w:sz w:val="22"/>
          <w:szCs w:val="22"/>
        </w:rPr>
      </w:pPr>
      <w:r>
        <w:rPr>
          <w:sz w:val="22"/>
          <w:szCs w:val="22"/>
        </w:rPr>
        <w:t>Wh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be b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3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unp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aw c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 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bu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h.</w:t>
      </w:r>
    </w:p>
    <w:p w:rsidR="00EA2715" w:rsidRDefault="00EA2715">
      <w:pPr>
        <w:spacing w:before="15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Ma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enan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e Te</w:t>
      </w:r>
      <w:r>
        <w:rPr>
          <w:b/>
          <w:spacing w:val="-3"/>
          <w:sz w:val="22"/>
          <w:szCs w:val="22"/>
        </w:rPr>
        <w:t>a</w:t>
      </w:r>
      <w:r>
        <w:rPr>
          <w:b/>
          <w:sz w:val="22"/>
          <w:szCs w:val="22"/>
        </w:rPr>
        <w:t>m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 w:right="95"/>
        <w:rPr>
          <w:sz w:val="22"/>
          <w:szCs w:val="22"/>
        </w:rPr>
      </w:pPr>
      <w:r>
        <w:rPr>
          <w:sz w:val="22"/>
          <w:szCs w:val="22"/>
        </w:rPr>
        <w:t>Lar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ons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ro</w:t>
      </w:r>
      <w:r>
        <w:rPr>
          <w:sz w:val="22"/>
          <w:szCs w:val="22"/>
        </w:rPr>
        <w:t>bab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eck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ew </w:t>
      </w:r>
      <w:r>
        <w:rPr>
          <w:spacing w:val="-3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hando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ct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work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before="1" w:line="240" w:lineRule="exact"/>
        <w:ind w:left="100" w:right="14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ound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new 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 So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 p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ect 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g</w:t>
      </w:r>
      <w:r>
        <w:rPr>
          <w:sz w:val="22"/>
          <w:szCs w:val="22"/>
        </w:rPr>
        <w:t xml:space="preserve">ood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deas</w:t>
      </w:r>
      <w:r>
        <w:rPr>
          <w:spacing w:val="-2"/>
          <w:sz w:val="22"/>
          <w:szCs w:val="22"/>
        </w:rPr>
        <w:t xml:space="preserve"> 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oup.</w:t>
      </w:r>
    </w:p>
    <w:p w:rsidR="00EA2715" w:rsidRDefault="00274E84">
      <w:pPr>
        <w:spacing w:before="1" w:line="240" w:lineRule="exact"/>
        <w:ind w:left="100" w:right="199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3"/>
          <w:sz w:val="22"/>
          <w:szCs w:val="22"/>
        </w:rPr>
        <w:t>s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ns, o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ed.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ances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>d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hoc app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ach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oev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happe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con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oba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wor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</w:p>
    <w:p w:rsidR="00EA2715" w:rsidRDefault="00EA2715">
      <w:pPr>
        <w:spacing w:before="18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abase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ack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up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and </w:t>
      </w:r>
      <w:r>
        <w:rPr>
          <w:b/>
          <w:spacing w:val="-1"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covery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1426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uch 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ex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e.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EA2715" w:rsidRDefault="00274E84">
      <w:pPr>
        <w:spacing w:before="15" w:line="240" w:lineRule="exact"/>
        <w:ind w:left="820" w:right="647" w:hanging="360"/>
        <w:rPr>
          <w:sz w:val="22"/>
          <w:szCs w:val="22"/>
        </w:rPr>
      </w:pPr>
      <w:r>
        <w:pict>
          <v:shape id="_x0000_s1039" type="#_x0000_t75" style="position:absolute;left:0;text-align:left;margin-left:90pt;margin-top:25.9pt;width:10.1pt;height:27pt;z-index:-3940;mso-position-horizontal-relative:page">
            <v:imagedata r:id="rId5" o:title=""/>
            <w10:wrap anchorx="page"/>
          </v:shape>
        </w:pict>
      </w:r>
      <w:r w:rsidR="002F15C6">
        <w:pict>
          <v:shape id="_x0000_i1106" type="#_x0000_t75" style="width:9.75pt;height:13.5pt">
            <v:imagedata r:id="rId6" o:title=""/>
          </v:shape>
        </w:pict>
      </w:r>
      <w:r>
        <w:t xml:space="preserve">  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ch 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 or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or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 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ed.</w:t>
      </w:r>
    </w:p>
    <w:p w:rsidR="00EA2715" w:rsidRDefault="00274E84">
      <w:pPr>
        <w:spacing w:before="10"/>
        <w:ind w:left="82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due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e.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na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-2"/>
          <w:sz w:val="22"/>
          <w:szCs w:val="22"/>
        </w:rPr>
        <w:t>a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or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 w:right="77"/>
        <w:rPr>
          <w:sz w:val="22"/>
          <w:szCs w:val="22"/>
        </w:rPr>
      </w:pPr>
      <w:r>
        <w:rPr>
          <w:sz w:val="22"/>
          <w:szCs w:val="22"/>
        </w:rPr>
        <w:t>Wh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ccu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i</w:t>
      </w:r>
      <w:r>
        <w:rPr>
          <w:sz w:val="22"/>
          <w:szCs w:val="22"/>
        </w:rPr>
        <w:t>s n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be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eco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pos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bac</w:t>
      </w:r>
      <w:r>
        <w:rPr>
          <w:spacing w:val="-1"/>
          <w:sz w:val="22"/>
          <w:szCs w:val="22"/>
        </w:rPr>
        <w:t>k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up 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odel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du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p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a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e.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 copy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eep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bs</w:t>
      </w:r>
      <w:r>
        <w:rPr>
          <w:sz w:val="22"/>
          <w:szCs w:val="22"/>
        </w:rPr>
        <w:t>eque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ext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o on. </w:t>
      </w:r>
      <w:r>
        <w:rPr>
          <w:spacing w:val="-1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p,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and, no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pen</w:t>
      </w:r>
      <w:r>
        <w:rPr>
          <w:spacing w:val="-2"/>
          <w:sz w:val="22"/>
          <w:szCs w:val="22"/>
        </w:rPr>
        <w:t>de</w:t>
      </w:r>
      <w:r>
        <w:rPr>
          <w:sz w:val="22"/>
          <w:szCs w:val="22"/>
        </w:rPr>
        <w:t>d du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p,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 w:right="106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3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pons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a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un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 The b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epend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;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opp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;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ency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up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ec</w:t>
      </w:r>
      <w:r>
        <w:rPr>
          <w:sz w:val="22"/>
          <w:szCs w:val="22"/>
        </w:rPr>
        <w:t>hn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s,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:</w:t>
      </w:r>
    </w:p>
    <w:p w:rsidR="00EA2715" w:rsidRDefault="002F15C6">
      <w:pPr>
        <w:spacing w:before="16" w:line="240" w:lineRule="exact"/>
        <w:ind w:left="820" w:right="992" w:hanging="360"/>
        <w:rPr>
          <w:sz w:val="22"/>
          <w:szCs w:val="22"/>
        </w:rPr>
        <w:sectPr w:rsidR="00EA2715">
          <w:pgSz w:w="12240" w:h="15840"/>
          <w:pgMar w:top="1360" w:right="1420" w:bottom="280" w:left="1340" w:header="720" w:footer="720" w:gutter="0"/>
          <w:cols w:space="720"/>
        </w:sectPr>
      </w:pPr>
      <w:r>
        <w:pict>
          <v:shape id="_x0000_i1107" type="#_x0000_t75" style="width:9.75pt;height:13.5pt">
            <v:imagedata r:id="rId6" o:title=""/>
          </v:shape>
        </w:pict>
      </w:r>
      <w:r w:rsidR="00274E84">
        <w:t xml:space="preserve">    </w:t>
      </w:r>
      <w:r w:rsidR="00274E84">
        <w:rPr>
          <w:sz w:val="22"/>
          <w:szCs w:val="22"/>
        </w:rPr>
        <w:t>Fol</w:t>
      </w:r>
      <w:r w:rsidR="00274E84">
        <w:rPr>
          <w:spacing w:val="2"/>
          <w:sz w:val="22"/>
          <w:szCs w:val="22"/>
        </w:rPr>
        <w:t>l</w:t>
      </w:r>
      <w:r w:rsidR="00274E84">
        <w:rPr>
          <w:sz w:val="22"/>
          <w:szCs w:val="22"/>
        </w:rPr>
        <w:t>o</w:t>
      </w:r>
      <w:r w:rsidR="00274E84">
        <w:rPr>
          <w:spacing w:val="-3"/>
          <w:sz w:val="22"/>
          <w:szCs w:val="22"/>
        </w:rPr>
        <w:t>w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a 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an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ti</w:t>
      </w:r>
      <w:r w:rsidR="00274E84">
        <w:rPr>
          <w:sz w:val="22"/>
          <w:szCs w:val="22"/>
        </w:rPr>
        <w:t>on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e</w:t>
      </w:r>
      <w:r w:rsidR="00274E84">
        <w:rPr>
          <w:spacing w:val="-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r</w:t>
      </w:r>
      <w:r w:rsidR="00274E84">
        <w:rPr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 xml:space="preserve">, 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l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h</w:t>
      </w:r>
      <w:r w:rsidR="00274E84">
        <w:rPr>
          <w:sz w:val="22"/>
          <w:szCs w:val="22"/>
        </w:rPr>
        <w:t>e d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ab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se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b</w:t>
      </w:r>
      <w:r w:rsidR="00274E84">
        <w:rPr>
          <w:sz w:val="22"/>
          <w:szCs w:val="22"/>
        </w:rPr>
        <w:t>ack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(</w:t>
      </w:r>
      <w:r w:rsidR="00274E84">
        <w:rPr>
          <w:spacing w:val="-2"/>
          <w:sz w:val="22"/>
          <w:szCs w:val="22"/>
        </w:rPr>
        <w:t>b</w:t>
      </w:r>
      <w:r w:rsidR="00274E84">
        <w:rPr>
          <w:sz w:val="22"/>
          <w:szCs w:val="22"/>
        </w:rPr>
        <w:t>ack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ou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)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e </w:t>
      </w:r>
      <w:r w:rsidR="00274E84">
        <w:rPr>
          <w:spacing w:val="-2"/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or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1"/>
          <w:sz w:val="22"/>
          <w:szCs w:val="22"/>
        </w:rPr>
        <w:t>tr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>i</w:t>
      </w:r>
      <w:r w:rsidR="00274E84">
        <w:rPr>
          <w:sz w:val="22"/>
          <w:szCs w:val="22"/>
        </w:rPr>
        <w:t>on u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2"/>
          <w:sz w:val="22"/>
          <w:szCs w:val="22"/>
        </w:rPr>
        <w:t>g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nal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u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</w:t>
      </w:r>
      <w:r w:rsidR="00274E84">
        <w:rPr>
          <w:spacing w:val="-1"/>
          <w:sz w:val="22"/>
          <w:szCs w:val="22"/>
        </w:rPr>
        <w:t>r</w:t>
      </w:r>
      <w:r w:rsidR="00274E84">
        <w:rPr>
          <w:sz w:val="22"/>
          <w:szCs w:val="22"/>
        </w:rPr>
        <w:t xml:space="preserve">ed </w:t>
      </w:r>
      <w:r w:rsidR="00274E84">
        <w:rPr>
          <w:spacing w:val="-2"/>
          <w:sz w:val="22"/>
          <w:szCs w:val="22"/>
        </w:rPr>
        <w:t>v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ons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of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ec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ds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and </w:t>
      </w:r>
      <w:r w:rsidR="00274E84">
        <w:rPr>
          <w:spacing w:val="-2"/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t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g</w:t>
      </w:r>
      <w:r w:rsidR="00274E84">
        <w:rPr>
          <w:spacing w:val="5"/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n.</w:t>
      </w:r>
    </w:p>
    <w:p w:rsidR="00EA2715" w:rsidRDefault="00EA2715">
      <w:pPr>
        <w:spacing w:before="1" w:line="100" w:lineRule="exact"/>
        <w:rPr>
          <w:sz w:val="11"/>
          <w:szCs w:val="11"/>
        </w:rPr>
      </w:pPr>
    </w:p>
    <w:p w:rsidR="00EA2715" w:rsidRDefault="002F15C6">
      <w:pPr>
        <w:spacing w:line="240" w:lineRule="exact"/>
        <w:ind w:left="820" w:right="108" w:hanging="360"/>
        <w:rPr>
          <w:sz w:val="22"/>
          <w:szCs w:val="22"/>
        </w:rPr>
      </w:pPr>
      <w:r>
        <w:pict>
          <v:shape id="_x0000_i1108" type="#_x0000_t75" style="width:9.75pt;height:13.5pt">
            <v:imagedata r:id="rId6" o:title=""/>
          </v:shape>
        </w:pict>
      </w:r>
      <w:r w:rsidR="00274E84">
        <w:t xml:space="preserve">   </w:t>
      </w:r>
      <w:r w:rsidR="00274E84">
        <w:rPr>
          <w:sz w:val="22"/>
          <w:szCs w:val="22"/>
        </w:rPr>
        <w:t>Fol</w:t>
      </w:r>
      <w:r w:rsidR="00274E84">
        <w:rPr>
          <w:spacing w:val="2"/>
          <w:sz w:val="22"/>
          <w:szCs w:val="22"/>
        </w:rPr>
        <w:t>l</w:t>
      </w:r>
      <w:r w:rsidR="00274E84">
        <w:rPr>
          <w:sz w:val="22"/>
          <w:szCs w:val="22"/>
        </w:rPr>
        <w:t>o</w:t>
      </w:r>
      <w:r w:rsidR="00274E84">
        <w:rPr>
          <w:spacing w:val="-3"/>
          <w:sz w:val="22"/>
          <w:szCs w:val="22"/>
        </w:rPr>
        <w:t>w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ng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a whole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>s</w:t>
      </w:r>
      <w:r w:rsidR="00274E84">
        <w:rPr>
          <w:spacing w:val="-2"/>
          <w:sz w:val="22"/>
          <w:szCs w:val="22"/>
        </w:rPr>
        <w:t>y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em</w:t>
      </w:r>
      <w:r w:rsidR="00274E84">
        <w:rPr>
          <w:spacing w:val="-3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i</w:t>
      </w:r>
      <w:r w:rsidR="00274E84">
        <w:rPr>
          <w:spacing w:val="-1"/>
          <w:sz w:val="22"/>
          <w:szCs w:val="22"/>
        </w:rPr>
        <w:t>l</w:t>
      </w:r>
      <w:r w:rsidR="00274E84">
        <w:rPr>
          <w:sz w:val="22"/>
          <w:szCs w:val="22"/>
        </w:rPr>
        <w:t>u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e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l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pacing w:val="-2"/>
          <w:sz w:val="22"/>
          <w:szCs w:val="22"/>
        </w:rPr>
        <w:t>b</w:t>
      </w:r>
      <w:r w:rsidR="00274E84">
        <w:rPr>
          <w:sz w:val="22"/>
          <w:szCs w:val="22"/>
        </w:rPr>
        <w:t>ack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 xml:space="preserve">he </w:t>
      </w:r>
      <w:r w:rsidR="00274E84">
        <w:rPr>
          <w:spacing w:val="-2"/>
          <w:sz w:val="22"/>
          <w:szCs w:val="22"/>
        </w:rPr>
        <w:t>d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aba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e, as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f</w:t>
      </w:r>
      <w:r w:rsidR="00274E84">
        <w:rPr>
          <w:sz w:val="22"/>
          <w:szCs w:val="22"/>
        </w:rPr>
        <w:t>or</w:t>
      </w:r>
      <w:r w:rsidR="00274E84">
        <w:rPr>
          <w:spacing w:val="-2"/>
          <w:sz w:val="22"/>
          <w:szCs w:val="22"/>
        </w:rPr>
        <w:t xml:space="preserve"> </w:t>
      </w:r>
      <w:r w:rsidR="00274E84">
        <w:rPr>
          <w:sz w:val="22"/>
          <w:szCs w:val="22"/>
        </w:rPr>
        <w:t xml:space="preserve">a 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>s</w:t>
      </w:r>
      <w:r w:rsidR="00274E84">
        <w:rPr>
          <w:spacing w:val="1"/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ti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n e</w:t>
      </w:r>
      <w:r w:rsidR="00274E84">
        <w:rPr>
          <w:spacing w:val="-1"/>
          <w:sz w:val="22"/>
          <w:szCs w:val="22"/>
        </w:rPr>
        <w:t>r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o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,</w:t>
      </w:r>
      <w:r w:rsidR="00274E84">
        <w:rPr>
          <w:spacing w:val="4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</w:t>
      </w:r>
      <w:r w:rsidR="00274E84">
        <w:rPr>
          <w:spacing w:val="1"/>
          <w:sz w:val="22"/>
          <w:szCs w:val="22"/>
        </w:rPr>
        <w:t>r</w:t>
      </w:r>
      <w:r w:rsidR="00274E84">
        <w:rPr>
          <w:spacing w:val="-2"/>
          <w:sz w:val="22"/>
          <w:szCs w:val="22"/>
        </w:rPr>
        <w:t>o</w:t>
      </w:r>
      <w:r w:rsidR="00274E84">
        <w:rPr>
          <w:sz w:val="22"/>
          <w:szCs w:val="22"/>
        </w:rPr>
        <w:t>u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h a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l</w:t>
      </w:r>
      <w:r w:rsidR="00274E84">
        <w:rPr>
          <w:spacing w:val="-1"/>
          <w:sz w:val="22"/>
          <w:szCs w:val="22"/>
        </w:rPr>
        <w:t xml:space="preserve"> </w:t>
      </w:r>
      <w:r w:rsidR="00274E84">
        <w:rPr>
          <w:spacing w:val="1"/>
          <w:sz w:val="22"/>
          <w:szCs w:val="22"/>
        </w:rPr>
        <w:t>t</w:t>
      </w:r>
      <w:r w:rsidR="00274E84">
        <w:rPr>
          <w:sz w:val="22"/>
          <w:szCs w:val="22"/>
        </w:rPr>
        <w:t>he unco</w:t>
      </w:r>
      <w:r w:rsidR="00274E84">
        <w:rPr>
          <w:spacing w:val="-3"/>
          <w:sz w:val="22"/>
          <w:szCs w:val="22"/>
        </w:rPr>
        <w:t>m</w:t>
      </w:r>
      <w:r w:rsidR="00274E84">
        <w:rPr>
          <w:sz w:val="22"/>
          <w:szCs w:val="22"/>
        </w:rPr>
        <w:t>p</w:t>
      </w:r>
      <w:r w:rsidR="00274E84">
        <w:rPr>
          <w:spacing w:val="1"/>
          <w:sz w:val="22"/>
          <w:szCs w:val="22"/>
        </w:rPr>
        <w:t>l</w:t>
      </w:r>
      <w:r w:rsidR="00274E84">
        <w:rPr>
          <w:sz w:val="22"/>
          <w:szCs w:val="22"/>
        </w:rPr>
        <w:t>e</w:t>
      </w:r>
      <w:r w:rsidR="00274E84">
        <w:rPr>
          <w:spacing w:val="1"/>
          <w:sz w:val="22"/>
          <w:szCs w:val="22"/>
        </w:rPr>
        <w:t>t</w:t>
      </w:r>
      <w:r w:rsidR="00274E84">
        <w:rPr>
          <w:spacing w:val="-2"/>
          <w:sz w:val="22"/>
          <w:szCs w:val="22"/>
        </w:rPr>
        <w:t>e</w:t>
      </w:r>
      <w:r w:rsidR="00274E84">
        <w:rPr>
          <w:sz w:val="22"/>
          <w:szCs w:val="22"/>
        </w:rPr>
        <w:t xml:space="preserve">d </w:t>
      </w:r>
      <w:r w:rsidR="00274E84">
        <w:rPr>
          <w:spacing w:val="-1"/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>r</w:t>
      </w:r>
      <w:r w:rsidR="00274E84">
        <w:rPr>
          <w:sz w:val="22"/>
          <w:szCs w:val="22"/>
        </w:rPr>
        <w:t>an</w:t>
      </w:r>
      <w:r w:rsidR="00274E84">
        <w:rPr>
          <w:spacing w:val="-2"/>
          <w:sz w:val="22"/>
          <w:szCs w:val="22"/>
        </w:rPr>
        <w:t>s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c</w:t>
      </w:r>
      <w:r w:rsidR="00274E84">
        <w:rPr>
          <w:spacing w:val="1"/>
          <w:sz w:val="22"/>
          <w:szCs w:val="22"/>
        </w:rPr>
        <w:t>ti</w:t>
      </w:r>
      <w:r w:rsidR="00274E84">
        <w:rPr>
          <w:sz w:val="22"/>
          <w:szCs w:val="22"/>
        </w:rPr>
        <w:t>o</w:t>
      </w:r>
      <w:r w:rsidR="00274E84">
        <w:rPr>
          <w:spacing w:val="-2"/>
          <w:sz w:val="22"/>
          <w:szCs w:val="22"/>
        </w:rPr>
        <w:t>n</w:t>
      </w:r>
      <w:r w:rsidR="00274E84">
        <w:rPr>
          <w:sz w:val="22"/>
          <w:szCs w:val="22"/>
        </w:rPr>
        <w:t xml:space="preserve">s </w:t>
      </w:r>
      <w:r w:rsidR="00274E84">
        <w:rPr>
          <w:spacing w:val="-2"/>
          <w:sz w:val="22"/>
          <w:szCs w:val="22"/>
        </w:rPr>
        <w:t>a</w:t>
      </w:r>
      <w:r w:rsidR="00274E84">
        <w:rPr>
          <w:sz w:val="22"/>
          <w:szCs w:val="22"/>
        </w:rPr>
        <w:t>nd s</w:t>
      </w:r>
      <w:r w:rsidR="00274E84">
        <w:rPr>
          <w:spacing w:val="-1"/>
          <w:sz w:val="22"/>
          <w:szCs w:val="22"/>
        </w:rPr>
        <w:t>t</w:t>
      </w:r>
      <w:r w:rsidR="00274E84">
        <w:rPr>
          <w:sz w:val="22"/>
          <w:szCs w:val="22"/>
        </w:rPr>
        <w:t>a</w:t>
      </w:r>
      <w:r w:rsidR="00274E84">
        <w:rPr>
          <w:spacing w:val="-1"/>
          <w:sz w:val="22"/>
          <w:szCs w:val="22"/>
        </w:rPr>
        <w:t>r</w:t>
      </w:r>
      <w:r w:rsidR="00274E84">
        <w:rPr>
          <w:sz w:val="22"/>
          <w:szCs w:val="22"/>
        </w:rPr>
        <w:t>t</w:t>
      </w:r>
      <w:r w:rsidR="00274E84">
        <w:rPr>
          <w:spacing w:val="1"/>
          <w:sz w:val="22"/>
          <w:szCs w:val="22"/>
        </w:rPr>
        <w:t xml:space="preserve"> </w:t>
      </w:r>
      <w:r w:rsidR="00274E84">
        <w:rPr>
          <w:sz w:val="22"/>
          <w:szCs w:val="22"/>
        </w:rPr>
        <w:t>a</w:t>
      </w:r>
      <w:r w:rsidR="00274E84">
        <w:rPr>
          <w:spacing w:val="-2"/>
          <w:sz w:val="22"/>
          <w:szCs w:val="22"/>
        </w:rPr>
        <w:t>g</w:t>
      </w:r>
      <w:r w:rsidR="00274E84">
        <w:rPr>
          <w:sz w:val="22"/>
          <w:szCs w:val="22"/>
        </w:rPr>
        <w:t>a</w:t>
      </w:r>
      <w:r w:rsidR="00274E84">
        <w:rPr>
          <w:spacing w:val="1"/>
          <w:sz w:val="22"/>
          <w:szCs w:val="22"/>
        </w:rPr>
        <w:t>i</w:t>
      </w:r>
      <w:r w:rsidR="00274E84">
        <w:rPr>
          <w:sz w:val="22"/>
          <w:szCs w:val="22"/>
        </w:rPr>
        <w:t>n.</w:t>
      </w:r>
    </w:p>
    <w:p w:rsidR="00EA2715" w:rsidRDefault="00EA2715">
      <w:pPr>
        <w:spacing w:before="18" w:line="200" w:lineRule="exact"/>
      </w:pPr>
    </w:p>
    <w:p w:rsidR="00EA2715" w:rsidRDefault="00274E84">
      <w:pPr>
        <w:spacing w:before="36" w:line="240" w:lineRule="exact"/>
        <w:ind w:left="100" w:right="62"/>
        <w:rPr>
          <w:sz w:val="22"/>
          <w:szCs w:val="22"/>
        </w:rPr>
      </w:pPr>
      <w:r>
        <w:rPr>
          <w:sz w:val="22"/>
          <w:szCs w:val="22"/>
        </w:rPr>
        <w:t>Wh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neces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anua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so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nal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back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 xml:space="preserve">up and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ec</w:t>
      </w:r>
      <w:r>
        <w:rPr>
          <w:spacing w:val="2"/>
          <w:sz w:val="22"/>
          <w:szCs w:val="22"/>
        </w:rPr>
        <w:t>h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ned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MS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EA2715" w:rsidRDefault="00EA2715">
      <w:pPr>
        <w:spacing w:line="200" w:lineRule="exact"/>
      </w:pPr>
    </w:p>
    <w:p w:rsidR="00EA2715" w:rsidRDefault="00EA2715">
      <w:pPr>
        <w:spacing w:before="16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12.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2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SYSTEM E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H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CEME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TS</w:t>
      </w:r>
    </w:p>
    <w:p w:rsidR="00EA2715" w:rsidRDefault="00EA2715">
      <w:pPr>
        <w:spacing w:before="6" w:line="280" w:lineRule="exact"/>
        <w:rPr>
          <w:sz w:val="28"/>
          <w:szCs w:val="28"/>
        </w:rPr>
      </w:pPr>
    </w:p>
    <w:p w:rsidR="00EA2715" w:rsidRDefault="00274E84">
      <w:pPr>
        <w:ind w:left="100" w:right="338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nce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iti</w:t>
      </w:r>
      <w:r>
        <w:rPr>
          <w:sz w:val="22"/>
          <w:szCs w:val="22"/>
        </w:rPr>
        <w:t>ous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 They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add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This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b</w:t>
      </w:r>
      <w:r>
        <w:rPr>
          <w:sz w:val="22"/>
          <w:szCs w:val="22"/>
        </w:rPr>
        <w:t>e an 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oo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aware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sy</w:t>
      </w:r>
    </w:p>
    <w:p w:rsidR="00EA2715" w:rsidRDefault="00274E84">
      <w:pPr>
        <w:spacing w:before="2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any</w:t>
      </w:r>
      <w:r>
        <w:rPr>
          <w:spacing w:val="-2"/>
          <w:sz w:val="22"/>
          <w:szCs w:val="22"/>
        </w:rPr>
        <w:t xml:space="preserve"> 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pec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 w:right="138"/>
        <w:rPr>
          <w:sz w:val="22"/>
          <w:szCs w:val="22"/>
        </w:rPr>
      </w:pP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w</w:t>
      </w:r>
      <w:r>
        <w:rPr>
          <w:spacing w:val="1"/>
          <w:sz w:val="22"/>
          <w:szCs w:val="22"/>
        </w:rPr>
        <w:t>i</w:t>
      </w:r>
      <w:r>
        <w:rPr>
          <w:spacing w:val="2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nhance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new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ut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new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ous </w:t>
      </w:r>
      <w:r>
        <w:rPr>
          <w:spacing w:val="1"/>
          <w:sz w:val="22"/>
          <w:szCs w:val="22"/>
        </w:rPr>
        <w:t>s</w:t>
      </w:r>
      <w:r>
        <w:rPr>
          <w:spacing w:val="-5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and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sz w:val="22"/>
          <w:szCs w:val="22"/>
        </w:rPr>
        <w:t>Sooner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ch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 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(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proofErr w:type="gramStart"/>
      <w:r>
        <w:rPr>
          <w:sz w:val="22"/>
          <w:szCs w:val="22"/>
        </w:rPr>
        <w:t>of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EA2715" w:rsidRDefault="00274E84">
      <w:pPr>
        <w:spacing w:line="240" w:lineRule="exact"/>
        <w:ind w:left="146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 xml:space="preserve">a)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easons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spacing w:line="255" w:lineRule="auto"/>
        <w:ind w:left="820" w:right="3276" w:hanging="720"/>
        <w:rPr>
          <w:sz w:val="22"/>
          <w:szCs w:val="22"/>
        </w:rPr>
      </w:pPr>
      <w:r>
        <w:pict>
          <v:shape id="_x0000_s1035" type="#_x0000_t75" style="position:absolute;left:0;text-align:left;margin-left:90pt;margin-top:12.65pt;width:10.1pt;height:53.9pt;z-index:-3939;mso-position-horizontal-relative:page">
            <v:imagedata r:id="rId9" o:title=""/>
            <w10:wrap anchorx="page"/>
          </v:shape>
        </w:pic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sons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ead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be: 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gy</w:t>
      </w:r>
      <w:r>
        <w:rPr>
          <w:sz w:val="22"/>
          <w:szCs w:val="22"/>
        </w:rPr>
        <w:t>.</w:t>
      </w:r>
    </w:p>
    <w:p w:rsidR="00EA2715" w:rsidRDefault="00274E84">
      <w:pPr>
        <w:spacing w:before="1" w:line="255" w:lineRule="auto"/>
        <w:ind w:left="820" w:right="2859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 M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on</w:t>
      </w:r>
      <w:r>
        <w:rPr>
          <w:spacing w:val="-2"/>
          <w:sz w:val="22"/>
          <w:szCs w:val="22"/>
        </w:rPr>
        <w:t xml:space="preserve"> a</w:t>
      </w:r>
      <w:r>
        <w:rPr>
          <w:sz w:val="22"/>
          <w:szCs w:val="22"/>
        </w:rPr>
        <w:t>n expa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EA2715" w:rsidRDefault="00274E84">
      <w:pPr>
        <w:spacing w:line="220" w:lineRule="exact"/>
        <w:ind w:left="10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uch 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b)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pict>
          <v:shape id="_x0000_s1034" type="#_x0000_t75" style="position:absolute;left:0;text-align:left;margin-left:90pt;margin-top:12.6pt;width:10.1pt;height:53.9pt;z-index:-3938;mso-position-horizontal-relative:page">
            <v:imagedata r:id="rId9" o:title=""/>
            <w10:wrap anchorx="page"/>
          </v:shape>
        </w:pic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EA2715" w:rsidRDefault="00274E84">
      <w:pPr>
        <w:spacing w:before="13" w:line="255" w:lineRule="auto"/>
        <w:ind w:left="820" w:right="3279"/>
        <w:rPr>
          <w:sz w:val="22"/>
          <w:szCs w:val="22"/>
        </w:rPr>
      </w:pPr>
      <w:r>
        <w:rPr>
          <w:sz w:val="22"/>
          <w:szCs w:val="22"/>
        </w:rPr>
        <w:t>Enhance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, as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EA2715" w:rsidRDefault="00274E84">
      <w:pPr>
        <w:ind w:left="82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it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ili</w:t>
      </w:r>
      <w:r>
        <w:rPr>
          <w:sz w:val="22"/>
          <w:szCs w:val="22"/>
        </w:rPr>
        <w:t>ar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st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EA2715" w:rsidRDefault="00274E84">
      <w:pPr>
        <w:spacing w:before="16"/>
        <w:ind w:left="820" w:right="62"/>
        <w:rPr>
          <w:sz w:val="22"/>
          <w:szCs w:val="22"/>
        </w:rPr>
      </w:pP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ar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6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han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new code.</w:t>
      </w:r>
    </w:p>
    <w:p w:rsidR="00EA2715" w:rsidRDefault="00274E84">
      <w:pPr>
        <w:ind w:left="100" w:right="261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ft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nhan</w:t>
      </w:r>
      <w:r>
        <w:rPr>
          <w:spacing w:val="-2"/>
          <w:sz w:val="22"/>
          <w:szCs w:val="22"/>
        </w:rPr>
        <w:t>ce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be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ade. 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 Succe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enhan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qu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ab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ex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ba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 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s.</w:t>
      </w:r>
    </w:p>
    <w:p w:rsidR="00EA2715" w:rsidRDefault="00274E84">
      <w:pPr>
        <w:spacing w:before="1" w:line="240" w:lineRule="exact"/>
        <w:ind w:left="100" w:right="1195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av</w:t>
      </w:r>
      <w:r>
        <w:rPr>
          <w:sz w:val="22"/>
          <w:szCs w:val="22"/>
        </w:rPr>
        <w:t>e had 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b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uns w</w:t>
      </w:r>
      <w:r>
        <w:rPr>
          <w:spacing w:val="-3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done.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now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 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up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 xml:space="preserve"> 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open.</w:t>
      </w:r>
    </w:p>
    <w:p w:rsidR="00EA2715" w:rsidRDefault="00EA2715">
      <w:pPr>
        <w:spacing w:line="200" w:lineRule="exact"/>
      </w:pPr>
    </w:p>
    <w:p w:rsidR="00EA2715" w:rsidRDefault="00EA2715">
      <w:pPr>
        <w:spacing w:before="13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12.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 FOR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Y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EM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CUR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Y</w:t>
      </w:r>
    </w:p>
    <w:p w:rsidR="00EA2715" w:rsidRDefault="00EA2715">
      <w:pPr>
        <w:spacing w:before="8" w:line="280" w:lineRule="exact"/>
        <w:rPr>
          <w:sz w:val="28"/>
          <w:szCs w:val="28"/>
        </w:rPr>
      </w:pPr>
    </w:p>
    <w:p w:rsidR="00EA2715" w:rsidRDefault="00274E84">
      <w:pPr>
        <w:ind w:left="100" w:right="298"/>
        <w:rPr>
          <w:sz w:val="22"/>
          <w:szCs w:val="22"/>
        </w:rPr>
        <w:sectPr w:rsidR="00EA2715">
          <w:pgSz w:w="12240" w:h="15840"/>
          <w:pgMar w:top="1340" w:right="1360" w:bottom="280" w:left="1340" w:header="720" w:footer="720" w:gutter="0"/>
          <w:cols w:space="720"/>
        </w:sectPr>
      </w:pPr>
      <w:r>
        <w:rPr>
          <w:sz w:val="22"/>
          <w:szCs w:val="22"/>
        </w:rPr>
        <w:t>Publ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od, and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-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b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s. </w:t>
      </w:r>
      <w:r>
        <w:rPr>
          <w:spacing w:val="-1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uch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 o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, but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can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ous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ons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ch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EA2715" w:rsidRDefault="00EA2715">
      <w:pPr>
        <w:spacing w:before="4" w:line="160" w:lineRule="exact"/>
        <w:rPr>
          <w:sz w:val="17"/>
          <w:szCs w:val="17"/>
        </w:rPr>
      </w:pPr>
    </w:p>
    <w:p w:rsidR="00EA2715" w:rsidRDefault="00274E84">
      <w:pPr>
        <w:spacing w:before="32"/>
        <w:ind w:left="100" w:right="69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sou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 ope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ude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 and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a,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p</w:t>
      </w:r>
      <w:r>
        <w:rPr>
          <w:sz w:val="22"/>
          <w:szCs w:val="22"/>
        </w:rPr>
        <w:t>eop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,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ns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ac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c.</w:t>
      </w:r>
    </w:p>
    <w:p w:rsidR="00EA2715" w:rsidRDefault="00EA2715">
      <w:pPr>
        <w:spacing w:before="17" w:line="240" w:lineRule="exact"/>
        <w:rPr>
          <w:sz w:val="24"/>
          <w:szCs w:val="24"/>
        </w:rPr>
      </w:pPr>
    </w:p>
    <w:p w:rsidR="00EA2715" w:rsidRDefault="00274E84">
      <w:pPr>
        <w:spacing w:line="240" w:lineRule="exact"/>
        <w:ind w:left="100" w:right="914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 10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>%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e, 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eas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sk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acce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.</w:t>
      </w:r>
    </w:p>
    <w:p w:rsidR="00EA2715" w:rsidRDefault="00274E84">
      <w:pPr>
        <w:spacing w:before="3"/>
        <w:ind w:left="10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ego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 xml:space="preserve">s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-3"/>
          <w:sz w:val="22"/>
          <w:szCs w:val="22"/>
        </w:rPr>
        <w:t>h</w:t>
      </w:r>
      <w:r>
        <w:rPr>
          <w:b/>
          <w:sz w:val="22"/>
          <w:szCs w:val="22"/>
        </w:rPr>
        <w:t>reat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EA2715" w:rsidRDefault="00274E84">
      <w:pPr>
        <w:spacing w:before="5" w:line="240" w:lineRule="exact"/>
        <w:ind w:left="156" w:right="4720" w:hanging="55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3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s: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a)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cc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Thr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: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pict>
          <v:shape id="_x0000_s1033" type="#_x0000_t75" style="position:absolute;left:0;text-align:left;margin-left:90pt;margin-top:.05pt;width:10.1pt;height:40.45pt;z-index:-3937;mso-position-horizontal-relative:page">
            <v:imagedata r:id="rId19" o:title=""/>
            <w10:wrap anchorx="page"/>
          </v:shape>
        </w:pic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ponent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rPr>
          <w:sz w:val="22"/>
          <w:szCs w:val="22"/>
        </w:rPr>
        <w:t>Mod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</w:p>
    <w:p w:rsidR="00EA2715" w:rsidRDefault="00274E84">
      <w:pPr>
        <w:spacing w:before="16"/>
        <w:ind w:left="820" w:right="327"/>
        <w:rPr>
          <w:sz w:val="22"/>
          <w:szCs w:val="22"/>
        </w:rPr>
      </w:pPr>
      <w:r>
        <w:pict>
          <v:shape id="_x0000_s1032" type="#_x0000_t75" style="position:absolute;left:0;text-align:left;margin-left:90pt;margin-top:26.05pt;width:10.1pt;height:27pt;z-index:-3936;mso-position-horizontal-relative:page">
            <v:imagedata r:id="rId5" o:title=""/>
            <w10:wrap anchorx="page"/>
          </v:shape>
        </w:pic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occu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/</w:t>
      </w:r>
      <w:r>
        <w:rPr>
          <w:spacing w:val="1"/>
          <w:sz w:val="22"/>
          <w:szCs w:val="22"/>
        </w:rPr>
        <w:t>fl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/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e,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 or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pacing w:val="-5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er supp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</w:p>
    <w:p w:rsidR="00EA2715" w:rsidRDefault="00274E84">
      <w:pPr>
        <w:spacing w:before="12"/>
        <w:ind w:left="82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a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</w:p>
    <w:p w:rsidR="00EA2715" w:rsidRDefault="00274E84">
      <w:pPr>
        <w:spacing w:before="16"/>
        <w:ind w:left="876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up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s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es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b)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</w:p>
    <w:p w:rsidR="00EA2715" w:rsidRDefault="00274E84">
      <w:pPr>
        <w:spacing w:before="1"/>
        <w:ind w:left="100"/>
        <w:rPr>
          <w:sz w:val="22"/>
          <w:szCs w:val="22"/>
        </w:rPr>
      </w:pPr>
      <w:r>
        <w:pict>
          <v:shape id="_x0000_s1031" type="#_x0000_t75" style="position:absolute;left:0;text-align:left;margin-left:90pt;margin-top:12.6pt;width:10.1pt;height:40.45pt;z-index:-3935;mso-position-horizontal-relative:page">
            <v:imagedata r:id="rId19" o:title=""/>
            <w10:wrap anchorx="page"/>
          </v:shape>
        </w:pic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:</w:t>
      </w:r>
    </w:p>
    <w:p w:rsidR="00EA2715" w:rsidRDefault="00274E84">
      <w:pPr>
        <w:spacing w:before="13"/>
        <w:ind w:left="820"/>
        <w:rPr>
          <w:sz w:val="22"/>
          <w:szCs w:val="22"/>
        </w:rPr>
      </w:pP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/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hd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awal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r</w:t>
      </w:r>
      <w:proofErr w:type="spellEnd"/>
    </w:p>
    <w:p w:rsidR="00EA2715" w:rsidRDefault="00EA2715">
      <w:pPr>
        <w:spacing w:before="8" w:line="100" w:lineRule="exact"/>
        <w:rPr>
          <w:sz w:val="10"/>
          <w:szCs w:val="10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s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 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by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M.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</w:p>
    <w:p w:rsidR="00EA2715" w:rsidRDefault="00274E84">
      <w:pPr>
        <w:spacing w:line="240" w:lineRule="exact"/>
        <w:ind w:left="100"/>
        <w:rPr>
          <w:sz w:val="22"/>
          <w:szCs w:val="22"/>
        </w:rPr>
      </w:pPr>
      <w:r>
        <w:rPr>
          <w:sz w:val="22"/>
          <w:szCs w:val="22"/>
        </w:rPr>
        <w:t>50%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:</w:t>
      </w:r>
    </w:p>
    <w:p w:rsidR="00EA2715" w:rsidRDefault="00274E84">
      <w:pPr>
        <w:spacing w:before="16" w:line="255" w:lineRule="auto"/>
        <w:ind w:left="876" w:right="5692" w:hanging="55"/>
        <w:rPr>
          <w:sz w:val="22"/>
          <w:szCs w:val="22"/>
        </w:rPr>
      </w:pP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-1"/>
          <w:sz w:val="22"/>
          <w:szCs w:val="22"/>
        </w:rPr>
        <w:t>(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50</w:t>
      </w:r>
      <w:r>
        <w:rPr>
          <w:spacing w:val="1"/>
          <w:sz w:val="22"/>
          <w:szCs w:val="22"/>
        </w:rPr>
        <w:t>%</w:t>
      </w:r>
      <w:r>
        <w:rPr>
          <w:sz w:val="22"/>
          <w:szCs w:val="22"/>
        </w:rPr>
        <w:t xml:space="preserve">) </w:t>
      </w:r>
      <w:r>
        <w:rPr>
          <w:spacing w:val="-1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ees</w:t>
      </w:r>
    </w:p>
    <w:p w:rsidR="00EA2715" w:rsidRDefault="00274E84">
      <w:pPr>
        <w:ind w:left="876"/>
        <w:rPr>
          <w:sz w:val="22"/>
          <w:szCs w:val="22"/>
        </w:rPr>
      </w:pPr>
      <w:r>
        <w:rPr>
          <w:sz w:val="22"/>
          <w:szCs w:val="22"/>
        </w:rPr>
        <w:t>Fi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ees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rPr>
          <w:sz w:val="22"/>
          <w:szCs w:val="22"/>
        </w:rPr>
        <w:t>Wa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</w:p>
    <w:p w:rsidR="00EA2715" w:rsidRDefault="00274E84">
      <w:pPr>
        <w:spacing w:before="16"/>
        <w:ind w:left="820"/>
        <w:rPr>
          <w:sz w:val="22"/>
          <w:szCs w:val="22"/>
        </w:rPr>
      </w:pPr>
      <w:r>
        <w:pict>
          <v:shape id="_x0000_s1030" type="#_x0000_t75" style="position:absolute;left:0;text-align:left;margin-left:90pt;margin-top:-67.15pt;width:10.1pt;height:80.75pt;z-index:-3934;mso-position-horizontal-relative:page">
            <v:imagedata r:id="rId10" o:title=""/>
            <w10:wrap anchorx="page"/>
          </v:shape>
        </w:pic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ude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(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 5</w:t>
      </w:r>
      <w:r>
        <w:rPr>
          <w:spacing w:val="-1"/>
          <w:sz w:val="22"/>
          <w:szCs w:val="22"/>
        </w:rPr>
        <w:t>%</w:t>
      </w:r>
      <w:r>
        <w:rPr>
          <w:sz w:val="22"/>
          <w:szCs w:val="22"/>
        </w:rPr>
        <w:t>)</w:t>
      </w:r>
    </w:p>
    <w:p w:rsidR="00EA2715" w:rsidRDefault="00EA2715">
      <w:pPr>
        <w:spacing w:before="2" w:line="180" w:lineRule="exact"/>
        <w:rPr>
          <w:sz w:val="18"/>
          <w:szCs w:val="18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47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VI</w:t>
      </w:r>
      <w:r>
        <w:rPr>
          <w:rFonts w:ascii="Calibri" w:eastAsia="Calibri" w:hAnsi="Calibri" w:cs="Calibri"/>
          <w:sz w:val="28"/>
          <w:szCs w:val="28"/>
        </w:rPr>
        <w:t>EW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QUEST</w:t>
      </w:r>
      <w:r>
        <w:rPr>
          <w:rFonts w:ascii="Calibri" w:eastAsia="Calibri" w:hAnsi="Calibri" w:cs="Calibri"/>
          <w:spacing w:val="-1"/>
          <w:sz w:val="28"/>
          <w:szCs w:val="28"/>
        </w:rPr>
        <w:t>ION</w:t>
      </w:r>
      <w:r>
        <w:rPr>
          <w:rFonts w:ascii="Calibri" w:eastAsia="Calibri" w:hAnsi="Calibri" w:cs="Calibri"/>
          <w:sz w:val="28"/>
          <w:szCs w:val="28"/>
        </w:rPr>
        <w:t>S</w:t>
      </w:r>
    </w:p>
    <w:p w:rsidR="00EA2715" w:rsidRDefault="00EA2715">
      <w:pPr>
        <w:spacing w:before="11" w:line="240" w:lineRule="exact"/>
        <w:rPr>
          <w:sz w:val="24"/>
          <w:szCs w:val="24"/>
        </w:rPr>
      </w:pPr>
    </w:p>
    <w:p w:rsidR="00EA2715" w:rsidRDefault="00274E84">
      <w:pPr>
        <w:ind w:left="47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fere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tiate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of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e: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83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tive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</w:t>
      </w:r>
    </w:p>
    <w:p w:rsidR="00EA2715" w:rsidRDefault="00274E84">
      <w:pPr>
        <w:spacing w:before="52"/>
        <w:ind w:left="830"/>
        <w:rPr>
          <w:rFonts w:ascii="Calibri" w:eastAsia="Calibri" w:hAnsi="Calibri" w:cs="Calibri"/>
          <w:sz w:val="28"/>
          <w:szCs w:val="28"/>
        </w:rPr>
      </w:pPr>
      <w:r>
        <w:pict>
          <v:group id="_x0000_s1026" style="position:absolute;left:0;text-align:left;margin-left:82.25pt;margin-top:524.5pt;width:454pt;height:191.85pt;z-index:-3933;mso-position-horizontal-relative:page;mso-position-vertical-relative:page" coordorigin="1645,10490" coordsize="9080,3837">
            <v:shape id="_x0000_s1029" style="position:absolute;left:1675;top:10540;width:9040;height:3777" coordorigin="1675,10540" coordsize="9040,3777" path="m1675,14317r9040,l10715,10540r-9040,l1675,14317xe" fillcolor="#4e6028" stroked="f">
              <v:path arrowok="t"/>
            </v:shape>
            <v:shape id="_x0000_s1028" type="#_x0000_t75" style="position:absolute;left:1655;top:10500;width:9040;height:3777">
              <v:imagedata r:id="rId59" o:title=""/>
            </v:shape>
            <v:shape id="_x0000_s1027" style="position:absolute;left:1655;top:10500;width:9040;height:3777" coordorigin="1655,10500" coordsize="9040,3777" path="m1655,14277r9040,l10695,10500r-9040,l1655,14277xe" filled="f" strokecolor="#c2d59b" strokeweight="1pt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erfe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tive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</w:p>
    <w:p w:rsidR="00EA2715" w:rsidRDefault="00274E84">
      <w:pPr>
        <w:spacing w:before="54"/>
        <w:ind w:left="830"/>
        <w:rPr>
          <w:rFonts w:ascii="Calibri" w:eastAsia="Calibri" w:hAnsi="Calibri" w:cs="Calibri"/>
          <w:sz w:val="28"/>
          <w:szCs w:val="28"/>
        </w:rPr>
        <w:sectPr w:rsidR="00EA2715">
          <w:pgSz w:w="12240" w:h="15840"/>
          <w:pgMar w:top="1480" w:right="144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pacing w:val="-1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Ada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tive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m</w:t>
      </w:r>
      <w:r>
        <w:rPr>
          <w:rFonts w:ascii="Calibri" w:eastAsia="Calibri" w:hAnsi="Calibri" w:cs="Calibri"/>
          <w:sz w:val="28"/>
          <w:szCs w:val="28"/>
        </w:rPr>
        <w:t>ai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5" w:line="280" w:lineRule="exact"/>
        <w:rPr>
          <w:sz w:val="28"/>
          <w:szCs w:val="28"/>
        </w:rPr>
      </w:pPr>
    </w:p>
    <w:p w:rsidR="00EA2715" w:rsidRDefault="00274E84">
      <w:pPr>
        <w:spacing w:before="4"/>
        <w:ind w:left="8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HER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EAD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</w:p>
    <w:p w:rsidR="00EA2715" w:rsidRDefault="00EA2715">
      <w:pPr>
        <w:spacing w:before="17" w:line="220" w:lineRule="exact"/>
        <w:rPr>
          <w:sz w:val="22"/>
          <w:szCs w:val="22"/>
        </w:rPr>
      </w:pPr>
    </w:p>
    <w:p w:rsidR="00EA2715" w:rsidRDefault="00274E84">
      <w:pPr>
        <w:spacing w:line="275" w:lineRule="auto"/>
        <w:ind w:left="113" w:right="131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pacing w:val="-1"/>
          <w:sz w:val="22"/>
          <w:szCs w:val="22"/>
        </w:rPr>
        <w:t>A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Vi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 xml:space="preserve">n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&amp;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F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z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ra</w:t>
      </w:r>
      <w:r>
        <w:rPr>
          <w:rFonts w:ascii="Trebuchet MS" w:eastAsia="Trebuchet MS" w:hAnsi="Trebuchet MS" w:cs="Trebuchet MS"/>
          <w:spacing w:val="-3"/>
          <w:sz w:val="22"/>
          <w:szCs w:val="22"/>
        </w:rPr>
        <w:t>l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D</w:t>
      </w:r>
      <w:r>
        <w:rPr>
          <w:rFonts w:ascii="Trebuchet MS" w:eastAsia="Trebuchet MS" w:hAnsi="Trebuchet MS" w:cs="Trebuchet MS"/>
          <w:sz w:val="22"/>
          <w:szCs w:val="22"/>
        </w:rPr>
        <w:t>,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nf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rm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at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n s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y</w:t>
      </w:r>
      <w:r>
        <w:rPr>
          <w:rFonts w:ascii="Trebuchet MS" w:eastAsia="Trebuchet MS" w:hAnsi="Trebuchet MS" w:cs="Trebuchet MS"/>
          <w:sz w:val="22"/>
          <w:szCs w:val="22"/>
        </w:rPr>
        <w:t>s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s 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ve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lo</w:t>
      </w:r>
      <w:r>
        <w:rPr>
          <w:rFonts w:ascii="Trebuchet MS" w:eastAsia="Trebuchet MS" w:hAnsi="Trebuchet MS" w:cs="Trebuchet MS"/>
          <w:sz w:val="22"/>
          <w:szCs w:val="22"/>
        </w:rPr>
        <w:t>p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nt</w:t>
      </w:r>
      <w:r>
        <w:rPr>
          <w:rFonts w:ascii="Trebuchet MS" w:eastAsia="Trebuchet MS" w:hAnsi="Trebuchet MS" w:cs="Trebuchet MS"/>
          <w:sz w:val="22"/>
          <w:szCs w:val="22"/>
        </w:rPr>
        <w:t>: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m</w:t>
      </w: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h</w:t>
      </w:r>
      <w:r>
        <w:rPr>
          <w:rFonts w:ascii="Trebuchet MS" w:eastAsia="Trebuchet MS" w:hAnsi="Trebuchet MS" w:cs="Trebuchet MS"/>
          <w:spacing w:val="-2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d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g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 xml:space="preserve">es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</w:t>
      </w:r>
      <w:r>
        <w:rPr>
          <w:rFonts w:ascii="Trebuchet MS" w:eastAsia="Trebuchet MS" w:hAnsi="Trebuchet MS" w:cs="Trebuchet MS"/>
          <w:sz w:val="22"/>
          <w:szCs w:val="22"/>
        </w:rPr>
        <w:t>ech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>i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q</w:t>
      </w:r>
      <w:r>
        <w:rPr>
          <w:rFonts w:ascii="Trebuchet MS" w:eastAsia="Trebuchet MS" w:hAnsi="Trebuchet MS" w:cs="Trebuchet MS"/>
          <w:sz w:val="22"/>
          <w:szCs w:val="22"/>
        </w:rPr>
        <w:t>u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s a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n</w:t>
      </w:r>
      <w:r>
        <w:rPr>
          <w:rFonts w:ascii="Trebuchet MS" w:eastAsia="Trebuchet MS" w:hAnsi="Trebuchet MS" w:cs="Trebuchet MS"/>
          <w:sz w:val="22"/>
          <w:szCs w:val="22"/>
        </w:rPr>
        <w:t xml:space="preserve">d 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to</w:t>
      </w:r>
      <w:r>
        <w:rPr>
          <w:rFonts w:ascii="Trebuchet MS" w:eastAsia="Trebuchet MS" w:hAnsi="Trebuchet MS" w:cs="Trebuchet MS"/>
          <w:spacing w:val="1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>l</w:t>
      </w:r>
      <w:r>
        <w:rPr>
          <w:rFonts w:ascii="Trebuchet MS" w:eastAsia="Trebuchet MS" w:hAnsi="Trebuchet MS" w:cs="Trebuchet MS"/>
          <w:spacing w:val="2"/>
          <w:sz w:val="22"/>
          <w:szCs w:val="22"/>
        </w:rPr>
        <w:t>s</w:t>
      </w:r>
      <w:r>
        <w:rPr>
          <w:rFonts w:ascii="Trebuchet MS" w:eastAsia="Trebuchet MS" w:hAnsi="Trebuchet MS" w:cs="Trebuchet MS"/>
          <w:sz w:val="22"/>
          <w:szCs w:val="22"/>
        </w:rPr>
        <w:t>, McGraw H</w:t>
      </w:r>
      <w:r>
        <w:rPr>
          <w:rFonts w:ascii="Trebuchet MS" w:eastAsia="Trebuchet MS" w:hAnsi="Trebuchet MS" w:cs="Trebuchet MS"/>
          <w:spacing w:val="-1"/>
          <w:sz w:val="22"/>
          <w:szCs w:val="22"/>
        </w:rPr>
        <w:t>i</w:t>
      </w:r>
      <w:r>
        <w:rPr>
          <w:rFonts w:ascii="Trebuchet MS" w:eastAsia="Trebuchet MS" w:hAnsi="Trebuchet MS" w:cs="Trebuchet MS"/>
          <w:sz w:val="22"/>
          <w:szCs w:val="22"/>
        </w:rPr>
        <w:t>ll</w:t>
      </w:r>
    </w:p>
    <w:p w:rsidR="00EA2715" w:rsidRDefault="00EA2715">
      <w:pPr>
        <w:spacing w:before="4" w:line="140" w:lineRule="exact"/>
        <w:rPr>
          <w:sz w:val="14"/>
          <w:szCs w:val="14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ind w:left="84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t>SAMP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L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X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 xml:space="preserve">AMS </w:t>
      </w:r>
      <w:r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>Q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UES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IO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S</w:t>
      </w:r>
    </w:p>
    <w:p w:rsidR="00EA2715" w:rsidRDefault="00274E84">
      <w:pPr>
        <w:spacing w:before="46"/>
        <w:ind w:left="840"/>
        <w:rPr>
          <w:sz w:val="28"/>
          <w:szCs w:val="28"/>
        </w:rPr>
      </w:pPr>
      <w:r>
        <w:rPr>
          <w:sz w:val="28"/>
          <w:szCs w:val="28"/>
        </w:rPr>
        <w:t>BIT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21</w:t>
      </w:r>
      <w:r>
        <w:rPr>
          <w:spacing w:val="-2"/>
          <w:sz w:val="28"/>
          <w:szCs w:val="28"/>
        </w:rPr>
        <w:t>0</w:t>
      </w:r>
      <w:r>
        <w:rPr>
          <w:spacing w:val="1"/>
          <w:sz w:val="28"/>
          <w:szCs w:val="28"/>
        </w:rPr>
        <w:t>4</w:t>
      </w:r>
      <w:r>
        <w:rPr>
          <w:sz w:val="28"/>
          <w:szCs w:val="28"/>
        </w:rPr>
        <w:t>: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B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si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f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ti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st</w:t>
      </w:r>
      <w:r>
        <w:rPr>
          <w:sz w:val="28"/>
          <w:szCs w:val="28"/>
        </w:rPr>
        <w:t>em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An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l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De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ig</w:t>
      </w:r>
      <w:r>
        <w:rPr>
          <w:sz w:val="28"/>
          <w:szCs w:val="28"/>
        </w:rPr>
        <w:t>n</w:t>
      </w:r>
    </w:p>
    <w:p w:rsidR="00EA2715" w:rsidRDefault="00EA2715">
      <w:pPr>
        <w:spacing w:before="10" w:line="240" w:lineRule="exact"/>
        <w:rPr>
          <w:sz w:val="24"/>
          <w:szCs w:val="24"/>
        </w:rPr>
      </w:pPr>
    </w:p>
    <w:p w:rsidR="00EA2715" w:rsidRDefault="00274E84">
      <w:pPr>
        <w:spacing w:line="300" w:lineRule="exact"/>
        <w:ind w:left="840"/>
        <w:rPr>
          <w:sz w:val="28"/>
          <w:szCs w:val="28"/>
        </w:rPr>
      </w:pPr>
      <w:r>
        <w:rPr>
          <w:spacing w:val="-1"/>
          <w:position w:val="-1"/>
          <w:sz w:val="28"/>
          <w:szCs w:val="28"/>
          <w:u w:val="single" w:color="000000"/>
        </w:rPr>
        <w:t>DATE</w:t>
      </w:r>
      <w:r>
        <w:rPr>
          <w:position w:val="-1"/>
          <w:sz w:val="28"/>
          <w:szCs w:val="28"/>
          <w:u w:val="single" w:color="000000"/>
        </w:rPr>
        <w:t xml:space="preserve">:                                                </w:t>
      </w:r>
      <w:r>
        <w:rPr>
          <w:spacing w:val="1"/>
          <w:position w:val="-1"/>
          <w:sz w:val="28"/>
          <w:szCs w:val="28"/>
          <w:u w:val="single" w:color="000000"/>
        </w:rPr>
        <w:t xml:space="preserve"> </w:t>
      </w:r>
      <w:r>
        <w:rPr>
          <w:spacing w:val="-1"/>
          <w:position w:val="-1"/>
          <w:sz w:val="28"/>
          <w:szCs w:val="28"/>
          <w:u w:val="single" w:color="000000"/>
        </w:rPr>
        <w:t>T</w:t>
      </w:r>
      <w:r>
        <w:rPr>
          <w:position w:val="-1"/>
          <w:sz w:val="28"/>
          <w:szCs w:val="28"/>
          <w:u w:val="single" w:color="000000"/>
        </w:rPr>
        <w:t>IM</w:t>
      </w:r>
      <w:r>
        <w:rPr>
          <w:spacing w:val="-1"/>
          <w:position w:val="-1"/>
          <w:sz w:val="28"/>
          <w:szCs w:val="28"/>
          <w:u w:val="single" w:color="000000"/>
        </w:rPr>
        <w:t>E</w:t>
      </w:r>
      <w:r>
        <w:rPr>
          <w:position w:val="-1"/>
          <w:sz w:val="28"/>
          <w:szCs w:val="28"/>
          <w:u w:val="single" w:color="000000"/>
        </w:rPr>
        <w:t>:</w:t>
      </w:r>
      <w:r>
        <w:rPr>
          <w:spacing w:val="1"/>
          <w:position w:val="-1"/>
          <w:sz w:val="28"/>
          <w:szCs w:val="28"/>
          <w:u w:val="single" w:color="000000"/>
        </w:rPr>
        <w:t xml:space="preserve"> </w:t>
      </w:r>
      <w:r>
        <w:rPr>
          <w:position w:val="-1"/>
          <w:sz w:val="28"/>
          <w:szCs w:val="28"/>
          <w:u w:val="single" w:color="000000"/>
        </w:rPr>
        <w:t xml:space="preserve">2 </w:t>
      </w:r>
      <w:r>
        <w:rPr>
          <w:spacing w:val="-1"/>
          <w:position w:val="-1"/>
          <w:sz w:val="28"/>
          <w:szCs w:val="28"/>
          <w:u w:val="single" w:color="000000"/>
        </w:rPr>
        <w:t>HOU</w:t>
      </w:r>
      <w:r>
        <w:rPr>
          <w:position w:val="-1"/>
          <w:sz w:val="28"/>
          <w:szCs w:val="28"/>
          <w:u w:val="single" w:color="000000"/>
        </w:rPr>
        <w:t>RS</w:t>
      </w:r>
    </w:p>
    <w:p w:rsidR="00EA2715" w:rsidRDefault="00EA2715">
      <w:pPr>
        <w:spacing w:before="8" w:line="220" w:lineRule="exact"/>
        <w:rPr>
          <w:sz w:val="22"/>
          <w:szCs w:val="22"/>
        </w:rPr>
      </w:pPr>
    </w:p>
    <w:p w:rsidR="00EA2715" w:rsidRDefault="00274E84">
      <w:pPr>
        <w:spacing w:before="24"/>
        <w:ind w:left="840"/>
        <w:rPr>
          <w:sz w:val="28"/>
          <w:szCs w:val="28"/>
        </w:rPr>
      </w:pPr>
      <w:r>
        <w:rPr>
          <w:spacing w:val="-1"/>
          <w:sz w:val="28"/>
          <w:szCs w:val="28"/>
        </w:rPr>
        <w:t>A</w:t>
      </w:r>
      <w:r>
        <w:rPr>
          <w:spacing w:val="1"/>
          <w:sz w:val="28"/>
          <w:szCs w:val="28"/>
        </w:rPr>
        <w:t>ns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er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qu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O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Y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other </w:t>
      </w:r>
      <w:r>
        <w:rPr>
          <w:spacing w:val="-3"/>
          <w:sz w:val="28"/>
          <w:szCs w:val="28"/>
        </w:rPr>
        <w:t>TW</w:t>
      </w:r>
      <w:r>
        <w:rPr>
          <w:sz w:val="28"/>
          <w:szCs w:val="28"/>
        </w:rPr>
        <w:t>O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3" w:line="220" w:lineRule="exact"/>
        <w:rPr>
          <w:sz w:val="22"/>
          <w:szCs w:val="22"/>
        </w:rPr>
      </w:pPr>
    </w:p>
    <w:p w:rsidR="00EA2715" w:rsidRDefault="00274E84">
      <w:pPr>
        <w:ind w:left="840"/>
        <w:rPr>
          <w:sz w:val="28"/>
          <w:szCs w:val="28"/>
        </w:rPr>
      </w:pPr>
      <w:r>
        <w:rPr>
          <w:b/>
          <w:sz w:val="28"/>
          <w:szCs w:val="28"/>
        </w:rPr>
        <w:t>Q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EST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ON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N</w:t>
      </w:r>
      <w:r>
        <w:rPr>
          <w:b/>
          <w:sz w:val="28"/>
          <w:szCs w:val="28"/>
        </w:rPr>
        <w:t>E</w:t>
      </w:r>
    </w:p>
    <w:p w:rsidR="00EA2715" w:rsidRDefault="00274E84">
      <w:pPr>
        <w:spacing w:before="48" w:line="560" w:lineRule="exact"/>
        <w:ind w:left="840" w:right="64"/>
        <w:rPr>
          <w:sz w:val="28"/>
          <w:szCs w:val="28"/>
        </w:rPr>
      </w:pPr>
      <w:r>
        <w:rPr>
          <w:sz w:val="28"/>
          <w:szCs w:val="28"/>
        </w:rPr>
        <w:t>a) In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nt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x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ti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-3"/>
          <w:sz w:val="28"/>
          <w:szCs w:val="28"/>
        </w:rPr>
        <w:t>y</w:t>
      </w:r>
      <w:r>
        <w:rPr>
          <w:spacing w:val="1"/>
          <w:sz w:val="28"/>
          <w:szCs w:val="28"/>
        </w:rPr>
        <w:t>st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67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ar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er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cs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f a </w:t>
      </w:r>
      <w:r>
        <w:rPr>
          <w:spacing w:val="1"/>
          <w:sz w:val="28"/>
          <w:szCs w:val="28"/>
        </w:rPr>
        <w:t>s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st</w:t>
      </w:r>
      <w:r>
        <w:rPr>
          <w:sz w:val="28"/>
          <w:szCs w:val="28"/>
        </w:rPr>
        <w:t xml:space="preserve">em 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 xml:space="preserve">) 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ti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-3"/>
          <w:sz w:val="28"/>
          <w:szCs w:val="28"/>
        </w:rPr>
        <w:t>y</w:t>
      </w:r>
      <w:r>
        <w:rPr>
          <w:spacing w:val="1"/>
          <w:sz w:val="28"/>
          <w:szCs w:val="28"/>
        </w:rPr>
        <w:t>st</w:t>
      </w:r>
      <w:r>
        <w:rPr>
          <w:sz w:val="28"/>
          <w:szCs w:val="28"/>
        </w:rPr>
        <w:t>em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ll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g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p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 co</w:t>
      </w:r>
      <w:r>
        <w:rPr>
          <w:spacing w:val="-4"/>
          <w:sz w:val="28"/>
          <w:szCs w:val="28"/>
        </w:rPr>
        <w:t>m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k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g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 xml:space="preserve">er </w:t>
      </w:r>
      <w:r>
        <w:rPr>
          <w:spacing w:val="-2"/>
          <w:sz w:val="28"/>
          <w:szCs w:val="28"/>
        </w:rPr>
        <w:t>t</w:t>
      </w:r>
      <w:r>
        <w:rPr>
          <w:sz w:val="28"/>
          <w:szCs w:val="28"/>
        </w:rPr>
        <w:t>o</w:t>
      </w:r>
    </w:p>
    <w:p w:rsidR="00EA2715" w:rsidRDefault="00274E84">
      <w:pPr>
        <w:spacing w:line="300" w:lineRule="exact"/>
        <w:ind w:left="840"/>
        <w:rPr>
          <w:sz w:val="28"/>
          <w:szCs w:val="28"/>
        </w:rPr>
      </w:pPr>
      <w:proofErr w:type="gramStart"/>
      <w:r>
        <w:rPr>
          <w:sz w:val="28"/>
          <w:szCs w:val="28"/>
        </w:rPr>
        <w:t>ca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tu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a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li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 xml:space="preserve">er </w:t>
      </w:r>
      <w:r>
        <w:rPr>
          <w:spacing w:val="-2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ti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u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840"/>
        <w:rPr>
          <w:sz w:val="28"/>
          <w:szCs w:val="28"/>
        </w:rPr>
      </w:pP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are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5"/>
          <w:sz w:val="28"/>
          <w:szCs w:val="28"/>
        </w:rPr>
        <w:t>m</w:t>
      </w:r>
      <w:r>
        <w:rPr>
          <w:spacing w:val="3"/>
          <w:sz w:val="28"/>
          <w:szCs w:val="28"/>
        </w:rPr>
        <w:t>p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?</w:t>
      </w:r>
    </w:p>
    <w:p w:rsidR="00EA2715" w:rsidRDefault="00EA2715">
      <w:pPr>
        <w:spacing w:before="7" w:line="240" w:lineRule="exact"/>
        <w:rPr>
          <w:sz w:val="24"/>
          <w:szCs w:val="24"/>
        </w:rPr>
      </w:pPr>
    </w:p>
    <w:p w:rsidR="00EA2715" w:rsidRDefault="00274E84">
      <w:pPr>
        <w:spacing w:line="300" w:lineRule="exact"/>
        <w:ind w:left="840"/>
        <w:rPr>
          <w:sz w:val="28"/>
          <w:szCs w:val="28"/>
        </w:rPr>
      </w:pPr>
      <w:r>
        <w:rPr>
          <w:position w:val="-1"/>
          <w:sz w:val="28"/>
          <w:szCs w:val="28"/>
        </w:rPr>
        <w:t xml:space="preserve">c) </w:t>
      </w:r>
      <w:r>
        <w:rPr>
          <w:spacing w:val="-1"/>
          <w:position w:val="-1"/>
          <w:sz w:val="28"/>
          <w:szCs w:val="28"/>
        </w:rPr>
        <w:t>D</w:t>
      </w:r>
      <w:r>
        <w:rPr>
          <w:position w:val="-1"/>
          <w:sz w:val="28"/>
          <w:szCs w:val="28"/>
        </w:rPr>
        <w:t>ef</w:t>
      </w:r>
      <w:r>
        <w:rPr>
          <w:spacing w:val="-1"/>
          <w:position w:val="-1"/>
          <w:sz w:val="28"/>
          <w:szCs w:val="28"/>
        </w:rPr>
        <w:t>i</w:t>
      </w:r>
      <w:r>
        <w:rPr>
          <w:spacing w:val="1"/>
          <w:position w:val="-1"/>
          <w:sz w:val="28"/>
          <w:szCs w:val="28"/>
        </w:rPr>
        <w:t>n</w:t>
      </w:r>
      <w:r>
        <w:rPr>
          <w:position w:val="-1"/>
          <w:sz w:val="28"/>
          <w:szCs w:val="28"/>
        </w:rPr>
        <w:t xml:space="preserve">e </w:t>
      </w:r>
      <w:r>
        <w:rPr>
          <w:spacing w:val="-2"/>
          <w:position w:val="-1"/>
          <w:sz w:val="28"/>
          <w:szCs w:val="28"/>
        </w:rPr>
        <w:t>t</w:t>
      </w:r>
      <w:r>
        <w:rPr>
          <w:spacing w:val="1"/>
          <w:position w:val="-1"/>
          <w:sz w:val="28"/>
          <w:szCs w:val="28"/>
        </w:rPr>
        <w:t>h</w:t>
      </w:r>
      <w:r>
        <w:rPr>
          <w:position w:val="-1"/>
          <w:sz w:val="28"/>
          <w:szCs w:val="28"/>
        </w:rPr>
        <w:t xml:space="preserve">e </w:t>
      </w:r>
      <w:r>
        <w:rPr>
          <w:spacing w:val="-3"/>
          <w:position w:val="-1"/>
          <w:sz w:val="28"/>
          <w:szCs w:val="28"/>
        </w:rPr>
        <w:t>f</w:t>
      </w:r>
      <w:r>
        <w:rPr>
          <w:spacing w:val="1"/>
          <w:position w:val="-1"/>
          <w:sz w:val="28"/>
          <w:szCs w:val="28"/>
        </w:rPr>
        <w:t>o</w:t>
      </w:r>
      <w:r>
        <w:rPr>
          <w:spacing w:val="-1"/>
          <w:position w:val="-1"/>
          <w:sz w:val="28"/>
          <w:szCs w:val="28"/>
        </w:rPr>
        <w:t>ll</w:t>
      </w:r>
      <w:r>
        <w:rPr>
          <w:spacing w:val="1"/>
          <w:position w:val="-1"/>
          <w:sz w:val="28"/>
          <w:szCs w:val="28"/>
        </w:rPr>
        <w:t>o</w:t>
      </w:r>
      <w:r>
        <w:rPr>
          <w:spacing w:val="-1"/>
          <w:position w:val="-1"/>
          <w:sz w:val="28"/>
          <w:szCs w:val="28"/>
        </w:rPr>
        <w:t>wi</w:t>
      </w:r>
      <w:r>
        <w:rPr>
          <w:spacing w:val="1"/>
          <w:position w:val="-1"/>
          <w:sz w:val="28"/>
          <w:szCs w:val="28"/>
        </w:rPr>
        <w:t>n</w:t>
      </w:r>
      <w:r>
        <w:rPr>
          <w:position w:val="-1"/>
          <w:sz w:val="28"/>
          <w:szCs w:val="28"/>
        </w:rPr>
        <w:t>g</w:t>
      </w:r>
      <w:r>
        <w:rPr>
          <w:spacing w:val="-2"/>
          <w:position w:val="-1"/>
          <w:sz w:val="28"/>
          <w:szCs w:val="28"/>
        </w:rPr>
        <w:t xml:space="preserve"> </w:t>
      </w:r>
      <w:r>
        <w:rPr>
          <w:spacing w:val="1"/>
          <w:position w:val="-1"/>
          <w:sz w:val="28"/>
          <w:szCs w:val="28"/>
        </w:rPr>
        <w:t>t</w:t>
      </w:r>
      <w:r>
        <w:rPr>
          <w:position w:val="-1"/>
          <w:sz w:val="28"/>
          <w:szCs w:val="28"/>
        </w:rPr>
        <w:t>er</w:t>
      </w:r>
      <w:r>
        <w:rPr>
          <w:spacing w:val="-5"/>
          <w:position w:val="-1"/>
          <w:sz w:val="28"/>
          <w:szCs w:val="28"/>
        </w:rPr>
        <w:t>m</w:t>
      </w:r>
      <w:r>
        <w:rPr>
          <w:position w:val="-1"/>
          <w:sz w:val="28"/>
          <w:szCs w:val="28"/>
        </w:rPr>
        <w:t>s</w:t>
      </w:r>
      <w:r>
        <w:rPr>
          <w:spacing w:val="1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 xml:space="preserve">as </w:t>
      </w:r>
      <w:r>
        <w:rPr>
          <w:spacing w:val="-1"/>
          <w:position w:val="-1"/>
          <w:sz w:val="28"/>
          <w:szCs w:val="28"/>
        </w:rPr>
        <w:t>u</w:t>
      </w:r>
      <w:r>
        <w:rPr>
          <w:spacing w:val="1"/>
          <w:position w:val="-1"/>
          <w:sz w:val="28"/>
          <w:szCs w:val="28"/>
        </w:rPr>
        <w:t>s</w:t>
      </w:r>
      <w:r>
        <w:rPr>
          <w:spacing w:val="-2"/>
          <w:position w:val="-1"/>
          <w:sz w:val="28"/>
          <w:szCs w:val="28"/>
        </w:rPr>
        <w:t>e</w:t>
      </w:r>
      <w:r>
        <w:rPr>
          <w:position w:val="-1"/>
          <w:sz w:val="28"/>
          <w:szCs w:val="28"/>
        </w:rPr>
        <w:t>d</w:t>
      </w:r>
      <w:r>
        <w:rPr>
          <w:spacing w:val="1"/>
          <w:position w:val="-1"/>
          <w:sz w:val="28"/>
          <w:szCs w:val="28"/>
        </w:rPr>
        <w:t xml:space="preserve"> </w:t>
      </w:r>
      <w:r>
        <w:rPr>
          <w:spacing w:val="-2"/>
          <w:position w:val="-1"/>
          <w:sz w:val="28"/>
          <w:szCs w:val="28"/>
        </w:rPr>
        <w:t>d</w:t>
      </w:r>
      <w:r>
        <w:rPr>
          <w:spacing w:val="1"/>
          <w:position w:val="-1"/>
          <w:sz w:val="28"/>
          <w:szCs w:val="28"/>
        </w:rPr>
        <w:t>u</w:t>
      </w:r>
      <w:r>
        <w:rPr>
          <w:position w:val="-1"/>
          <w:sz w:val="28"/>
          <w:szCs w:val="28"/>
        </w:rPr>
        <w:t>r</w:t>
      </w:r>
      <w:r>
        <w:rPr>
          <w:spacing w:val="-1"/>
          <w:position w:val="-1"/>
          <w:sz w:val="28"/>
          <w:szCs w:val="28"/>
        </w:rPr>
        <w:t>i</w:t>
      </w:r>
      <w:r>
        <w:rPr>
          <w:spacing w:val="1"/>
          <w:position w:val="-1"/>
          <w:sz w:val="28"/>
          <w:szCs w:val="28"/>
        </w:rPr>
        <w:t>n</w:t>
      </w:r>
      <w:r>
        <w:rPr>
          <w:position w:val="-1"/>
          <w:sz w:val="28"/>
          <w:szCs w:val="28"/>
        </w:rPr>
        <w:t>g</w:t>
      </w:r>
      <w:r>
        <w:rPr>
          <w:spacing w:val="-2"/>
          <w:position w:val="-1"/>
          <w:sz w:val="28"/>
          <w:szCs w:val="28"/>
        </w:rPr>
        <w:t xml:space="preserve"> </w:t>
      </w:r>
      <w:r>
        <w:rPr>
          <w:spacing w:val="1"/>
          <w:position w:val="-1"/>
          <w:sz w:val="28"/>
          <w:szCs w:val="28"/>
        </w:rPr>
        <w:t>s</w:t>
      </w:r>
      <w:r>
        <w:rPr>
          <w:spacing w:val="-4"/>
          <w:position w:val="-1"/>
          <w:sz w:val="28"/>
          <w:szCs w:val="28"/>
        </w:rPr>
        <w:t>y</w:t>
      </w:r>
      <w:r>
        <w:rPr>
          <w:spacing w:val="1"/>
          <w:position w:val="-1"/>
          <w:sz w:val="28"/>
          <w:szCs w:val="28"/>
        </w:rPr>
        <w:t>st</w:t>
      </w:r>
      <w:r>
        <w:rPr>
          <w:position w:val="-1"/>
          <w:sz w:val="28"/>
          <w:szCs w:val="28"/>
        </w:rPr>
        <w:t>e</w:t>
      </w:r>
      <w:r>
        <w:rPr>
          <w:spacing w:val="-5"/>
          <w:position w:val="-1"/>
          <w:sz w:val="28"/>
          <w:szCs w:val="28"/>
        </w:rPr>
        <w:t>m</w:t>
      </w:r>
      <w:r>
        <w:rPr>
          <w:position w:val="-1"/>
          <w:sz w:val="28"/>
          <w:szCs w:val="28"/>
        </w:rPr>
        <w:t>s</w:t>
      </w:r>
      <w:r>
        <w:rPr>
          <w:spacing w:val="1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an</w:t>
      </w:r>
      <w:r>
        <w:rPr>
          <w:spacing w:val="1"/>
          <w:position w:val="-1"/>
          <w:sz w:val="28"/>
          <w:szCs w:val="28"/>
        </w:rPr>
        <w:t>al</w:t>
      </w:r>
      <w:r>
        <w:rPr>
          <w:spacing w:val="-4"/>
          <w:position w:val="-1"/>
          <w:sz w:val="28"/>
          <w:szCs w:val="28"/>
        </w:rPr>
        <w:t>y</w:t>
      </w:r>
      <w:r>
        <w:rPr>
          <w:spacing w:val="1"/>
          <w:position w:val="-1"/>
          <w:sz w:val="28"/>
          <w:szCs w:val="28"/>
        </w:rPr>
        <w:t>s</w:t>
      </w:r>
      <w:r>
        <w:rPr>
          <w:spacing w:val="-1"/>
          <w:position w:val="-1"/>
          <w:sz w:val="28"/>
          <w:szCs w:val="28"/>
        </w:rPr>
        <w:t>i</w:t>
      </w:r>
      <w:r>
        <w:rPr>
          <w:position w:val="-1"/>
          <w:sz w:val="28"/>
          <w:szCs w:val="28"/>
        </w:rPr>
        <w:t>s</w:t>
      </w:r>
      <w:r>
        <w:rPr>
          <w:spacing w:val="1"/>
          <w:position w:val="-1"/>
          <w:sz w:val="28"/>
          <w:szCs w:val="28"/>
        </w:rPr>
        <w:t xml:space="preserve"> </w:t>
      </w:r>
      <w:r>
        <w:rPr>
          <w:spacing w:val="-2"/>
          <w:position w:val="-1"/>
          <w:sz w:val="28"/>
          <w:szCs w:val="28"/>
        </w:rPr>
        <w:t>p</w:t>
      </w:r>
      <w:r>
        <w:rPr>
          <w:position w:val="-1"/>
          <w:sz w:val="28"/>
          <w:szCs w:val="28"/>
        </w:rPr>
        <w:t>r</w:t>
      </w:r>
      <w:r>
        <w:rPr>
          <w:spacing w:val="1"/>
          <w:position w:val="-1"/>
          <w:sz w:val="28"/>
          <w:szCs w:val="28"/>
        </w:rPr>
        <w:t>o</w:t>
      </w:r>
      <w:r>
        <w:rPr>
          <w:spacing w:val="-1"/>
          <w:position w:val="-1"/>
          <w:sz w:val="28"/>
          <w:szCs w:val="28"/>
        </w:rPr>
        <w:t>j</w:t>
      </w:r>
      <w:r>
        <w:rPr>
          <w:position w:val="-1"/>
          <w:sz w:val="28"/>
          <w:szCs w:val="28"/>
        </w:rPr>
        <w:t>ect</w:t>
      </w:r>
    </w:p>
    <w:p w:rsidR="00EA2715" w:rsidRDefault="00EA2715">
      <w:pPr>
        <w:spacing w:before="10" w:line="220" w:lineRule="exact"/>
        <w:rPr>
          <w:sz w:val="22"/>
          <w:szCs w:val="22"/>
        </w:rPr>
        <w:sectPr w:rsidR="00EA2715">
          <w:pgSz w:w="12240" w:h="15840"/>
          <w:pgMar w:top="1480" w:right="1380" w:bottom="280" w:left="600" w:header="720" w:footer="720" w:gutter="0"/>
          <w:cols w:space="720"/>
        </w:sectPr>
      </w:pPr>
    </w:p>
    <w:p w:rsidR="00EA2715" w:rsidRDefault="00274E84">
      <w:pPr>
        <w:spacing w:before="28" w:line="320" w:lineRule="exact"/>
        <w:ind w:left="1200" w:right="-48"/>
        <w:rPr>
          <w:sz w:val="28"/>
          <w:szCs w:val="28"/>
        </w:rPr>
      </w:pPr>
      <w:proofErr w:type="spellStart"/>
      <w:proofErr w:type="gramStart"/>
      <w:r>
        <w:rPr>
          <w:spacing w:val="1"/>
          <w:sz w:val="28"/>
          <w:szCs w:val="28"/>
        </w:rPr>
        <w:lastRenderedPageBreak/>
        <w:t>i</w:t>
      </w:r>
      <w:proofErr w:type="spellEnd"/>
      <w:proofErr w:type="gramEnd"/>
      <w:r>
        <w:rPr>
          <w:sz w:val="28"/>
          <w:szCs w:val="28"/>
        </w:rPr>
        <w:t xml:space="preserve">.   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ot</w:t>
      </w:r>
      <w:r>
        <w:rPr>
          <w:spacing w:val="1"/>
          <w:sz w:val="28"/>
          <w:szCs w:val="28"/>
        </w:rPr>
        <w:t>ot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 xml:space="preserve">g </w:t>
      </w:r>
      <w:r>
        <w:rPr>
          <w:spacing w:val="1"/>
          <w:sz w:val="28"/>
          <w:szCs w:val="28"/>
        </w:rPr>
        <w:t>ii</w:t>
      </w:r>
      <w:r>
        <w:rPr>
          <w:sz w:val="28"/>
          <w:szCs w:val="28"/>
        </w:rPr>
        <w:t>.</w:t>
      </w:r>
      <w:r>
        <w:rPr>
          <w:spacing w:val="61"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fac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-</w:t>
      </w:r>
      <w:r>
        <w:rPr>
          <w:spacing w:val="-2"/>
          <w:sz w:val="28"/>
          <w:szCs w:val="28"/>
        </w:rPr>
        <w:t>f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di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proofErr w:type="gramEnd"/>
    </w:p>
    <w:p w:rsidR="00EA2715" w:rsidRDefault="00274E84">
      <w:pPr>
        <w:spacing w:line="200" w:lineRule="exact"/>
      </w:pPr>
      <w:r>
        <w:br w:type="column"/>
      </w:r>
    </w:p>
    <w:p w:rsidR="00EA2715" w:rsidRDefault="00EA2715">
      <w:pPr>
        <w:spacing w:line="200" w:lineRule="exact"/>
      </w:pPr>
    </w:p>
    <w:p w:rsidR="00EA2715" w:rsidRDefault="00EA2715">
      <w:pPr>
        <w:spacing w:before="8" w:line="260" w:lineRule="exact"/>
        <w:rPr>
          <w:sz w:val="26"/>
          <w:szCs w:val="26"/>
        </w:rPr>
      </w:pPr>
    </w:p>
    <w:p w:rsidR="00EA2715" w:rsidRDefault="00274E84">
      <w:pPr>
        <w:rPr>
          <w:sz w:val="28"/>
          <w:szCs w:val="28"/>
        </w:rPr>
        <w:sectPr w:rsidR="00EA2715">
          <w:type w:val="continuous"/>
          <w:pgSz w:w="12240" w:h="15840"/>
          <w:pgMar w:top="1480" w:right="1380" w:bottom="280" w:left="600" w:header="720" w:footer="720" w:gutter="0"/>
          <w:cols w:num="2" w:space="720" w:equalWidth="0">
            <w:col w:w="2938" w:space="3291"/>
            <w:col w:w="4031"/>
          </w:cols>
        </w:sectPr>
      </w:pPr>
      <w:r>
        <w:rPr>
          <w:sz w:val="28"/>
          <w:szCs w:val="28"/>
        </w:rPr>
        <w:t>(2</w:t>
      </w:r>
      <w:r>
        <w:rPr>
          <w:spacing w:val="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ks</w:t>
      </w:r>
      <w:r>
        <w:rPr>
          <w:sz w:val="28"/>
          <w:szCs w:val="28"/>
        </w:rPr>
        <w:t>)</w:t>
      </w:r>
    </w:p>
    <w:p w:rsidR="00EA2715" w:rsidRDefault="00274E84">
      <w:pPr>
        <w:spacing w:before="73" w:line="275" w:lineRule="auto"/>
        <w:ind w:left="100" w:right="52"/>
        <w:rPr>
          <w:sz w:val="28"/>
          <w:szCs w:val="28"/>
        </w:rPr>
      </w:pPr>
      <w:r>
        <w:rPr>
          <w:spacing w:val="1"/>
          <w:sz w:val="28"/>
          <w:szCs w:val="28"/>
        </w:rPr>
        <w:lastRenderedPageBreak/>
        <w:t>d</w:t>
      </w:r>
      <w:r>
        <w:rPr>
          <w:sz w:val="28"/>
          <w:szCs w:val="28"/>
        </w:rPr>
        <w:t xml:space="preserve">)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st</w:t>
      </w:r>
      <w:r>
        <w:rPr>
          <w:sz w:val="28"/>
          <w:szCs w:val="28"/>
        </w:rPr>
        <w:t>em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1"/>
          <w:sz w:val="28"/>
          <w:szCs w:val="28"/>
        </w:rPr>
        <w:t>al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s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re</w:t>
      </w:r>
      <w:r>
        <w:rPr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f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nu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er of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lu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in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</w:t>
      </w:r>
      <w:r>
        <w:rPr>
          <w:spacing w:val="-2"/>
          <w:sz w:val="28"/>
          <w:szCs w:val="28"/>
        </w:rPr>
        <w:t>s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vi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 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f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u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er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ob</w:t>
      </w:r>
      <w:r>
        <w:rPr>
          <w:spacing w:val="-1"/>
          <w:sz w:val="28"/>
          <w:szCs w:val="28"/>
        </w:rPr>
        <w:t>j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iv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ti</w:t>
      </w:r>
      <w:r>
        <w:rPr>
          <w:sz w:val="28"/>
          <w:szCs w:val="28"/>
        </w:rPr>
        <w:t>fy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x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l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ree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er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bl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s</w:t>
      </w:r>
    </w:p>
    <w:p w:rsidR="00EA2715" w:rsidRDefault="00EA2715">
      <w:pPr>
        <w:spacing w:before="3" w:line="200" w:lineRule="exact"/>
      </w:pPr>
    </w:p>
    <w:p w:rsidR="00EA2715" w:rsidRDefault="00274E84">
      <w:pPr>
        <w:ind w:left="5979"/>
        <w:rPr>
          <w:sz w:val="28"/>
          <w:szCs w:val="28"/>
        </w:rPr>
      </w:pPr>
      <w:r>
        <w:rPr>
          <w:sz w:val="28"/>
          <w:szCs w:val="28"/>
        </w:rPr>
        <w:t>(4</w:t>
      </w:r>
      <w:r>
        <w:rPr>
          <w:spacing w:val="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ks</w:t>
      </w:r>
      <w:r>
        <w:rPr>
          <w:sz w:val="28"/>
          <w:szCs w:val="28"/>
        </w:rPr>
        <w:t>)</w:t>
      </w:r>
    </w:p>
    <w:p w:rsidR="00EA2715" w:rsidRDefault="00EA2715">
      <w:pPr>
        <w:spacing w:before="9" w:line="180" w:lineRule="exact"/>
        <w:rPr>
          <w:sz w:val="18"/>
          <w:szCs w:val="18"/>
        </w:rPr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line="275" w:lineRule="auto"/>
        <w:ind w:left="100" w:right="142"/>
        <w:rPr>
          <w:sz w:val="28"/>
          <w:szCs w:val="28"/>
        </w:rPr>
      </w:pPr>
      <w:r>
        <w:rPr>
          <w:sz w:val="28"/>
          <w:szCs w:val="28"/>
        </w:rPr>
        <w:t xml:space="preserve">e)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ere a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 xml:space="preserve">e a 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u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er of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go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</w:t>
      </w:r>
      <w:r>
        <w:rPr>
          <w:spacing w:val="2"/>
          <w:sz w:val="28"/>
          <w:szCs w:val="28"/>
        </w:rPr>
        <w:t>e</w:t>
      </w:r>
      <w:r>
        <w:rPr>
          <w:sz w:val="28"/>
          <w:szCs w:val="28"/>
        </w:rPr>
        <w:t>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u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h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m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st</w:t>
      </w:r>
      <w:r>
        <w:rPr>
          <w:sz w:val="28"/>
          <w:szCs w:val="28"/>
        </w:rPr>
        <w:t>em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1"/>
          <w:sz w:val="28"/>
          <w:szCs w:val="28"/>
        </w:rPr>
        <w:t>al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 xml:space="preserve">t </w:t>
      </w:r>
      <w:r>
        <w:rPr>
          <w:spacing w:val="-3"/>
          <w:sz w:val="28"/>
          <w:szCs w:val="28"/>
        </w:rPr>
        <w:t>m</w:t>
      </w:r>
      <w:r>
        <w:rPr>
          <w:spacing w:val="2"/>
          <w:sz w:val="28"/>
          <w:szCs w:val="28"/>
        </w:rPr>
        <w:t>a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pacing w:val="1"/>
          <w:sz w:val="28"/>
          <w:szCs w:val="28"/>
        </w:rPr>
        <w:t>nt</w:t>
      </w:r>
      <w:r>
        <w:rPr>
          <w:sz w:val="28"/>
          <w:szCs w:val="28"/>
        </w:rPr>
        <w:t>er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ct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pacing w:val="-1"/>
          <w:sz w:val="28"/>
          <w:szCs w:val="28"/>
        </w:rPr>
        <w:t>it</w:t>
      </w:r>
      <w:r>
        <w:rPr>
          <w:sz w:val="28"/>
          <w:szCs w:val="28"/>
        </w:rPr>
        <w:t>h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d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ti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g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 s</w:t>
      </w:r>
      <w:r>
        <w:rPr>
          <w:spacing w:val="-3"/>
          <w:sz w:val="28"/>
          <w:szCs w:val="28"/>
        </w:rPr>
        <w:t>y</w:t>
      </w:r>
      <w:r>
        <w:rPr>
          <w:spacing w:val="1"/>
          <w:sz w:val="28"/>
          <w:szCs w:val="28"/>
        </w:rPr>
        <w:t>st</w:t>
      </w:r>
      <w:r>
        <w:rPr>
          <w:sz w:val="28"/>
          <w:szCs w:val="28"/>
        </w:rPr>
        <w:t>em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u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 xml:space="preserve">? </w:t>
      </w:r>
      <w:r>
        <w:rPr>
          <w:spacing w:val="-3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are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u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?</w:t>
      </w:r>
    </w:p>
    <w:p w:rsidR="00EA2715" w:rsidRDefault="00EA2715">
      <w:pPr>
        <w:spacing w:before="3" w:line="200" w:lineRule="exact"/>
      </w:pPr>
    </w:p>
    <w:p w:rsidR="00EA2715" w:rsidRDefault="00274E84">
      <w:pPr>
        <w:ind w:right="1336"/>
        <w:jc w:val="right"/>
        <w:rPr>
          <w:sz w:val="28"/>
          <w:szCs w:val="28"/>
        </w:rPr>
      </w:pPr>
      <w:r>
        <w:rPr>
          <w:sz w:val="28"/>
          <w:szCs w:val="28"/>
        </w:rPr>
        <w:t>(4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ks</w:t>
      </w:r>
      <w:r>
        <w:rPr>
          <w:sz w:val="28"/>
          <w:szCs w:val="28"/>
        </w:rPr>
        <w:t>)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spacing w:line="275" w:lineRule="auto"/>
        <w:ind w:left="100" w:right="364"/>
        <w:rPr>
          <w:sz w:val="28"/>
          <w:szCs w:val="28"/>
        </w:rPr>
      </w:pPr>
      <w:r>
        <w:rPr>
          <w:sz w:val="28"/>
          <w:szCs w:val="28"/>
        </w:rPr>
        <w:t xml:space="preserve">f)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 s</w:t>
      </w:r>
      <w:r>
        <w:rPr>
          <w:spacing w:val="-3"/>
          <w:sz w:val="28"/>
          <w:szCs w:val="28"/>
        </w:rPr>
        <w:t>y</w:t>
      </w:r>
      <w:r>
        <w:rPr>
          <w:spacing w:val="1"/>
          <w:sz w:val="28"/>
          <w:szCs w:val="28"/>
        </w:rPr>
        <w:t>st</w:t>
      </w:r>
      <w:r>
        <w:rPr>
          <w:sz w:val="28"/>
          <w:szCs w:val="28"/>
        </w:rPr>
        <w:t>em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>
        <w:rPr>
          <w:spacing w:val="2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p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life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3"/>
          <w:sz w:val="28"/>
          <w:szCs w:val="28"/>
        </w:rPr>
        <w:t>y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-1"/>
          <w:sz w:val="28"/>
          <w:szCs w:val="28"/>
        </w:rPr>
        <w:t>DL</w:t>
      </w:r>
      <w:r>
        <w:rPr>
          <w:sz w:val="28"/>
          <w:szCs w:val="28"/>
        </w:rPr>
        <w:t>C,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ll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ou</w:t>
      </w:r>
      <w:r>
        <w:rPr>
          <w:spacing w:val="3"/>
          <w:sz w:val="28"/>
          <w:szCs w:val="28"/>
        </w:rPr>
        <w:t>r</w:t>
      </w:r>
      <w:r>
        <w:rPr>
          <w:sz w:val="28"/>
          <w:szCs w:val="28"/>
        </w:rPr>
        <w:t>-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 xml:space="preserve">. 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cr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</w:t>
      </w:r>
    </w:p>
    <w:p w:rsidR="00EA2715" w:rsidRDefault="00EA2715">
      <w:pPr>
        <w:spacing w:before="1" w:line="200" w:lineRule="exact"/>
      </w:pPr>
    </w:p>
    <w:p w:rsidR="00EA2715" w:rsidRDefault="00274E84">
      <w:pPr>
        <w:ind w:right="1336"/>
        <w:jc w:val="right"/>
        <w:rPr>
          <w:sz w:val="28"/>
          <w:szCs w:val="28"/>
        </w:rPr>
      </w:pPr>
      <w:r>
        <w:rPr>
          <w:sz w:val="28"/>
          <w:szCs w:val="28"/>
        </w:rPr>
        <w:t>(4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ks</w:t>
      </w:r>
      <w:r>
        <w:rPr>
          <w:sz w:val="28"/>
          <w:szCs w:val="28"/>
        </w:rPr>
        <w:t>)</w:t>
      </w:r>
    </w:p>
    <w:p w:rsidR="00EA2715" w:rsidRDefault="00EA2715">
      <w:pPr>
        <w:spacing w:before="10" w:line="240" w:lineRule="exact"/>
        <w:rPr>
          <w:sz w:val="24"/>
          <w:szCs w:val="24"/>
        </w:rPr>
      </w:pPr>
    </w:p>
    <w:p w:rsidR="00EA2715" w:rsidRDefault="00274E84">
      <w:pPr>
        <w:spacing w:line="275" w:lineRule="auto"/>
        <w:ind w:left="100" w:right="83"/>
        <w:rPr>
          <w:sz w:val="28"/>
          <w:szCs w:val="28"/>
        </w:rPr>
      </w:pP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 xml:space="preserve">) 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em</w:t>
      </w:r>
      <w:r>
        <w:rPr>
          <w:spacing w:val="-3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c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ng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?</w:t>
      </w:r>
      <w:r>
        <w:rPr>
          <w:spacing w:val="2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y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two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th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 s</w:t>
      </w:r>
      <w:r>
        <w:rPr>
          <w:spacing w:val="-3"/>
          <w:sz w:val="28"/>
          <w:szCs w:val="28"/>
        </w:rPr>
        <w:t>y</w:t>
      </w:r>
      <w:r>
        <w:rPr>
          <w:spacing w:val="1"/>
          <w:sz w:val="28"/>
          <w:szCs w:val="28"/>
        </w:rPr>
        <w:t>st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m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ch</w:t>
      </w:r>
      <w:r>
        <w:rPr>
          <w:spacing w:val="1"/>
          <w:sz w:val="28"/>
          <w:szCs w:val="28"/>
        </w:rPr>
        <w:t>an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 xml:space="preserve">er </w:t>
      </w:r>
      <w:r>
        <w:rPr>
          <w:spacing w:val="-3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 e</w:t>
      </w:r>
      <w:r>
        <w:rPr>
          <w:spacing w:val="-1"/>
          <w:sz w:val="28"/>
          <w:szCs w:val="28"/>
        </w:rPr>
        <w:t>x</w:t>
      </w:r>
      <w:r>
        <w:rPr>
          <w:spacing w:val="1"/>
          <w:sz w:val="28"/>
          <w:szCs w:val="28"/>
        </w:rPr>
        <w:t>pl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r a</w:t>
      </w:r>
      <w:r>
        <w:rPr>
          <w:spacing w:val="-2"/>
          <w:sz w:val="28"/>
          <w:szCs w:val="28"/>
        </w:rPr>
        <w:t>p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li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</w:p>
    <w:p w:rsidR="00EA2715" w:rsidRDefault="00EA2715">
      <w:pPr>
        <w:spacing w:before="3" w:line="200" w:lineRule="exact"/>
      </w:pPr>
    </w:p>
    <w:p w:rsidR="00EA2715" w:rsidRDefault="00274E84">
      <w:pPr>
        <w:ind w:right="1476"/>
        <w:jc w:val="right"/>
        <w:rPr>
          <w:sz w:val="28"/>
          <w:szCs w:val="28"/>
        </w:rPr>
      </w:pPr>
      <w:r>
        <w:rPr>
          <w:sz w:val="28"/>
          <w:szCs w:val="28"/>
        </w:rPr>
        <w:t>(6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ks</w:t>
      </w:r>
      <w:r>
        <w:rPr>
          <w:sz w:val="28"/>
          <w:szCs w:val="28"/>
        </w:rPr>
        <w:t>)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8"/>
          <w:szCs w:val="28"/>
        </w:rPr>
      </w:pP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) 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ob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em</w:t>
      </w:r>
      <w:r>
        <w:rPr>
          <w:spacing w:val="-5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r</w:t>
      </w:r>
      <w:r>
        <w:rPr>
          <w:sz w:val="28"/>
          <w:szCs w:val="28"/>
        </w:rPr>
        <w:t>ec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g</w:t>
      </w:r>
      <w:r>
        <w:rPr>
          <w:spacing w:val="-1"/>
          <w:sz w:val="28"/>
          <w:szCs w:val="28"/>
        </w:rPr>
        <w:t>ni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?</w:t>
      </w:r>
    </w:p>
    <w:p w:rsidR="00EA2715" w:rsidRDefault="00EA2715">
      <w:pPr>
        <w:spacing w:before="7" w:line="240" w:lineRule="exact"/>
        <w:rPr>
          <w:sz w:val="24"/>
          <w:szCs w:val="24"/>
        </w:rPr>
      </w:pPr>
    </w:p>
    <w:p w:rsidR="00EA2715" w:rsidRDefault="00274E84">
      <w:pPr>
        <w:ind w:left="5236" w:right="3222"/>
        <w:jc w:val="center"/>
        <w:rPr>
          <w:sz w:val="28"/>
          <w:szCs w:val="28"/>
        </w:rPr>
      </w:pPr>
      <w:r>
        <w:rPr>
          <w:sz w:val="28"/>
          <w:szCs w:val="28"/>
        </w:rPr>
        <w:t>(1</w:t>
      </w:r>
      <w:r>
        <w:rPr>
          <w:spacing w:val="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>)</w:t>
      </w:r>
    </w:p>
    <w:p w:rsidR="00EA2715" w:rsidRDefault="00EA2715">
      <w:pPr>
        <w:spacing w:before="14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8"/>
          <w:szCs w:val="28"/>
        </w:rPr>
      </w:pPr>
      <w:r>
        <w:rPr>
          <w:b/>
          <w:sz w:val="28"/>
          <w:szCs w:val="28"/>
        </w:rPr>
        <w:t>Q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EST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ON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T</w:t>
      </w:r>
      <w:r>
        <w:rPr>
          <w:b/>
          <w:spacing w:val="-3"/>
          <w:sz w:val="28"/>
          <w:szCs w:val="28"/>
        </w:rPr>
        <w:t>W</w:t>
      </w:r>
      <w:r>
        <w:rPr>
          <w:b/>
          <w:sz w:val="28"/>
          <w:szCs w:val="28"/>
        </w:rPr>
        <w:t>O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4" w:line="200" w:lineRule="exact"/>
      </w:pPr>
    </w:p>
    <w:p w:rsidR="00EA2715" w:rsidRDefault="00274E84">
      <w:pPr>
        <w:spacing w:line="275" w:lineRule="auto"/>
        <w:ind w:left="100" w:right="290"/>
        <w:rPr>
          <w:sz w:val="28"/>
          <w:szCs w:val="28"/>
        </w:rPr>
      </w:pPr>
      <w:r>
        <w:rPr>
          <w:sz w:val="28"/>
          <w:szCs w:val="28"/>
        </w:rPr>
        <w:t xml:space="preserve">a) 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x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at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tangible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n</w:t>
      </w:r>
      <w:r>
        <w:rPr>
          <w:spacing w:val="1"/>
          <w:sz w:val="28"/>
          <w:szCs w:val="28"/>
        </w:rPr>
        <w:t>o</w:t>
      </w:r>
      <w:r>
        <w:rPr>
          <w:spacing w:val="6"/>
          <w:sz w:val="28"/>
          <w:szCs w:val="28"/>
        </w:rPr>
        <w:t>n</w:t>
      </w:r>
      <w:r>
        <w:rPr>
          <w:spacing w:val="-2"/>
          <w:sz w:val="28"/>
          <w:szCs w:val="28"/>
        </w:rPr>
        <w:t>-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g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e b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f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x</w:t>
      </w:r>
      <w:r>
        <w:rPr>
          <w:sz w:val="28"/>
          <w:szCs w:val="28"/>
        </w:rPr>
        <w:t>a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pl</w:t>
      </w:r>
      <w:r>
        <w:rPr>
          <w:sz w:val="28"/>
          <w:szCs w:val="28"/>
        </w:rPr>
        <w:t xml:space="preserve">e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ach</w:t>
      </w:r>
    </w:p>
    <w:p w:rsidR="00EA2715" w:rsidRDefault="00EA2715">
      <w:pPr>
        <w:spacing w:before="3" w:line="200" w:lineRule="exact"/>
      </w:pPr>
    </w:p>
    <w:p w:rsidR="00EA2715" w:rsidRDefault="00274E84">
      <w:pPr>
        <w:ind w:right="2037"/>
        <w:jc w:val="right"/>
        <w:rPr>
          <w:sz w:val="28"/>
          <w:szCs w:val="28"/>
        </w:rPr>
      </w:pPr>
      <w:r>
        <w:rPr>
          <w:sz w:val="28"/>
          <w:szCs w:val="28"/>
        </w:rPr>
        <w:t>(4</w:t>
      </w:r>
      <w:r>
        <w:rPr>
          <w:spacing w:val="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ks</w:t>
      </w:r>
      <w:r>
        <w:rPr>
          <w:sz w:val="28"/>
          <w:szCs w:val="28"/>
        </w:rPr>
        <w:t>)</w:t>
      </w:r>
    </w:p>
    <w:p w:rsidR="00EA2715" w:rsidRDefault="00EA2715">
      <w:pPr>
        <w:spacing w:before="7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8"/>
          <w:szCs w:val="28"/>
        </w:rPr>
      </w:pP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) I</w:t>
      </w:r>
      <w:r>
        <w:rPr>
          <w:spacing w:val="-2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fy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x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s</w:t>
      </w:r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il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l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ho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p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es</w:t>
      </w:r>
    </w:p>
    <w:p w:rsidR="00EA2715" w:rsidRDefault="00EA2715">
      <w:pPr>
        <w:spacing w:before="10" w:line="240" w:lineRule="exact"/>
        <w:rPr>
          <w:sz w:val="24"/>
          <w:szCs w:val="24"/>
        </w:rPr>
      </w:pPr>
    </w:p>
    <w:p w:rsidR="00EA2715" w:rsidRDefault="00274E84">
      <w:pPr>
        <w:ind w:left="5979"/>
        <w:rPr>
          <w:sz w:val="28"/>
          <w:szCs w:val="28"/>
        </w:rPr>
      </w:pPr>
      <w:r>
        <w:rPr>
          <w:sz w:val="28"/>
          <w:szCs w:val="28"/>
        </w:rPr>
        <w:t>(6</w:t>
      </w:r>
      <w:r>
        <w:rPr>
          <w:spacing w:val="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ks</w:t>
      </w:r>
      <w:r>
        <w:rPr>
          <w:sz w:val="28"/>
          <w:szCs w:val="28"/>
        </w:rPr>
        <w:t>)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8"/>
          <w:szCs w:val="28"/>
        </w:rPr>
        <w:sectPr w:rsidR="00EA2715">
          <w:pgSz w:w="12240" w:h="15840"/>
          <w:pgMar w:top="1360" w:right="1380" w:bottom="280" w:left="1340" w:header="720" w:footer="720" w:gutter="0"/>
          <w:cols w:space="720"/>
        </w:sectPr>
      </w:pPr>
      <w:r>
        <w:rPr>
          <w:sz w:val="28"/>
          <w:szCs w:val="28"/>
        </w:rPr>
        <w:t xml:space="preserve">c) 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l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si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?</w:t>
      </w:r>
      <w:r>
        <w:rPr>
          <w:spacing w:val="2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E</w:t>
      </w:r>
      <w:r>
        <w:rPr>
          <w:spacing w:val="1"/>
          <w:sz w:val="28"/>
          <w:szCs w:val="28"/>
        </w:rPr>
        <w:t>x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po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e</w:t>
      </w:r>
    </w:p>
    <w:p w:rsidR="00EA2715" w:rsidRDefault="00274E84">
      <w:pPr>
        <w:spacing w:before="73"/>
        <w:ind w:left="5840"/>
        <w:rPr>
          <w:sz w:val="28"/>
          <w:szCs w:val="28"/>
        </w:rPr>
      </w:pPr>
      <w:r>
        <w:rPr>
          <w:sz w:val="28"/>
          <w:szCs w:val="28"/>
        </w:rPr>
        <w:lastRenderedPageBreak/>
        <w:t>(4</w:t>
      </w:r>
      <w:r>
        <w:rPr>
          <w:spacing w:val="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ks</w:t>
      </w:r>
      <w:r>
        <w:rPr>
          <w:sz w:val="28"/>
          <w:szCs w:val="28"/>
        </w:rPr>
        <w:t>)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spacing w:line="275" w:lineRule="auto"/>
        <w:ind w:left="100" w:right="594"/>
        <w:rPr>
          <w:sz w:val="28"/>
          <w:szCs w:val="28"/>
        </w:r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 xml:space="preserve">)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D</w:t>
      </w:r>
      <w:r>
        <w:rPr>
          <w:sz w:val="28"/>
          <w:szCs w:val="28"/>
        </w:rPr>
        <w:t>FD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D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 xml:space="preserve"> D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ary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are </w:t>
      </w:r>
      <w:r>
        <w:rPr>
          <w:spacing w:val="1"/>
          <w:sz w:val="28"/>
          <w:szCs w:val="28"/>
        </w:rPr>
        <w:t>so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 xml:space="preserve">e of </w:t>
      </w:r>
      <w:r>
        <w:rPr>
          <w:spacing w:val="-1"/>
          <w:sz w:val="28"/>
          <w:szCs w:val="28"/>
        </w:rPr>
        <w:t>to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u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l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 xml:space="preserve">. 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ef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e a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x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 i</w:t>
      </w:r>
      <w:r>
        <w:rPr>
          <w:spacing w:val="-4"/>
          <w:sz w:val="28"/>
          <w:szCs w:val="28"/>
        </w:rPr>
        <w:t>m</w:t>
      </w:r>
      <w:r>
        <w:rPr>
          <w:spacing w:val="1"/>
          <w:sz w:val="28"/>
          <w:szCs w:val="28"/>
        </w:rPr>
        <w:t>po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ce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f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tools 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-3"/>
          <w:sz w:val="28"/>
          <w:szCs w:val="28"/>
        </w:rPr>
        <w:t>y</w:t>
      </w:r>
      <w:r>
        <w:rPr>
          <w:spacing w:val="1"/>
          <w:sz w:val="28"/>
          <w:szCs w:val="28"/>
        </w:rPr>
        <w:t>st</w:t>
      </w:r>
      <w:r>
        <w:rPr>
          <w:sz w:val="28"/>
          <w:szCs w:val="28"/>
        </w:rPr>
        <w:t>em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1"/>
          <w:sz w:val="28"/>
          <w:szCs w:val="28"/>
        </w:rPr>
        <w:t>al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j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t</w:t>
      </w:r>
    </w:p>
    <w:p w:rsidR="00EA2715" w:rsidRDefault="00EA2715">
      <w:pPr>
        <w:spacing w:before="3" w:line="200" w:lineRule="exact"/>
      </w:pPr>
    </w:p>
    <w:p w:rsidR="00EA2715" w:rsidRDefault="00274E84">
      <w:pPr>
        <w:ind w:left="5631"/>
        <w:rPr>
          <w:sz w:val="28"/>
          <w:szCs w:val="28"/>
        </w:rPr>
      </w:pPr>
      <w:r>
        <w:rPr>
          <w:sz w:val="28"/>
          <w:szCs w:val="28"/>
        </w:rPr>
        <w:t>(6</w:t>
      </w:r>
      <w:r>
        <w:rPr>
          <w:spacing w:val="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ks</w:t>
      </w:r>
      <w:r>
        <w:rPr>
          <w:sz w:val="28"/>
          <w:szCs w:val="28"/>
        </w:rPr>
        <w:t>)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8"/>
          <w:szCs w:val="28"/>
        </w:rPr>
      </w:pPr>
      <w:r>
        <w:rPr>
          <w:b/>
          <w:sz w:val="28"/>
          <w:szCs w:val="28"/>
        </w:rPr>
        <w:t>Q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EST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ON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TH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3"/>
          <w:sz w:val="28"/>
          <w:szCs w:val="28"/>
        </w:rPr>
        <w:t>E</w:t>
      </w:r>
      <w:r>
        <w:rPr>
          <w:b/>
          <w:sz w:val="28"/>
          <w:szCs w:val="28"/>
        </w:rPr>
        <w:t>E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4" w:line="200" w:lineRule="exact"/>
      </w:pPr>
    </w:p>
    <w:p w:rsidR="00EA2715" w:rsidRDefault="00274E84">
      <w:pPr>
        <w:spacing w:line="300" w:lineRule="exact"/>
        <w:ind w:left="100"/>
        <w:rPr>
          <w:sz w:val="28"/>
          <w:szCs w:val="28"/>
        </w:rPr>
      </w:pPr>
      <w:r>
        <w:rPr>
          <w:position w:val="-1"/>
          <w:sz w:val="28"/>
          <w:szCs w:val="28"/>
        </w:rPr>
        <w:t xml:space="preserve">a) </w:t>
      </w:r>
      <w:r>
        <w:rPr>
          <w:spacing w:val="-1"/>
          <w:position w:val="-1"/>
          <w:sz w:val="28"/>
          <w:szCs w:val="28"/>
        </w:rPr>
        <w:t>D</w:t>
      </w:r>
      <w:r>
        <w:rPr>
          <w:position w:val="-1"/>
          <w:sz w:val="28"/>
          <w:szCs w:val="28"/>
        </w:rPr>
        <w:t>ef</w:t>
      </w:r>
      <w:r>
        <w:rPr>
          <w:spacing w:val="-1"/>
          <w:position w:val="-1"/>
          <w:sz w:val="28"/>
          <w:szCs w:val="28"/>
        </w:rPr>
        <w:t>i</w:t>
      </w:r>
      <w:r>
        <w:rPr>
          <w:spacing w:val="1"/>
          <w:position w:val="-1"/>
          <w:sz w:val="28"/>
          <w:szCs w:val="28"/>
        </w:rPr>
        <w:t>n</w:t>
      </w:r>
      <w:r>
        <w:rPr>
          <w:position w:val="-1"/>
          <w:sz w:val="28"/>
          <w:szCs w:val="28"/>
        </w:rPr>
        <w:t>e a</w:t>
      </w:r>
      <w:r>
        <w:rPr>
          <w:spacing w:val="-2"/>
          <w:position w:val="-1"/>
          <w:sz w:val="28"/>
          <w:szCs w:val="28"/>
        </w:rPr>
        <w:t>n</w:t>
      </w:r>
      <w:r>
        <w:rPr>
          <w:position w:val="-1"/>
          <w:sz w:val="28"/>
          <w:szCs w:val="28"/>
        </w:rPr>
        <w:t>d</w:t>
      </w:r>
      <w:r>
        <w:rPr>
          <w:spacing w:val="1"/>
          <w:position w:val="-1"/>
          <w:sz w:val="28"/>
          <w:szCs w:val="28"/>
        </w:rPr>
        <w:t xml:space="preserve"> </w:t>
      </w:r>
      <w:r>
        <w:rPr>
          <w:spacing w:val="-3"/>
          <w:position w:val="-1"/>
          <w:sz w:val="28"/>
          <w:szCs w:val="28"/>
        </w:rPr>
        <w:t>e</w:t>
      </w:r>
      <w:r>
        <w:rPr>
          <w:spacing w:val="1"/>
          <w:position w:val="-1"/>
          <w:sz w:val="28"/>
          <w:szCs w:val="28"/>
        </w:rPr>
        <w:t>x</w:t>
      </w:r>
      <w:r>
        <w:rPr>
          <w:spacing w:val="-1"/>
          <w:position w:val="-1"/>
          <w:sz w:val="28"/>
          <w:szCs w:val="28"/>
        </w:rPr>
        <w:t>p</w:t>
      </w:r>
      <w:r>
        <w:rPr>
          <w:spacing w:val="1"/>
          <w:position w:val="-1"/>
          <w:sz w:val="28"/>
          <w:szCs w:val="28"/>
        </w:rPr>
        <w:t>l</w:t>
      </w:r>
      <w:r>
        <w:rPr>
          <w:spacing w:val="-2"/>
          <w:position w:val="-1"/>
          <w:sz w:val="28"/>
          <w:szCs w:val="28"/>
        </w:rPr>
        <w:t>a</w:t>
      </w:r>
      <w:r>
        <w:rPr>
          <w:spacing w:val="-1"/>
          <w:position w:val="-1"/>
          <w:sz w:val="28"/>
          <w:szCs w:val="28"/>
        </w:rPr>
        <w:t>i</w:t>
      </w:r>
      <w:r>
        <w:rPr>
          <w:position w:val="-1"/>
          <w:sz w:val="28"/>
          <w:szCs w:val="28"/>
        </w:rPr>
        <w:t>n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t</w:t>
      </w:r>
      <w:r>
        <w:rPr>
          <w:spacing w:val="1"/>
          <w:position w:val="-1"/>
          <w:sz w:val="28"/>
          <w:szCs w:val="28"/>
        </w:rPr>
        <w:t>h</w:t>
      </w:r>
      <w:r>
        <w:rPr>
          <w:position w:val="-1"/>
          <w:sz w:val="28"/>
          <w:szCs w:val="28"/>
        </w:rPr>
        <w:t>e</w:t>
      </w:r>
      <w:r>
        <w:rPr>
          <w:spacing w:val="-3"/>
          <w:position w:val="-1"/>
          <w:sz w:val="28"/>
          <w:szCs w:val="28"/>
        </w:rPr>
        <w:t xml:space="preserve"> </w:t>
      </w:r>
      <w:r>
        <w:rPr>
          <w:spacing w:val="1"/>
          <w:position w:val="-1"/>
          <w:sz w:val="28"/>
          <w:szCs w:val="28"/>
        </w:rPr>
        <w:t>s</w:t>
      </w:r>
      <w:r>
        <w:rPr>
          <w:spacing w:val="-1"/>
          <w:position w:val="-1"/>
          <w:sz w:val="28"/>
          <w:szCs w:val="28"/>
        </w:rPr>
        <w:t>ig</w:t>
      </w:r>
      <w:r>
        <w:rPr>
          <w:spacing w:val="1"/>
          <w:position w:val="-1"/>
          <w:sz w:val="28"/>
          <w:szCs w:val="28"/>
        </w:rPr>
        <w:t>ni</w:t>
      </w:r>
      <w:r>
        <w:rPr>
          <w:spacing w:val="-2"/>
          <w:position w:val="-1"/>
          <w:sz w:val="28"/>
          <w:szCs w:val="28"/>
        </w:rPr>
        <w:t>f</w:t>
      </w:r>
      <w:r>
        <w:rPr>
          <w:spacing w:val="1"/>
          <w:position w:val="-1"/>
          <w:sz w:val="28"/>
          <w:szCs w:val="28"/>
        </w:rPr>
        <w:t>i</w:t>
      </w:r>
      <w:r>
        <w:rPr>
          <w:position w:val="-1"/>
          <w:sz w:val="28"/>
          <w:szCs w:val="28"/>
        </w:rPr>
        <w:t>c</w:t>
      </w:r>
      <w:r>
        <w:rPr>
          <w:spacing w:val="-2"/>
          <w:position w:val="-1"/>
          <w:sz w:val="28"/>
          <w:szCs w:val="28"/>
        </w:rPr>
        <w:t>a</w:t>
      </w:r>
      <w:r>
        <w:rPr>
          <w:spacing w:val="1"/>
          <w:position w:val="-1"/>
          <w:sz w:val="28"/>
          <w:szCs w:val="28"/>
        </w:rPr>
        <w:t>n</w:t>
      </w:r>
      <w:r>
        <w:rPr>
          <w:position w:val="-1"/>
          <w:sz w:val="28"/>
          <w:szCs w:val="28"/>
        </w:rPr>
        <w:t>ce</w:t>
      </w:r>
      <w:r>
        <w:rPr>
          <w:spacing w:val="-3"/>
          <w:position w:val="-1"/>
          <w:sz w:val="28"/>
          <w:szCs w:val="28"/>
        </w:rPr>
        <w:t xml:space="preserve"> </w:t>
      </w:r>
      <w:r>
        <w:rPr>
          <w:spacing w:val="1"/>
          <w:position w:val="-1"/>
          <w:sz w:val="28"/>
          <w:szCs w:val="28"/>
        </w:rPr>
        <w:t>o</w:t>
      </w:r>
      <w:r>
        <w:rPr>
          <w:position w:val="-1"/>
          <w:sz w:val="28"/>
          <w:szCs w:val="28"/>
        </w:rPr>
        <w:t>f</w:t>
      </w:r>
      <w:r>
        <w:rPr>
          <w:spacing w:val="-3"/>
          <w:position w:val="-1"/>
          <w:sz w:val="28"/>
          <w:szCs w:val="28"/>
        </w:rPr>
        <w:t xml:space="preserve"> </w:t>
      </w:r>
      <w:r>
        <w:rPr>
          <w:spacing w:val="1"/>
          <w:position w:val="-1"/>
          <w:sz w:val="28"/>
          <w:szCs w:val="28"/>
        </w:rPr>
        <w:t>t</w:t>
      </w:r>
      <w:r>
        <w:rPr>
          <w:spacing w:val="-1"/>
          <w:position w:val="-1"/>
          <w:sz w:val="28"/>
          <w:szCs w:val="28"/>
        </w:rPr>
        <w:t>h</w:t>
      </w:r>
      <w:r>
        <w:rPr>
          <w:position w:val="-1"/>
          <w:sz w:val="28"/>
          <w:szCs w:val="28"/>
        </w:rPr>
        <w:t>e fol</w:t>
      </w:r>
      <w:r>
        <w:rPr>
          <w:spacing w:val="-2"/>
          <w:position w:val="-1"/>
          <w:sz w:val="28"/>
          <w:szCs w:val="28"/>
        </w:rPr>
        <w:t>l</w:t>
      </w:r>
      <w:r>
        <w:rPr>
          <w:spacing w:val="1"/>
          <w:position w:val="-1"/>
          <w:sz w:val="28"/>
          <w:szCs w:val="28"/>
        </w:rPr>
        <w:t>o</w:t>
      </w:r>
      <w:r>
        <w:rPr>
          <w:spacing w:val="-1"/>
          <w:position w:val="-1"/>
          <w:sz w:val="28"/>
          <w:szCs w:val="28"/>
        </w:rPr>
        <w:t>wi</w:t>
      </w:r>
      <w:r>
        <w:rPr>
          <w:spacing w:val="1"/>
          <w:position w:val="-1"/>
          <w:sz w:val="28"/>
          <w:szCs w:val="28"/>
        </w:rPr>
        <w:t>n</w:t>
      </w:r>
      <w:r>
        <w:rPr>
          <w:position w:val="-1"/>
          <w:sz w:val="28"/>
          <w:szCs w:val="28"/>
        </w:rPr>
        <w:t>g</w:t>
      </w:r>
      <w:r>
        <w:rPr>
          <w:spacing w:val="-2"/>
          <w:position w:val="-1"/>
          <w:sz w:val="28"/>
          <w:szCs w:val="28"/>
        </w:rPr>
        <w:t xml:space="preserve"> </w:t>
      </w:r>
      <w:r>
        <w:rPr>
          <w:spacing w:val="1"/>
          <w:position w:val="-1"/>
          <w:sz w:val="28"/>
          <w:szCs w:val="28"/>
        </w:rPr>
        <w:t>i</w:t>
      </w:r>
      <w:r>
        <w:rPr>
          <w:spacing w:val="-1"/>
          <w:position w:val="-1"/>
          <w:sz w:val="28"/>
          <w:szCs w:val="28"/>
        </w:rPr>
        <w:t>n</w:t>
      </w:r>
      <w:r>
        <w:rPr>
          <w:position w:val="-1"/>
          <w:sz w:val="28"/>
          <w:szCs w:val="28"/>
        </w:rPr>
        <w:t>f</w:t>
      </w:r>
      <w:r>
        <w:rPr>
          <w:spacing w:val="1"/>
          <w:position w:val="-1"/>
          <w:sz w:val="28"/>
          <w:szCs w:val="28"/>
        </w:rPr>
        <w:t>o</w:t>
      </w:r>
      <w:r>
        <w:rPr>
          <w:position w:val="-1"/>
          <w:sz w:val="28"/>
          <w:szCs w:val="28"/>
        </w:rPr>
        <w:t>r</w:t>
      </w:r>
      <w:r>
        <w:rPr>
          <w:spacing w:val="-5"/>
          <w:position w:val="-1"/>
          <w:sz w:val="28"/>
          <w:szCs w:val="28"/>
        </w:rPr>
        <w:t>m</w:t>
      </w:r>
      <w:r>
        <w:rPr>
          <w:position w:val="-1"/>
          <w:sz w:val="28"/>
          <w:szCs w:val="28"/>
        </w:rPr>
        <w:t>a</w:t>
      </w:r>
      <w:r>
        <w:rPr>
          <w:spacing w:val="1"/>
          <w:position w:val="-1"/>
          <w:sz w:val="28"/>
          <w:szCs w:val="28"/>
        </w:rPr>
        <w:t>t</w:t>
      </w:r>
      <w:r>
        <w:rPr>
          <w:spacing w:val="-1"/>
          <w:position w:val="-1"/>
          <w:sz w:val="28"/>
          <w:szCs w:val="28"/>
        </w:rPr>
        <w:t>i</w:t>
      </w:r>
      <w:r>
        <w:rPr>
          <w:spacing w:val="1"/>
          <w:position w:val="-1"/>
          <w:sz w:val="28"/>
          <w:szCs w:val="28"/>
        </w:rPr>
        <w:t>o</w:t>
      </w:r>
      <w:r>
        <w:rPr>
          <w:position w:val="-1"/>
          <w:sz w:val="28"/>
          <w:szCs w:val="28"/>
        </w:rPr>
        <w:t>n</w:t>
      </w:r>
      <w:r>
        <w:rPr>
          <w:spacing w:val="-2"/>
          <w:position w:val="-1"/>
          <w:sz w:val="28"/>
          <w:szCs w:val="28"/>
        </w:rPr>
        <w:t xml:space="preserve"> </w:t>
      </w:r>
      <w:r>
        <w:rPr>
          <w:spacing w:val="1"/>
          <w:position w:val="-1"/>
          <w:sz w:val="28"/>
          <w:szCs w:val="28"/>
        </w:rPr>
        <w:t>g</w:t>
      </w:r>
      <w:r>
        <w:rPr>
          <w:spacing w:val="-2"/>
          <w:position w:val="-1"/>
          <w:sz w:val="28"/>
          <w:szCs w:val="28"/>
        </w:rPr>
        <w:t>a</w:t>
      </w:r>
      <w:r>
        <w:rPr>
          <w:spacing w:val="1"/>
          <w:position w:val="-1"/>
          <w:sz w:val="28"/>
          <w:szCs w:val="28"/>
        </w:rPr>
        <w:t>th</w:t>
      </w:r>
      <w:r>
        <w:rPr>
          <w:spacing w:val="-2"/>
          <w:position w:val="-1"/>
          <w:sz w:val="28"/>
          <w:szCs w:val="28"/>
        </w:rPr>
        <w:t>e</w:t>
      </w:r>
      <w:r>
        <w:rPr>
          <w:position w:val="-1"/>
          <w:sz w:val="28"/>
          <w:szCs w:val="28"/>
        </w:rPr>
        <w:t>r</w:t>
      </w:r>
      <w:r>
        <w:rPr>
          <w:spacing w:val="-1"/>
          <w:position w:val="-1"/>
          <w:sz w:val="28"/>
          <w:szCs w:val="28"/>
        </w:rPr>
        <w:t>in</w:t>
      </w:r>
      <w:r>
        <w:rPr>
          <w:position w:val="-1"/>
          <w:sz w:val="28"/>
          <w:szCs w:val="28"/>
        </w:rPr>
        <w:t>g</w:t>
      </w:r>
      <w:r>
        <w:rPr>
          <w:spacing w:val="1"/>
          <w:position w:val="-1"/>
          <w:sz w:val="28"/>
          <w:szCs w:val="28"/>
        </w:rPr>
        <w:t xml:space="preserve"> </w:t>
      </w:r>
      <w:r>
        <w:rPr>
          <w:spacing w:val="-2"/>
          <w:position w:val="-1"/>
          <w:sz w:val="28"/>
          <w:szCs w:val="28"/>
        </w:rPr>
        <w:t>t</w:t>
      </w:r>
      <w:r>
        <w:rPr>
          <w:spacing w:val="1"/>
          <w:position w:val="-1"/>
          <w:sz w:val="28"/>
          <w:szCs w:val="28"/>
        </w:rPr>
        <w:t>o</w:t>
      </w:r>
      <w:r>
        <w:rPr>
          <w:spacing w:val="-1"/>
          <w:position w:val="-1"/>
          <w:sz w:val="28"/>
          <w:szCs w:val="28"/>
        </w:rPr>
        <w:t>o</w:t>
      </w:r>
      <w:r>
        <w:rPr>
          <w:spacing w:val="1"/>
          <w:position w:val="-1"/>
          <w:sz w:val="28"/>
          <w:szCs w:val="28"/>
        </w:rPr>
        <w:t>l</w:t>
      </w:r>
      <w:r>
        <w:rPr>
          <w:position w:val="-1"/>
          <w:sz w:val="28"/>
          <w:szCs w:val="28"/>
        </w:rPr>
        <w:t>s</w:t>
      </w:r>
    </w:p>
    <w:p w:rsidR="00EA2715" w:rsidRDefault="00EA2715">
      <w:pPr>
        <w:spacing w:before="10" w:line="220" w:lineRule="exact"/>
        <w:rPr>
          <w:sz w:val="22"/>
          <w:szCs w:val="22"/>
        </w:rPr>
        <w:sectPr w:rsidR="00EA2715">
          <w:pgSz w:w="12240" w:h="15840"/>
          <w:pgMar w:top="1360" w:right="1360" w:bottom="280" w:left="1340" w:header="720" w:footer="720" w:gutter="0"/>
          <w:cols w:space="720"/>
        </w:sectPr>
      </w:pPr>
    </w:p>
    <w:p w:rsidR="00EA2715" w:rsidRDefault="00274E84">
      <w:pPr>
        <w:spacing w:before="28" w:line="320" w:lineRule="exact"/>
        <w:ind w:left="460" w:right="-48"/>
        <w:rPr>
          <w:sz w:val="28"/>
          <w:szCs w:val="28"/>
        </w:rPr>
      </w:pPr>
      <w:proofErr w:type="spellStart"/>
      <w:proofErr w:type="gramStart"/>
      <w:r>
        <w:rPr>
          <w:spacing w:val="1"/>
          <w:sz w:val="28"/>
          <w:szCs w:val="28"/>
        </w:rPr>
        <w:lastRenderedPageBreak/>
        <w:t>i</w:t>
      </w:r>
      <w:proofErr w:type="spellEnd"/>
      <w:proofErr w:type="gramEnd"/>
      <w:r>
        <w:rPr>
          <w:sz w:val="28"/>
          <w:szCs w:val="28"/>
        </w:rPr>
        <w:t xml:space="preserve">.   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 xml:space="preserve">s </w:t>
      </w:r>
      <w:r>
        <w:rPr>
          <w:spacing w:val="1"/>
          <w:sz w:val="28"/>
          <w:szCs w:val="28"/>
        </w:rPr>
        <w:t>ii</w:t>
      </w:r>
      <w:r>
        <w:rPr>
          <w:sz w:val="28"/>
          <w:szCs w:val="28"/>
        </w:rPr>
        <w:t>.</w:t>
      </w:r>
      <w:r>
        <w:rPr>
          <w:spacing w:val="61"/>
          <w:sz w:val="28"/>
          <w:szCs w:val="28"/>
        </w:rPr>
        <w:t xml:space="preserve"> </w:t>
      </w:r>
      <w:proofErr w:type="gramStart"/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z w:val="28"/>
          <w:szCs w:val="28"/>
        </w:rPr>
        <w:t>n</w:t>
      </w:r>
      <w:proofErr w:type="gramEnd"/>
    </w:p>
    <w:p w:rsidR="00EA2715" w:rsidRDefault="00274E84">
      <w:pPr>
        <w:spacing w:line="200" w:lineRule="exact"/>
      </w:pPr>
      <w:r>
        <w:br w:type="column"/>
      </w:r>
    </w:p>
    <w:p w:rsidR="00EA2715" w:rsidRDefault="00EA2715">
      <w:pPr>
        <w:spacing w:line="200" w:lineRule="exact"/>
      </w:pPr>
    </w:p>
    <w:p w:rsidR="00EA2715" w:rsidRDefault="00EA2715">
      <w:pPr>
        <w:spacing w:before="8" w:line="260" w:lineRule="exact"/>
        <w:rPr>
          <w:sz w:val="26"/>
          <w:szCs w:val="26"/>
        </w:rPr>
      </w:pPr>
    </w:p>
    <w:p w:rsidR="00EA2715" w:rsidRDefault="00274E84">
      <w:pPr>
        <w:spacing w:line="300" w:lineRule="exact"/>
        <w:rPr>
          <w:sz w:val="28"/>
          <w:szCs w:val="28"/>
        </w:rPr>
        <w:sectPr w:rsidR="00EA2715">
          <w:type w:val="continuous"/>
          <w:pgSz w:w="12240" w:h="15840"/>
          <w:pgMar w:top="1480" w:right="1360" w:bottom="280" w:left="1340" w:header="720" w:footer="720" w:gutter="0"/>
          <w:cols w:num="2" w:space="720" w:equalWidth="0">
            <w:col w:w="2127" w:space="3154"/>
            <w:col w:w="4259"/>
          </w:cols>
        </w:sectPr>
      </w:pPr>
      <w:r>
        <w:rPr>
          <w:position w:val="-1"/>
          <w:sz w:val="28"/>
          <w:szCs w:val="28"/>
        </w:rPr>
        <w:t>(4</w:t>
      </w:r>
      <w:r>
        <w:rPr>
          <w:spacing w:val="3"/>
          <w:position w:val="-1"/>
          <w:sz w:val="28"/>
          <w:szCs w:val="28"/>
        </w:rPr>
        <w:t xml:space="preserve"> </w:t>
      </w:r>
      <w:r>
        <w:rPr>
          <w:spacing w:val="-5"/>
          <w:position w:val="-1"/>
          <w:sz w:val="28"/>
          <w:szCs w:val="28"/>
        </w:rPr>
        <w:t>m</w:t>
      </w:r>
      <w:r>
        <w:rPr>
          <w:position w:val="-1"/>
          <w:sz w:val="28"/>
          <w:szCs w:val="28"/>
        </w:rPr>
        <w:t>ar</w:t>
      </w:r>
      <w:r>
        <w:rPr>
          <w:spacing w:val="1"/>
          <w:position w:val="-1"/>
          <w:sz w:val="28"/>
          <w:szCs w:val="28"/>
        </w:rPr>
        <w:t>ks</w:t>
      </w:r>
      <w:r>
        <w:rPr>
          <w:position w:val="-1"/>
          <w:sz w:val="28"/>
          <w:szCs w:val="28"/>
        </w:rPr>
        <w:t>)</w:t>
      </w:r>
    </w:p>
    <w:p w:rsidR="00EA2715" w:rsidRDefault="00EA2715">
      <w:pPr>
        <w:spacing w:before="10" w:line="220" w:lineRule="exact"/>
        <w:rPr>
          <w:sz w:val="22"/>
          <w:szCs w:val="22"/>
        </w:rPr>
      </w:pPr>
    </w:p>
    <w:p w:rsidR="00EA2715" w:rsidRDefault="00274E84">
      <w:pPr>
        <w:spacing w:before="24" w:line="275" w:lineRule="auto"/>
        <w:ind w:left="100" w:right="334"/>
        <w:rPr>
          <w:sz w:val="28"/>
          <w:szCs w:val="28"/>
        </w:rPr>
      </w:pP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 xml:space="preserve">) 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pacing w:val="-4"/>
          <w:sz w:val="28"/>
          <w:szCs w:val="28"/>
        </w:rPr>
        <w:t>m</w:t>
      </w:r>
      <w:r>
        <w:rPr>
          <w:spacing w:val="1"/>
          <w:sz w:val="28"/>
          <w:szCs w:val="28"/>
        </w:rPr>
        <w:t>po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at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 a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l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ea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g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za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's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es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 xml:space="preserve">d </w:t>
      </w:r>
      <w:r>
        <w:rPr>
          <w:spacing w:val="1"/>
          <w:sz w:val="28"/>
          <w:szCs w:val="28"/>
        </w:rPr>
        <w:t>ob</w:t>
      </w:r>
      <w:r>
        <w:rPr>
          <w:spacing w:val="-1"/>
          <w:sz w:val="28"/>
          <w:szCs w:val="28"/>
        </w:rPr>
        <w:t>j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iv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</w:t>
      </w:r>
      <w:r>
        <w:rPr>
          <w:spacing w:val="-3"/>
          <w:sz w:val="28"/>
          <w:szCs w:val="28"/>
        </w:rPr>
        <w:t>r</w:t>
      </w:r>
      <w:r>
        <w:rPr>
          <w:spacing w:val="-2"/>
          <w:sz w:val="28"/>
          <w:szCs w:val="28"/>
        </w:rPr>
        <w:t>r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in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o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st</w:t>
      </w:r>
      <w:r>
        <w:rPr>
          <w:sz w:val="28"/>
          <w:szCs w:val="28"/>
        </w:rPr>
        <w:t>em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1"/>
          <w:sz w:val="28"/>
          <w:szCs w:val="28"/>
        </w:rPr>
        <w:t>al</w:t>
      </w:r>
      <w:r>
        <w:rPr>
          <w:spacing w:val="-1"/>
          <w:sz w:val="28"/>
          <w:szCs w:val="28"/>
        </w:rPr>
        <w:t>y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is</w:t>
      </w:r>
      <w:r>
        <w:rPr>
          <w:sz w:val="28"/>
          <w:szCs w:val="28"/>
        </w:rPr>
        <w:t>?</w:t>
      </w:r>
    </w:p>
    <w:p w:rsidR="00EA2715" w:rsidRDefault="00EA2715">
      <w:pPr>
        <w:spacing w:before="4" w:line="200" w:lineRule="exact"/>
      </w:pPr>
    </w:p>
    <w:p w:rsidR="00EA2715" w:rsidRDefault="00274E84">
      <w:pPr>
        <w:ind w:left="4469" w:right="3905"/>
        <w:jc w:val="center"/>
        <w:rPr>
          <w:sz w:val="28"/>
          <w:szCs w:val="28"/>
        </w:rPr>
      </w:pPr>
      <w:r>
        <w:rPr>
          <w:sz w:val="28"/>
          <w:szCs w:val="28"/>
        </w:rPr>
        <w:t>(3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ks</w:t>
      </w:r>
      <w:r>
        <w:rPr>
          <w:sz w:val="28"/>
          <w:szCs w:val="28"/>
        </w:rPr>
        <w:t>)</w:t>
      </w:r>
    </w:p>
    <w:p w:rsidR="00EA2715" w:rsidRDefault="00EA2715">
      <w:pPr>
        <w:spacing w:before="7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8"/>
          <w:szCs w:val="28"/>
        </w:rPr>
      </w:pPr>
      <w:r>
        <w:rPr>
          <w:sz w:val="28"/>
          <w:szCs w:val="28"/>
        </w:rPr>
        <w:t>c) From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 f</w:t>
      </w:r>
      <w:r>
        <w:rPr>
          <w:spacing w:val="-2"/>
          <w:sz w:val="28"/>
          <w:szCs w:val="28"/>
        </w:rPr>
        <w:t>o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win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rra</w:t>
      </w:r>
      <w:r>
        <w:rPr>
          <w:spacing w:val="-1"/>
          <w:sz w:val="28"/>
          <w:szCs w:val="28"/>
        </w:rPr>
        <w:t>ti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on</w:t>
      </w:r>
      <w:r>
        <w:rPr>
          <w:spacing w:val="1"/>
          <w:sz w:val="28"/>
          <w:szCs w:val="28"/>
        </w:rPr>
        <w:t>st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pp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bl</w:t>
      </w:r>
      <w:r>
        <w:rPr>
          <w:sz w:val="28"/>
          <w:szCs w:val="28"/>
        </w:rPr>
        <w:t>e.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20" w:lineRule="exact"/>
        <w:rPr>
          <w:sz w:val="22"/>
          <w:szCs w:val="22"/>
        </w:rPr>
      </w:pPr>
    </w:p>
    <w:p w:rsidR="00EA2715" w:rsidRDefault="00274E84">
      <w:pPr>
        <w:spacing w:line="276" w:lineRule="auto"/>
        <w:ind w:left="100" w:right="59"/>
        <w:rPr>
          <w:sz w:val="28"/>
          <w:szCs w:val="28"/>
        </w:rPr>
      </w:pPr>
      <w:r>
        <w:rPr>
          <w:sz w:val="28"/>
          <w:szCs w:val="28"/>
        </w:rPr>
        <w:t>It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ary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p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g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d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ra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k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k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at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w</w:t>
      </w:r>
      <w:r>
        <w:rPr>
          <w:sz w:val="28"/>
          <w:szCs w:val="28"/>
        </w:rPr>
        <w:t>ar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h</w:t>
      </w:r>
      <w:r>
        <w:rPr>
          <w:spacing w:val="-1"/>
          <w:sz w:val="28"/>
          <w:szCs w:val="28"/>
        </w:rPr>
        <w:t>ou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If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s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 xml:space="preserve">k 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el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e re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level,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er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n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rr</w:t>
      </w:r>
      <w:r>
        <w:rPr>
          <w:spacing w:val="-3"/>
          <w:sz w:val="28"/>
          <w:szCs w:val="28"/>
        </w:rPr>
        <w:t>y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bu</w:t>
      </w:r>
      <w:r>
        <w:rPr>
          <w:sz w:val="28"/>
          <w:szCs w:val="28"/>
        </w:rPr>
        <w:t>t</w:t>
      </w:r>
      <w:r>
        <w:rPr>
          <w:spacing w:val="7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jus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n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 xml:space="preserve">f </w:t>
      </w:r>
      <w:r>
        <w:rPr>
          <w:spacing w:val="1"/>
          <w:sz w:val="28"/>
          <w:szCs w:val="28"/>
        </w:rPr>
        <w:t>th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If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k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l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2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er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a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e,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 xml:space="preserve">e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g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r pr</w:t>
      </w:r>
      <w:r>
        <w:rPr>
          <w:spacing w:val="-1"/>
          <w:sz w:val="28"/>
          <w:szCs w:val="28"/>
        </w:rPr>
        <w:t>e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ar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q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 xml:space="preserve">ck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ers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ke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p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to</w:t>
      </w:r>
      <w:r>
        <w:rPr>
          <w:sz w:val="28"/>
          <w:szCs w:val="28"/>
        </w:rPr>
        <w:t>ck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red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 r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er l</w:t>
      </w:r>
      <w:r>
        <w:rPr>
          <w:spacing w:val="-1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.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If h</w:t>
      </w:r>
      <w:r>
        <w:rPr>
          <w:spacing w:val="2"/>
          <w:sz w:val="28"/>
          <w:szCs w:val="28"/>
        </w:rPr>
        <w:t>o</w:t>
      </w:r>
      <w:r>
        <w:rPr>
          <w:spacing w:val="-1"/>
          <w:sz w:val="28"/>
          <w:szCs w:val="28"/>
        </w:rPr>
        <w:t>w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k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b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w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reo</w:t>
      </w:r>
      <w:r>
        <w:rPr>
          <w:spacing w:val="-1"/>
          <w:sz w:val="28"/>
          <w:szCs w:val="28"/>
        </w:rPr>
        <w:t>r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 xml:space="preserve">er </w:t>
      </w:r>
      <w:r>
        <w:rPr>
          <w:spacing w:val="-2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ou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ish</w:t>
      </w:r>
      <w:r>
        <w:rPr>
          <w:sz w:val="28"/>
          <w:szCs w:val="28"/>
        </w:rPr>
        <w:t>ap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fa</w:t>
      </w:r>
      <w:r>
        <w:rPr>
          <w:spacing w:val="-2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7"/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us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be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ce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ed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at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sto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k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fa</w:t>
      </w:r>
      <w:r>
        <w:rPr>
          <w:spacing w:val="-2"/>
          <w:sz w:val="28"/>
          <w:szCs w:val="28"/>
        </w:rPr>
        <w:t>l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b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w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ce</w:t>
      </w:r>
      <w:r>
        <w:rPr>
          <w:spacing w:val="-3"/>
          <w:sz w:val="28"/>
          <w:szCs w:val="28"/>
        </w:rPr>
        <w:t>r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b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 re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er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Th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w</w:t>
      </w:r>
      <w:r>
        <w:rPr>
          <w:sz w:val="28"/>
          <w:szCs w:val="28"/>
        </w:rPr>
        <w:t>are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 xml:space="preserve">e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e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w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ni</w:t>
      </w:r>
      <w:r>
        <w:rPr>
          <w:spacing w:val="1"/>
          <w:sz w:val="28"/>
          <w:szCs w:val="28"/>
        </w:rPr>
        <w:t>g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 xml:space="preserve">er </w:t>
      </w:r>
      <w:r>
        <w:rPr>
          <w:spacing w:val="-2"/>
          <w:sz w:val="28"/>
          <w:szCs w:val="28"/>
        </w:rPr>
        <w:t>o</w:t>
      </w:r>
      <w:r>
        <w:rPr>
          <w:spacing w:val="1"/>
          <w:sz w:val="28"/>
          <w:szCs w:val="28"/>
        </w:rPr>
        <w:t>nl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du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 xml:space="preserve">g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er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od</w:t>
      </w:r>
      <w:r>
        <w:rPr>
          <w:sz w:val="28"/>
          <w:szCs w:val="28"/>
        </w:rPr>
        <w:t>,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o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 xml:space="preserve">er </w:t>
      </w:r>
      <w:r>
        <w:rPr>
          <w:spacing w:val="-2"/>
          <w:sz w:val="28"/>
          <w:szCs w:val="28"/>
        </w:rPr>
        <w:t>s</w:t>
      </w:r>
      <w:r>
        <w:rPr>
          <w:spacing w:val="-1"/>
          <w:sz w:val="28"/>
          <w:szCs w:val="28"/>
        </w:rPr>
        <w:t>h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ul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be </w:t>
      </w:r>
      <w:r>
        <w:rPr>
          <w:spacing w:val="-2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s</w:t>
      </w:r>
      <w:r>
        <w:rPr>
          <w:spacing w:val="1"/>
          <w:sz w:val="28"/>
          <w:szCs w:val="28"/>
        </w:rPr>
        <w:t>to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k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10"/>
          <w:sz w:val="28"/>
          <w:szCs w:val="28"/>
        </w:rPr>
        <w:t>b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w re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er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el</w:t>
      </w:r>
    </w:p>
    <w:p w:rsidR="00EA2715" w:rsidRDefault="00EA2715">
      <w:pPr>
        <w:spacing w:line="200" w:lineRule="exact"/>
      </w:pPr>
    </w:p>
    <w:p w:rsidR="00EA2715" w:rsidRDefault="00274E84">
      <w:pPr>
        <w:ind w:left="6051"/>
        <w:rPr>
          <w:sz w:val="28"/>
          <w:szCs w:val="28"/>
        </w:rPr>
      </w:pPr>
      <w:proofErr w:type="gramStart"/>
      <w:r>
        <w:rPr>
          <w:sz w:val="28"/>
          <w:szCs w:val="28"/>
        </w:rPr>
        <w:t>( 7</w:t>
      </w:r>
      <w:proofErr w:type="gramEnd"/>
      <w:r>
        <w:rPr>
          <w:spacing w:val="2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ks</w:t>
      </w:r>
      <w:r>
        <w:rPr>
          <w:sz w:val="28"/>
          <w:szCs w:val="28"/>
        </w:rPr>
        <w:t>)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tabs>
          <w:tab w:val="left" w:pos="880"/>
        </w:tabs>
        <w:spacing w:line="426" w:lineRule="auto"/>
        <w:ind w:left="460" w:right="3362" w:hanging="360"/>
        <w:rPr>
          <w:sz w:val="28"/>
          <w:szCs w:val="28"/>
        </w:rPr>
        <w:sectPr w:rsidR="00EA2715">
          <w:type w:val="continuous"/>
          <w:pgSz w:w="12240" w:h="15840"/>
          <w:pgMar w:top="1480" w:right="1360" w:bottom="280" w:left="1340" w:header="720" w:footer="720" w:gutter="0"/>
          <w:cols w:space="720"/>
        </w:sectPr>
      </w:pP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) S</w:t>
      </w:r>
      <w:r>
        <w:rPr>
          <w:spacing w:val="-2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b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f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expl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 f</w:t>
      </w:r>
      <w:r>
        <w:rPr>
          <w:spacing w:val="-2"/>
          <w:sz w:val="28"/>
          <w:szCs w:val="28"/>
        </w:rPr>
        <w:t>o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l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win</w:t>
      </w:r>
      <w:r>
        <w:rPr>
          <w:sz w:val="28"/>
          <w:szCs w:val="28"/>
        </w:rPr>
        <w:t>g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si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>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oo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 xml:space="preserve">s </w:t>
      </w:r>
      <w:proofErr w:type="spellStart"/>
      <w:r>
        <w:rPr>
          <w:spacing w:val="1"/>
          <w:sz w:val="28"/>
          <w:szCs w:val="28"/>
        </w:rPr>
        <w:t>i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pacing w:val="-1"/>
          <w:sz w:val="28"/>
          <w:szCs w:val="28"/>
        </w:rPr>
        <w:t>E</w:t>
      </w:r>
      <w:r>
        <w:rPr>
          <w:sz w:val="28"/>
          <w:szCs w:val="28"/>
        </w:rPr>
        <w:t>RD</w:t>
      </w:r>
    </w:p>
    <w:p w:rsidR="00EA2715" w:rsidRDefault="00274E84">
      <w:pPr>
        <w:spacing w:before="73"/>
        <w:ind w:left="460"/>
        <w:rPr>
          <w:sz w:val="28"/>
          <w:szCs w:val="28"/>
        </w:rPr>
      </w:pPr>
      <w:r>
        <w:rPr>
          <w:spacing w:val="1"/>
          <w:sz w:val="28"/>
          <w:szCs w:val="28"/>
        </w:rPr>
        <w:lastRenderedPageBreak/>
        <w:t>ii</w:t>
      </w:r>
      <w:r>
        <w:rPr>
          <w:sz w:val="28"/>
          <w:szCs w:val="28"/>
        </w:rPr>
        <w:t>.</w:t>
      </w:r>
      <w:r>
        <w:rPr>
          <w:spacing w:val="6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FD</w:t>
      </w:r>
    </w:p>
    <w:p w:rsidR="00EA2715" w:rsidRDefault="00274E84">
      <w:pPr>
        <w:spacing w:line="320" w:lineRule="exact"/>
        <w:ind w:left="460" w:right="-62"/>
        <w:rPr>
          <w:sz w:val="28"/>
          <w:szCs w:val="28"/>
        </w:rPr>
      </w:pP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.</w:t>
      </w:r>
      <w:r>
        <w:rPr>
          <w:spacing w:val="-15"/>
          <w:sz w:val="28"/>
          <w:szCs w:val="28"/>
        </w:rPr>
        <w:t xml:space="preserve"> </w:t>
      </w:r>
      <w:proofErr w:type="gramStart"/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si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proofErr w:type="gramEnd"/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</w:t>
      </w:r>
    </w:p>
    <w:p w:rsidR="00EA2715" w:rsidRDefault="00274E84">
      <w:pPr>
        <w:spacing w:before="7" w:line="100" w:lineRule="exact"/>
        <w:rPr>
          <w:sz w:val="11"/>
          <w:szCs w:val="11"/>
        </w:rPr>
      </w:pPr>
      <w:r>
        <w:br w:type="column"/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274E84">
      <w:pPr>
        <w:spacing w:line="300" w:lineRule="exact"/>
        <w:rPr>
          <w:sz w:val="28"/>
          <w:szCs w:val="28"/>
        </w:rPr>
        <w:sectPr w:rsidR="00EA2715">
          <w:pgSz w:w="12240" w:h="15840"/>
          <w:pgMar w:top="1360" w:right="1440" w:bottom="280" w:left="1340" w:header="720" w:footer="720" w:gutter="0"/>
          <w:cols w:num="2" w:space="720" w:equalWidth="0">
            <w:col w:w="2369" w:space="1509"/>
            <w:col w:w="5582"/>
          </w:cols>
        </w:sectPr>
      </w:pPr>
      <w:r>
        <w:rPr>
          <w:position w:val="-1"/>
          <w:sz w:val="28"/>
          <w:szCs w:val="28"/>
        </w:rPr>
        <w:t>(6</w:t>
      </w:r>
      <w:r>
        <w:rPr>
          <w:spacing w:val="3"/>
          <w:position w:val="-1"/>
          <w:sz w:val="28"/>
          <w:szCs w:val="28"/>
        </w:rPr>
        <w:t xml:space="preserve"> </w:t>
      </w:r>
      <w:r>
        <w:rPr>
          <w:spacing w:val="-5"/>
          <w:position w:val="-1"/>
          <w:sz w:val="28"/>
          <w:szCs w:val="28"/>
        </w:rPr>
        <w:t>m</w:t>
      </w:r>
      <w:r>
        <w:rPr>
          <w:position w:val="-1"/>
          <w:sz w:val="28"/>
          <w:szCs w:val="28"/>
        </w:rPr>
        <w:t>ar</w:t>
      </w:r>
      <w:r>
        <w:rPr>
          <w:spacing w:val="2"/>
          <w:position w:val="-1"/>
          <w:sz w:val="28"/>
          <w:szCs w:val="28"/>
        </w:rPr>
        <w:t>k</w:t>
      </w:r>
      <w:r>
        <w:rPr>
          <w:spacing w:val="1"/>
          <w:position w:val="-1"/>
          <w:sz w:val="28"/>
          <w:szCs w:val="28"/>
        </w:rPr>
        <w:t>s)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6" w:line="200" w:lineRule="exact"/>
      </w:pPr>
    </w:p>
    <w:p w:rsidR="00EA2715" w:rsidRDefault="00274E84">
      <w:pPr>
        <w:spacing w:before="24"/>
        <w:ind w:left="100"/>
        <w:rPr>
          <w:sz w:val="28"/>
          <w:szCs w:val="28"/>
        </w:rPr>
      </w:pPr>
      <w:r>
        <w:rPr>
          <w:b/>
          <w:sz w:val="28"/>
          <w:szCs w:val="28"/>
        </w:rPr>
        <w:t>Q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EST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ON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F</w:t>
      </w: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R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4" w:line="200" w:lineRule="exact"/>
      </w:pPr>
    </w:p>
    <w:p w:rsidR="00EA2715" w:rsidRDefault="00274E84">
      <w:pPr>
        <w:spacing w:line="300" w:lineRule="exact"/>
        <w:ind w:left="100"/>
        <w:rPr>
          <w:sz w:val="28"/>
          <w:szCs w:val="28"/>
        </w:rPr>
      </w:pPr>
      <w:r>
        <w:rPr>
          <w:position w:val="-1"/>
          <w:sz w:val="28"/>
          <w:szCs w:val="28"/>
        </w:rPr>
        <w:t xml:space="preserve">a) </w:t>
      </w:r>
      <w:r>
        <w:rPr>
          <w:spacing w:val="-1"/>
          <w:position w:val="-1"/>
          <w:sz w:val="28"/>
          <w:szCs w:val="28"/>
        </w:rPr>
        <w:t>D</w:t>
      </w:r>
      <w:r>
        <w:rPr>
          <w:position w:val="-1"/>
          <w:sz w:val="28"/>
          <w:szCs w:val="28"/>
        </w:rPr>
        <w:t>ef</w:t>
      </w:r>
      <w:r>
        <w:rPr>
          <w:spacing w:val="-1"/>
          <w:position w:val="-1"/>
          <w:sz w:val="28"/>
          <w:szCs w:val="28"/>
        </w:rPr>
        <w:t>i</w:t>
      </w:r>
      <w:r>
        <w:rPr>
          <w:spacing w:val="1"/>
          <w:position w:val="-1"/>
          <w:sz w:val="28"/>
          <w:szCs w:val="28"/>
        </w:rPr>
        <w:t>n</w:t>
      </w:r>
      <w:r>
        <w:rPr>
          <w:position w:val="-1"/>
          <w:sz w:val="28"/>
          <w:szCs w:val="28"/>
        </w:rPr>
        <w:t xml:space="preserve">e </w:t>
      </w:r>
      <w:r>
        <w:rPr>
          <w:spacing w:val="-2"/>
          <w:position w:val="-1"/>
          <w:sz w:val="28"/>
          <w:szCs w:val="28"/>
        </w:rPr>
        <w:t>t</w:t>
      </w:r>
      <w:r>
        <w:rPr>
          <w:spacing w:val="1"/>
          <w:position w:val="-1"/>
          <w:sz w:val="28"/>
          <w:szCs w:val="28"/>
        </w:rPr>
        <w:t>h</w:t>
      </w:r>
      <w:r>
        <w:rPr>
          <w:position w:val="-1"/>
          <w:sz w:val="28"/>
          <w:szCs w:val="28"/>
        </w:rPr>
        <w:t xml:space="preserve">e </w:t>
      </w:r>
      <w:r>
        <w:rPr>
          <w:spacing w:val="-2"/>
          <w:position w:val="-1"/>
          <w:sz w:val="28"/>
          <w:szCs w:val="28"/>
        </w:rPr>
        <w:t>t</w:t>
      </w:r>
      <w:r>
        <w:rPr>
          <w:position w:val="-1"/>
          <w:sz w:val="28"/>
          <w:szCs w:val="28"/>
        </w:rPr>
        <w:t>erm</w:t>
      </w:r>
      <w:r>
        <w:rPr>
          <w:spacing w:val="-5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f</w:t>
      </w:r>
      <w:r>
        <w:rPr>
          <w:spacing w:val="2"/>
          <w:position w:val="-1"/>
          <w:sz w:val="28"/>
          <w:szCs w:val="28"/>
        </w:rPr>
        <w:t>e</w:t>
      </w:r>
      <w:r>
        <w:rPr>
          <w:position w:val="-1"/>
          <w:sz w:val="28"/>
          <w:szCs w:val="28"/>
        </w:rPr>
        <w:t>a</w:t>
      </w:r>
      <w:r>
        <w:rPr>
          <w:spacing w:val="1"/>
          <w:position w:val="-1"/>
          <w:sz w:val="28"/>
          <w:szCs w:val="28"/>
        </w:rPr>
        <w:t>s</w:t>
      </w:r>
      <w:r>
        <w:rPr>
          <w:spacing w:val="-1"/>
          <w:position w:val="-1"/>
          <w:sz w:val="28"/>
          <w:szCs w:val="28"/>
        </w:rPr>
        <w:t>ib</w:t>
      </w:r>
      <w:r>
        <w:rPr>
          <w:spacing w:val="1"/>
          <w:position w:val="-1"/>
          <w:sz w:val="28"/>
          <w:szCs w:val="28"/>
        </w:rPr>
        <w:t>i</w:t>
      </w:r>
      <w:r>
        <w:rPr>
          <w:spacing w:val="-1"/>
          <w:position w:val="-1"/>
          <w:sz w:val="28"/>
          <w:szCs w:val="28"/>
        </w:rPr>
        <w:t>l</w:t>
      </w:r>
      <w:r>
        <w:rPr>
          <w:spacing w:val="1"/>
          <w:position w:val="-1"/>
          <w:sz w:val="28"/>
          <w:szCs w:val="28"/>
        </w:rPr>
        <w:t>it</w:t>
      </w:r>
      <w:r>
        <w:rPr>
          <w:position w:val="-1"/>
          <w:sz w:val="28"/>
          <w:szCs w:val="28"/>
        </w:rPr>
        <w:t>y</w:t>
      </w:r>
      <w:r>
        <w:rPr>
          <w:spacing w:val="-3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stu</w:t>
      </w:r>
      <w:r>
        <w:rPr>
          <w:spacing w:val="1"/>
          <w:position w:val="-1"/>
          <w:sz w:val="28"/>
          <w:szCs w:val="28"/>
        </w:rPr>
        <w:t>d</w:t>
      </w:r>
      <w:r>
        <w:rPr>
          <w:position w:val="-1"/>
          <w:sz w:val="28"/>
          <w:szCs w:val="28"/>
        </w:rPr>
        <w:t>y</w:t>
      </w:r>
    </w:p>
    <w:p w:rsidR="00EA2715" w:rsidRDefault="00EA2715">
      <w:pPr>
        <w:spacing w:before="8" w:line="220" w:lineRule="exact"/>
        <w:rPr>
          <w:sz w:val="22"/>
          <w:szCs w:val="22"/>
        </w:rPr>
      </w:pPr>
    </w:p>
    <w:p w:rsidR="00EA2715" w:rsidRDefault="00274E84">
      <w:pPr>
        <w:spacing w:before="24"/>
        <w:ind w:left="5701"/>
        <w:rPr>
          <w:sz w:val="28"/>
          <w:szCs w:val="28"/>
        </w:rPr>
      </w:pPr>
      <w:r>
        <w:rPr>
          <w:sz w:val="28"/>
          <w:szCs w:val="28"/>
        </w:rPr>
        <w:t>(2</w:t>
      </w:r>
      <w:r>
        <w:rPr>
          <w:spacing w:val="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ks</w:t>
      </w:r>
      <w:r>
        <w:rPr>
          <w:sz w:val="28"/>
          <w:szCs w:val="28"/>
        </w:rPr>
        <w:t>)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8"/>
          <w:szCs w:val="28"/>
        </w:rPr>
      </w:pP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 xml:space="preserve">) 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x</w:t>
      </w:r>
      <w:r>
        <w:rPr>
          <w:spacing w:val="1"/>
          <w:sz w:val="28"/>
          <w:szCs w:val="28"/>
        </w:rPr>
        <w:t>pl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op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of 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c</w:t>
      </w:r>
      <w:r>
        <w:rPr>
          <w:spacing w:val="-1"/>
          <w:sz w:val="28"/>
          <w:szCs w:val="28"/>
        </w:rPr>
        <w:t>on</w:t>
      </w:r>
      <w:r>
        <w:rPr>
          <w:spacing w:val="1"/>
          <w:sz w:val="28"/>
          <w:szCs w:val="28"/>
        </w:rPr>
        <w:t>o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c 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fe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l</w:t>
      </w:r>
      <w:r>
        <w:rPr>
          <w:spacing w:val="-1"/>
          <w:sz w:val="28"/>
          <w:szCs w:val="28"/>
        </w:rPr>
        <w:t>it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es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5701"/>
        <w:rPr>
          <w:sz w:val="28"/>
          <w:szCs w:val="28"/>
        </w:rPr>
      </w:pPr>
      <w:r>
        <w:rPr>
          <w:sz w:val="28"/>
          <w:szCs w:val="28"/>
        </w:rPr>
        <w:t>(6</w:t>
      </w:r>
      <w:r>
        <w:rPr>
          <w:spacing w:val="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ks</w:t>
      </w:r>
      <w:r>
        <w:rPr>
          <w:sz w:val="28"/>
          <w:szCs w:val="28"/>
        </w:rPr>
        <w:t>)</w:t>
      </w:r>
    </w:p>
    <w:p w:rsidR="00EA2715" w:rsidRDefault="00EA2715">
      <w:pPr>
        <w:spacing w:before="7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8"/>
          <w:szCs w:val="28"/>
        </w:rPr>
      </w:pPr>
      <w:r>
        <w:rPr>
          <w:sz w:val="28"/>
          <w:szCs w:val="28"/>
        </w:rPr>
        <w:t xml:space="preserve">c) </w:t>
      </w:r>
      <w:r>
        <w:rPr>
          <w:spacing w:val="-1"/>
          <w:sz w:val="28"/>
          <w:szCs w:val="28"/>
        </w:rPr>
        <w:t>G</w:t>
      </w:r>
      <w:r>
        <w:rPr>
          <w:spacing w:val="1"/>
          <w:sz w:val="28"/>
          <w:szCs w:val="28"/>
        </w:rPr>
        <w:t>iv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d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f</w:t>
      </w:r>
      <w:r>
        <w:rPr>
          <w:spacing w:val="-2"/>
          <w:sz w:val="28"/>
          <w:szCs w:val="28"/>
        </w:rPr>
        <w:t>fe</w:t>
      </w:r>
      <w:r>
        <w:rPr>
          <w:sz w:val="28"/>
          <w:szCs w:val="28"/>
        </w:rPr>
        <w:t>re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w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en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D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a Fl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w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D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g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am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 xml:space="preserve">an </w:t>
      </w:r>
      <w:r>
        <w:rPr>
          <w:spacing w:val="-1"/>
          <w:sz w:val="28"/>
          <w:szCs w:val="28"/>
        </w:rPr>
        <w:t>En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y</w:t>
      </w:r>
    </w:p>
    <w:p w:rsidR="00EA2715" w:rsidRDefault="00274E84">
      <w:pPr>
        <w:spacing w:before="47"/>
        <w:ind w:left="100"/>
        <w:rPr>
          <w:sz w:val="28"/>
          <w:szCs w:val="28"/>
        </w:rPr>
      </w:pPr>
      <w:r>
        <w:rPr>
          <w:sz w:val="28"/>
          <w:szCs w:val="28"/>
        </w:rPr>
        <w:t>Re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io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sh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p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D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g</w:t>
      </w:r>
      <w:r>
        <w:rPr>
          <w:spacing w:val="-2"/>
          <w:sz w:val="28"/>
          <w:szCs w:val="28"/>
        </w:rPr>
        <w:t>ra</w:t>
      </w:r>
      <w:r>
        <w:rPr>
          <w:sz w:val="28"/>
          <w:szCs w:val="28"/>
        </w:rPr>
        <w:t>m</w:t>
      </w:r>
    </w:p>
    <w:p w:rsidR="00EA2715" w:rsidRDefault="00EA2715">
      <w:pPr>
        <w:spacing w:before="10" w:line="240" w:lineRule="exact"/>
        <w:rPr>
          <w:sz w:val="24"/>
          <w:szCs w:val="24"/>
        </w:rPr>
      </w:pPr>
    </w:p>
    <w:p w:rsidR="00EA2715" w:rsidRDefault="00274E84">
      <w:pPr>
        <w:ind w:left="5701"/>
        <w:rPr>
          <w:sz w:val="28"/>
          <w:szCs w:val="28"/>
        </w:rPr>
      </w:pPr>
      <w:r>
        <w:rPr>
          <w:sz w:val="28"/>
          <w:szCs w:val="28"/>
        </w:rPr>
        <w:t>(6</w:t>
      </w:r>
      <w:r>
        <w:rPr>
          <w:spacing w:val="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ks</w:t>
      </w:r>
      <w:r>
        <w:rPr>
          <w:sz w:val="28"/>
          <w:szCs w:val="28"/>
        </w:rPr>
        <w:t>)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spacing w:line="275" w:lineRule="auto"/>
        <w:ind w:left="100" w:right="127"/>
        <w:rPr>
          <w:sz w:val="28"/>
          <w:szCs w:val="28"/>
        </w:rPr>
      </w:pPr>
      <w:proofErr w:type="gramStart"/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)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er</w:t>
      </w:r>
      <w:r>
        <w:rPr>
          <w:spacing w:val="-2"/>
          <w:sz w:val="28"/>
          <w:szCs w:val="28"/>
        </w:rPr>
        <w:t>f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od</w:t>
      </w:r>
      <w:r>
        <w:rPr>
          <w:sz w:val="28"/>
          <w:szCs w:val="28"/>
        </w:rPr>
        <w:t>el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pp</w:t>
      </w:r>
      <w:r>
        <w:rPr>
          <w:spacing w:val="1"/>
          <w:sz w:val="28"/>
          <w:szCs w:val="28"/>
        </w:rPr>
        <w:t>li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-3"/>
          <w:sz w:val="28"/>
          <w:szCs w:val="28"/>
        </w:rPr>
        <w:t>y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em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1"/>
          <w:sz w:val="28"/>
          <w:szCs w:val="28"/>
        </w:rPr>
        <w:t>al</w:t>
      </w:r>
      <w:r>
        <w:rPr>
          <w:spacing w:val="-4"/>
          <w:sz w:val="28"/>
          <w:szCs w:val="28"/>
        </w:rPr>
        <w:t>y</w:t>
      </w:r>
      <w:r>
        <w:rPr>
          <w:spacing w:val="1"/>
          <w:sz w:val="28"/>
          <w:szCs w:val="28"/>
        </w:rPr>
        <w:t>si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ig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4"/>
          <w:sz w:val="28"/>
          <w:szCs w:val="28"/>
        </w:rPr>
        <w:t>j</w:t>
      </w:r>
      <w:r>
        <w:rPr>
          <w:sz w:val="28"/>
          <w:szCs w:val="28"/>
        </w:rPr>
        <w:t>ect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u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 xml:space="preserve">er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f </w:t>
      </w:r>
      <w:r>
        <w:rPr>
          <w:spacing w:val="-2"/>
          <w:sz w:val="28"/>
          <w:szCs w:val="28"/>
        </w:rPr>
        <w:t>l</w:t>
      </w:r>
      <w:r>
        <w:rPr>
          <w:spacing w:val="1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it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on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or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ref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ra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l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cr</w:t>
      </w:r>
      <w:r>
        <w:rPr>
          <w:spacing w:val="1"/>
          <w:sz w:val="28"/>
          <w:szCs w:val="28"/>
        </w:rPr>
        <w:t>iti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is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E</w:t>
      </w:r>
      <w:r>
        <w:rPr>
          <w:spacing w:val="1"/>
          <w:sz w:val="28"/>
          <w:szCs w:val="28"/>
        </w:rPr>
        <w:t>x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ree</w:t>
      </w:r>
    </w:p>
    <w:p w:rsidR="00EA2715" w:rsidRDefault="00EA2715">
      <w:pPr>
        <w:spacing w:before="3" w:line="200" w:lineRule="exact"/>
      </w:pPr>
    </w:p>
    <w:p w:rsidR="00EA2715" w:rsidRDefault="00274E84">
      <w:pPr>
        <w:ind w:left="5840"/>
        <w:rPr>
          <w:sz w:val="28"/>
          <w:szCs w:val="28"/>
        </w:rPr>
      </w:pPr>
      <w:r>
        <w:rPr>
          <w:sz w:val="28"/>
          <w:szCs w:val="28"/>
        </w:rPr>
        <w:t>(6</w:t>
      </w:r>
      <w:r>
        <w:rPr>
          <w:spacing w:val="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ks</w:t>
      </w:r>
      <w:r>
        <w:rPr>
          <w:sz w:val="28"/>
          <w:szCs w:val="28"/>
        </w:rPr>
        <w:t>)</w:t>
      </w:r>
    </w:p>
    <w:p w:rsidR="00EA2715" w:rsidRDefault="00EA2715">
      <w:pPr>
        <w:spacing w:before="12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8"/>
          <w:szCs w:val="28"/>
        </w:rPr>
      </w:pPr>
      <w:r>
        <w:rPr>
          <w:b/>
          <w:sz w:val="28"/>
          <w:szCs w:val="28"/>
        </w:rPr>
        <w:t>Q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EST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ON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F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z w:val="28"/>
          <w:szCs w:val="28"/>
        </w:rPr>
        <w:t>E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before="14" w:line="200" w:lineRule="exact"/>
      </w:pPr>
    </w:p>
    <w:p w:rsidR="00EA2715" w:rsidRDefault="00274E84">
      <w:pPr>
        <w:ind w:left="100"/>
        <w:rPr>
          <w:sz w:val="28"/>
          <w:szCs w:val="28"/>
        </w:rPr>
      </w:pPr>
      <w:r>
        <w:rPr>
          <w:sz w:val="28"/>
          <w:szCs w:val="28"/>
        </w:rPr>
        <w:t>a) C</w:t>
      </w:r>
      <w:r>
        <w:rPr>
          <w:spacing w:val="-2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ct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 c</w:t>
      </w:r>
      <w:r>
        <w:rPr>
          <w:spacing w:val="-2"/>
          <w:sz w:val="28"/>
          <w:szCs w:val="28"/>
        </w:rPr>
        <w:t>o</w:t>
      </w:r>
      <w:r>
        <w:rPr>
          <w:spacing w:val="-1"/>
          <w:sz w:val="28"/>
          <w:szCs w:val="28"/>
        </w:rPr>
        <w:t>nt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x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g</w:t>
      </w:r>
      <w:r>
        <w:rPr>
          <w:spacing w:val="3"/>
          <w:sz w:val="28"/>
          <w:szCs w:val="28"/>
        </w:rPr>
        <w:t>r</w:t>
      </w:r>
      <w:r>
        <w:rPr>
          <w:sz w:val="28"/>
          <w:szCs w:val="28"/>
        </w:rPr>
        <w:t>am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el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1 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FD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for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s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o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lo</w:t>
      </w:r>
      <w:r>
        <w:rPr>
          <w:sz w:val="28"/>
          <w:szCs w:val="28"/>
        </w:rPr>
        <w:t>w</w:t>
      </w: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00" w:lineRule="exact"/>
      </w:pPr>
    </w:p>
    <w:p w:rsidR="00EA2715" w:rsidRDefault="00EA2715">
      <w:pPr>
        <w:spacing w:line="220" w:lineRule="exact"/>
        <w:rPr>
          <w:sz w:val="22"/>
          <w:szCs w:val="22"/>
        </w:rPr>
      </w:pPr>
    </w:p>
    <w:p w:rsidR="00EA2715" w:rsidRDefault="00274E84">
      <w:pPr>
        <w:spacing w:line="276" w:lineRule="auto"/>
        <w:ind w:left="100" w:right="63"/>
        <w:rPr>
          <w:sz w:val="28"/>
          <w:szCs w:val="28"/>
        </w:rPr>
        <w:sectPr w:rsidR="00EA2715">
          <w:type w:val="continuous"/>
          <w:pgSz w:w="12240" w:h="15840"/>
          <w:pgMar w:top="1480" w:right="1440" w:bottom="280" w:left="1340" w:header="720" w:footer="720" w:gutter="0"/>
          <w:cols w:space="720"/>
        </w:sectPr>
      </w:pPr>
      <w:proofErr w:type="gramStart"/>
      <w:r>
        <w:rPr>
          <w:sz w:val="28"/>
          <w:szCs w:val="28"/>
        </w:rPr>
        <w:t>“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St</w:t>
      </w:r>
      <w:r>
        <w:rPr>
          <w:spacing w:val="1"/>
          <w:sz w:val="28"/>
          <w:szCs w:val="28"/>
        </w:rPr>
        <w:t>ud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s</w:t>
      </w:r>
      <w:proofErr w:type="gramEnd"/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for CD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rental c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fill </w:t>
      </w:r>
      <w:r>
        <w:rPr>
          <w:spacing w:val="-1"/>
          <w:sz w:val="28"/>
          <w:szCs w:val="28"/>
        </w:rPr>
        <w:t>ou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vi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 xml:space="preserve">e a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of 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ar</w:t>
      </w:r>
      <w:r>
        <w:rPr>
          <w:spacing w:val="-3"/>
          <w:sz w:val="28"/>
          <w:szCs w:val="28"/>
        </w:rPr>
        <w:t>y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 xml:space="preserve">r </w:t>
      </w:r>
      <w:r>
        <w:rPr>
          <w:spacing w:val="-2"/>
          <w:sz w:val="28"/>
          <w:szCs w:val="28"/>
        </w:rPr>
        <w:t>i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it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are </w:t>
      </w:r>
      <w:r>
        <w:rPr>
          <w:spacing w:val="1"/>
          <w:sz w:val="28"/>
          <w:szCs w:val="28"/>
        </w:rPr>
        <w:t>is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C</w:t>
      </w:r>
      <w:r>
        <w:rPr>
          <w:sz w:val="28"/>
          <w:szCs w:val="28"/>
        </w:rPr>
        <w:t>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ren</w:t>
      </w:r>
      <w:r>
        <w:rPr>
          <w:spacing w:val="2"/>
          <w:sz w:val="28"/>
          <w:szCs w:val="28"/>
        </w:rPr>
        <w:t>t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</w:t>
      </w:r>
      <w:r>
        <w:rPr>
          <w:spacing w:val="-3"/>
          <w:sz w:val="28"/>
          <w:szCs w:val="28"/>
        </w:rPr>
        <w:t>r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.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-1"/>
          <w:sz w:val="28"/>
          <w:szCs w:val="28"/>
        </w:rPr>
        <w:t>tu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D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by </w:t>
      </w:r>
      <w:r>
        <w:rPr>
          <w:spacing w:val="1"/>
          <w:sz w:val="28"/>
          <w:szCs w:val="28"/>
        </w:rPr>
        <w:t>g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v</w:t>
      </w:r>
      <w:r>
        <w:rPr>
          <w:spacing w:val="-1"/>
          <w:sz w:val="28"/>
          <w:szCs w:val="28"/>
        </w:rPr>
        <w:t>in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k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CD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rental c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rd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 C</w:t>
      </w:r>
      <w:r>
        <w:rPr>
          <w:spacing w:val="-2"/>
          <w:sz w:val="28"/>
          <w:szCs w:val="28"/>
        </w:rPr>
        <w:t>D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 c</w:t>
      </w:r>
      <w:r>
        <w:rPr>
          <w:spacing w:val="-2"/>
          <w:sz w:val="28"/>
          <w:szCs w:val="28"/>
        </w:rPr>
        <w:t>l</w:t>
      </w:r>
      <w:r>
        <w:rPr>
          <w:sz w:val="28"/>
          <w:szCs w:val="28"/>
        </w:rPr>
        <w:t>erk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ot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 a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ou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 re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wh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h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</w:t>
      </w:r>
      <w:r>
        <w:rPr>
          <w:spacing w:val="-3"/>
          <w:sz w:val="28"/>
          <w:szCs w:val="28"/>
        </w:rPr>
        <w:t>c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s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ud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g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rece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w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h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1"/>
          <w:sz w:val="28"/>
          <w:szCs w:val="28"/>
        </w:rPr>
        <w:t>d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e d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it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</w:t>
      </w:r>
      <w:r>
        <w:rPr>
          <w:spacing w:val="-3"/>
          <w:sz w:val="28"/>
          <w:szCs w:val="28"/>
        </w:rPr>
        <w:t>c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rd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cre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 ea</w:t>
      </w:r>
      <w:r>
        <w:rPr>
          <w:spacing w:val="-3"/>
          <w:sz w:val="28"/>
          <w:szCs w:val="28"/>
        </w:rPr>
        <w:t>c</w:t>
      </w:r>
      <w:r>
        <w:rPr>
          <w:sz w:val="28"/>
          <w:szCs w:val="28"/>
        </w:rPr>
        <w:t>h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it</w:t>
      </w:r>
      <w:r>
        <w:rPr>
          <w:sz w:val="28"/>
          <w:szCs w:val="28"/>
        </w:rPr>
        <w:t>em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ren</w:t>
      </w:r>
      <w:r>
        <w:rPr>
          <w:spacing w:val="2"/>
          <w:sz w:val="28"/>
          <w:szCs w:val="28"/>
        </w:rPr>
        <w:t>t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-1"/>
          <w:sz w:val="28"/>
          <w:szCs w:val="28"/>
        </w:rPr>
        <w:t>tu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nt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</w:t>
      </w:r>
      <w:r>
        <w:rPr>
          <w:spacing w:val="-1"/>
          <w:sz w:val="28"/>
          <w:szCs w:val="28"/>
        </w:rPr>
        <w:t>t</w:t>
      </w:r>
      <w:r>
        <w:rPr>
          <w:spacing w:val="8"/>
          <w:sz w:val="28"/>
          <w:szCs w:val="28"/>
        </w:rPr>
        <w:t>u</w:t>
      </w:r>
      <w:r>
        <w:rPr>
          <w:sz w:val="28"/>
          <w:szCs w:val="28"/>
        </w:rPr>
        <w:t>rn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4"/>
          <w:sz w:val="28"/>
          <w:szCs w:val="28"/>
        </w:rPr>
        <w:t>D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 xml:space="preserve">e </w:t>
      </w:r>
      <w:r>
        <w:rPr>
          <w:spacing w:val="1"/>
          <w:sz w:val="28"/>
          <w:szCs w:val="28"/>
        </w:rPr>
        <w:t>it</w:t>
      </w:r>
      <w:r>
        <w:rPr>
          <w:sz w:val="28"/>
          <w:szCs w:val="28"/>
        </w:rPr>
        <w:t>em</w:t>
      </w:r>
      <w:r>
        <w:rPr>
          <w:spacing w:val="65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u</w:t>
      </w:r>
      <w:r>
        <w:rPr>
          <w:spacing w:val="-2"/>
          <w:sz w:val="28"/>
          <w:szCs w:val="28"/>
        </w:rPr>
        <w:t>r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a note 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 a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ou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 l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 fee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ec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If</w:t>
      </w:r>
    </w:p>
    <w:p w:rsidR="00EA2715" w:rsidRDefault="00274E84">
      <w:pPr>
        <w:spacing w:before="73" w:line="276" w:lineRule="auto"/>
        <w:ind w:left="100" w:right="125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a</w:t>
      </w:r>
      <w:proofErr w:type="gramEnd"/>
      <w:r>
        <w:rPr>
          <w:sz w:val="28"/>
          <w:szCs w:val="28"/>
        </w:rPr>
        <w:t xml:space="preserve"> st</w:t>
      </w:r>
      <w:r>
        <w:rPr>
          <w:spacing w:val="-2"/>
          <w:sz w:val="28"/>
          <w:szCs w:val="28"/>
        </w:rPr>
        <w:t>u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h</w:t>
      </w:r>
      <w:r>
        <w:rPr>
          <w:sz w:val="28"/>
          <w:szCs w:val="28"/>
        </w:rPr>
        <w:t>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 f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e,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/s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2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q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pay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 a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x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ti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 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 xml:space="preserve">em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 c</w:t>
      </w:r>
      <w:r>
        <w:rPr>
          <w:spacing w:val="1"/>
          <w:sz w:val="28"/>
          <w:szCs w:val="28"/>
        </w:rPr>
        <w:t>o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has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2"/>
          <w:sz w:val="28"/>
          <w:szCs w:val="28"/>
        </w:rPr>
        <w:t>r</w:t>
      </w:r>
      <w:r>
        <w:rPr>
          <w:sz w:val="28"/>
          <w:szCs w:val="28"/>
        </w:rPr>
        <w:t>al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sp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i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l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polici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ov</w:t>
      </w:r>
      <w:r>
        <w:rPr>
          <w:spacing w:val="1"/>
          <w:sz w:val="28"/>
          <w:szCs w:val="28"/>
        </w:rPr>
        <w:t>id</w:t>
      </w:r>
      <w:r>
        <w:rPr>
          <w:sz w:val="28"/>
          <w:szCs w:val="28"/>
        </w:rPr>
        <w:t>e 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5"/>
          <w:sz w:val="28"/>
          <w:szCs w:val="28"/>
        </w:rPr>
        <w:t>m</w:t>
      </w:r>
      <w:r>
        <w:rPr>
          <w:spacing w:val="8"/>
          <w:sz w:val="28"/>
          <w:szCs w:val="28"/>
        </w:rPr>
        <w:t>p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e</w:t>
      </w:r>
      <w:r>
        <w:rPr>
          <w:spacing w:val="-1"/>
          <w:sz w:val="28"/>
          <w:szCs w:val="28"/>
        </w:rPr>
        <w:t>d</w:t>
      </w:r>
      <w:r>
        <w:rPr>
          <w:spacing w:val="1"/>
          <w:sz w:val="28"/>
          <w:szCs w:val="28"/>
        </w:rPr>
        <w:t>g</w:t>
      </w:r>
      <w:r>
        <w:rPr>
          <w:sz w:val="28"/>
          <w:szCs w:val="28"/>
        </w:rPr>
        <w:t xml:space="preserve">e 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e CD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</w:t>
      </w:r>
      <w:r>
        <w:rPr>
          <w:spacing w:val="-2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 xml:space="preserve">ce a </w:t>
      </w:r>
      <w:r>
        <w:rPr>
          <w:spacing w:val="-6"/>
          <w:sz w:val="28"/>
          <w:szCs w:val="28"/>
        </w:rPr>
        <w:t>m</w:t>
      </w:r>
      <w:r>
        <w:rPr>
          <w:spacing w:val="1"/>
          <w:sz w:val="28"/>
          <w:szCs w:val="28"/>
        </w:rPr>
        <w:t>on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h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tu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al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are re</w:t>
      </w:r>
      <w:r>
        <w:rPr>
          <w:spacing w:val="-1"/>
          <w:sz w:val="28"/>
          <w:szCs w:val="28"/>
        </w:rPr>
        <w:t>v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w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for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tu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nt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o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 r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nt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re than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bo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u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set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at</w:t>
      </w:r>
      <w:r>
        <w:rPr>
          <w:spacing w:val="-2"/>
          <w:sz w:val="28"/>
          <w:szCs w:val="28"/>
        </w:rPr>
        <w:t xml:space="preserve"> </w:t>
      </w:r>
      <w:proofErr w:type="spellStart"/>
      <w:r>
        <w:rPr>
          <w:spacing w:val="-1"/>
          <w:sz w:val="28"/>
          <w:szCs w:val="28"/>
        </w:rPr>
        <w:t>k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h</w:t>
      </w:r>
      <w:proofErr w:type="spellEnd"/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5</w:t>
      </w:r>
      <w:r>
        <w:rPr>
          <w:sz w:val="28"/>
          <w:szCs w:val="28"/>
        </w:rPr>
        <w:t>0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on</w:t>
      </w:r>
      <w:r>
        <w:rPr>
          <w:spacing w:val="1"/>
          <w:sz w:val="28"/>
          <w:szCs w:val="28"/>
        </w:rPr>
        <w:t>us</w:t>
      </w:r>
      <w:r>
        <w:rPr>
          <w:sz w:val="28"/>
          <w:szCs w:val="28"/>
        </w:rPr>
        <w:t xml:space="preserve">,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tu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nt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are 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l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 xml:space="preserve">er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 xml:space="preserve">for </w:t>
      </w:r>
      <w:r>
        <w:rPr>
          <w:spacing w:val="1"/>
          <w:sz w:val="28"/>
          <w:szCs w:val="28"/>
        </w:rPr>
        <w:t>th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b</w:t>
      </w:r>
      <w:r>
        <w:rPr>
          <w:spacing w:val="-1"/>
          <w:sz w:val="28"/>
          <w:szCs w:val="28"/>
        </w:rPr>
        <w:t>us</w:t>
      </w:r>
      <w:r>
        <w:rPr>
          <w:spacing w:val="1"/>
          <w:sz w:val="28"/>
          <w:szCs w:val="28"/>
        </w:rPr>
        <w:t>in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as </w:t>
      </w:r>
      <w:r>
        <w:rPr>
          <w:spacing w:val="-1"/>
          <w:sz w:val="28"/>
          <w:szCs w:val="28"/>
        </w:rPr>
        <w:t>w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l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issu</w:t>
      </w:r>
      <w:r>
        <w:rPr>
          <w:spacing w:val="-2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</w:t>
      </w:r>
      <w:r>
        <w:rPr>
          <w:spacing w:val="8"/>
          <w:sz w:val="28"/>
          <w:szCs w:val="28"/>
        </w:rPr>
        <w:t>h</w:t>
      </w:r>
      <w:r>
        <w:rPr>
          <w:sz w:val="28"/>
          <w:szCs w:val="28"/>
        </w:rPr>
        <w:t xml:space="preserve">em 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free r</w:t>
      </w:r>
      <w:r>
        <w:rPr>
          <w:spacing w:val="-3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al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c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u</w:t>
      </w:r>
      <w:r>
        <w:rPr>
          <w:spacing w:val="-1"/>
          <w:sz w:val="28"/>
          <w:szCs w:val="28"/>
        </w:rPr>
        <w:t>po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(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p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di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oun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>f r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al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r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on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 xml:space="preserve">). </w:t>
      </w:r>
      <w:r>
        <w:rPr>
          <w:spacing w:val="-1"/>
          <w:sz w:val="28"/>
          <w:szCs w:val="28"/>
        </w:rPr>
        <w:t>O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 xml:space="preserve">ce a 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 xml:space="preserve">ear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tu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2"/>
          <w:sz w:val="28"/>
          <w:szCs w:val="28"/>
        </w:rPr>
        <w:t>r</w:t>
      </w:r>
      <w:r>
        <w:rPr>
          <w:spacing w:val="-1"/>
          <w:sz w:val="28"/>
          <w:szCs w:val="28"/>
        </w:rPr>
        <w:t>d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are 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x</w:t>
      </w:r>
      <w:r>
        <w:rPr>
          <w:sz w:val="28"/>
          <w:szCs w:val="28"/>
        </w:rPr>
        <w:t>a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ed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f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r </w:t>
      </w:r>
      <w:r>
        <w:rPr>
          <w:spacing w:val="-2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w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h</w:t>
      </w:r>
      <w:r>
        <w:rPr>
          <w:sz w:val="28"/>
          <w:szCs w:val="28"/>
        </w:rPr>
        <w:t>a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>e r</w:t>
      </w:r>
      <w:r>
        <w:rPr>
          <w:spacing w:val="-3"/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pacing w:val="1"/>
          <w:sz w:val="28"/>
          <w:szCs w:val="28"/>
        </w:rPr>
        <w:t>t</w:t>
      </w:r>
      <w:r>
        <w:rPr>
          <w:sz w:val="28"/>
          <w:szCs w:val="28"/>
        </w:rPr>
        <w:t>ed</w:t>
      </w:r>
      <w:r>
        <w:rPr>
          <w:spacing w:val="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pacing w:val="1"/>
          <w:sz w:val="28"/>
          <w:szCs w:val="28"/>
        </w:rPr>
        <w:t>o</w:t>
      </w:r>
      <w:r>
        <w:rPr>
          <w:sz w:val="28"/>
          <w:szCs w:val="28"/>
        </w:rPr>
        <w:t xml:space="preserve">re </w:t>
      </w:r>
      <w:r>
        <w:rPr>
          <w:spacing w:val="1"/>
          <w:sz w:val="28"/>
          <w:szCs w:val="28"/>
        </w:rPr>
        <w:t>th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ear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b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nu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u</w:t>
      </w:r>
      <w:r>
        <w:rPr>
          <w:sz w:val="28"/>
          <w:szCs w:val="28"/>
        </w:rPr>
        <w:t>rr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at </w:t>
      </w:r>
      <w:proofErr w:type="spellStart"/>
      <w:r>
        <w:rPr>
          <w:spacing w:val="1"/>
          <w:sz w:val="28"/>
          <w:szCs w:val="28"/>
        </w:rPr>
        <w:t>k</w:t>
      </w:r>
      <w:r>
        <w:rPr>
          <w:spacing w:val="-1"/>
          <w:sz w:val="28"/>
          <w:szCs w:val="28"/>
        </w:rPr>
        <w:t>s</w:t>
      </w:r>
      <w:r>
        <w:rPr>
          <w:sz w:val="28"/>
          <w:szCs w:val="28"/>
        </w:rPr>
        <w:t>h</w:t>
      </w:r>
      <w:proofErr w:type="spellEnd"/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2</w:t>
      </w:r>
      <w:r>
        <w:rPr>
          <w:spacing w:val="-1"/>
          <w:sz w:val="28"/>
          <w:szCs w:val="28"/>
        </w:rPr>
        <w:t>5</w:t>
      </w:r>
      <w:r>
        <w:rPr>
          <w:spacing w:val="1"/>
          <w:sz w:val="28"/>
          <w:szCs w:val="28"/>
        </w:rPr>
        <w:t>0</w:t>
      </w:r>
      <w:r>
        <w:rPr>
          <w:sz w:val="28"/>
          <w:szCs w:val="28"/>
        </w:rPr>
        <w:t>).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er, free r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nt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c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up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</w:p>
    <w:p w:rsidR="00EA2715" w:rsidRDefault="00274E84">
      <w:pPr>
        <w:spacing w:before="1"/>
        <w:ind w:left="100"/>
        <w:rPr>
          <w:sz w:val="28"/>
          <w:szCs w:val="28"/>
        </w:rPr>
      </w:pPr>
      <w:proofErr w:type="gramStart"/>
      <w:r>
        <w:rPr>
          <w:sz w:val="28"/>
          <w:szCs w:val="28"/>
        </w:rPr>
        <w:t>cer</w:t>
      </w:r>
      <w:r>
        <w:rPr>
          <w:spacing w:val="-1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z w:val="28"/>
          <w:szCs w:val="28"/>
        </w:rPr>
        <w:t>f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ca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for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 free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CD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(if a </w:t>
      </w:r>
      <w:r>
        <w:rPr>
          <w:spacing w:val="-2"/>
          <w:sz w:val="28"/>
          <w:szCs w:val="28"/>
        </w:rPr>
        <w:t>s</w:t>
      </w:r>
      <w:r>
        <w:rPr>
          <w:spacing w:val="1"/>
          <w:sz w:val="28"/>
          <w:szCs w:val="28"/>
        </w:rPr>
        <w:t>t</w:t>
      </w:r>
      <w:r>
        <w:rPr>
          <w:spacing w:val="-1"/>
          <w:sz w:val="28"/>
          <w:szCs w:val="28"/>
        </w:rPr>
        <w:t>u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h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n</w:t>
      </w:r>
      <w:r>
        <w:rPr>
          <w:spacing w:val="-1"/>
          <w:sz w:val="28"/>
          <w:szCs w:val="28"/>
        </w:rPr>
        <w:t>t</w:t>
      </w:r>
      <w:r>
        <w:rPr>
          <w:sz w:val="28"/>
          <w:szCs w:val="28"/>
        </w:rPr>
        <w:t>ed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v</w:t>
      </w:r>
      <w:r>
        <w:rPr>
          <w:sz w:val="28"/>
          <w:szCs w:val="28"/>
        </w:rPr>
        <w:t>er t</w:t>
      </w:r>
      <w:r>
        <w:rPr>
          <w:spacing w:val="-3"/>
          <w:sz w:val="28"/>
          <w:szCs w:val="28"/>
        </w:rPr>
        <w:t>w</w:t>
      </w:r>
      <w:r>
        <w:rPr>
          <w:sz w:val="28"/>
          <w:szCs w:val="28"/>
        </w:rPr>
        <w:t>o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pacing w:val="1"/>
          <w:sz w:val="28"/>
          <w:szCs w:val="28"/>
        </w:rPr>
        <w:t>i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o</w:t>
      </w:r>
      <w:r>
        <w:rPr>
          <w:spacing w:val="-1"/>
          <w:sz w:val="28"/>
          <w:szCs w:val="28"/>
        </w:rPr>
        <w:t>nu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v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l</w:t>
      </w:r>
      <w:r>
        <w:rPr>
          <w:sz w:val="28"/>
          <w:szCs w:val="28"/>
        </w:rPr>
        <w:t>) are</w:t>
      </w:r>
    </w:p>
    <w:p w:rsidR="00EA2715" w:rsidRDefault="00274E84">
      <w:pPr>
        <w:spacing w:before="50"/>
        <w:ind w:left="100"/>
        <w:rPr>
          <w:sz w:val="28"/>
          <w:szCs w:val="28"/>
        </w:rPr>
      </w:pPr>
      <w:proofErr w:type="gramStart"/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t</w:t>
      </w:r>
      <w:proofErr w:type="gramEnd"/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th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s</w:t>
      </w:r>
      <w:r>
        <w:rPr>
          <w:spacing w:val="-1"/>
          <w:sz w:val="28"/>
          <w:szCs w:val="28"/>
        </w:rPr>
        <w:t>tu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nt</w:t>
      </w:r>
      <w:r>
        <w:rPr>
          <w:sz w:val="28"/>
          <w:szCs w:val="28"/>
        </w:rPr>
        <w:t>”</w:t>
      </w:r>
    </w:p>
    <w:p w:rsidR="00EA2715" w:rsidRDefault="00EA2715">
      <w:pPr>
        <w:spacing w:before="7" w:line="240" w:lineRule="exact"/>
        <w:rPr>
          <w:sz w:val="24"/>
          <w:szCs w:val="24"/>
        </w:rPr>
      </w:pPr>
    </w:p>
    <w:p w:rsidR="00EA2715" w:rsidRDefault="00274E84">
      <w:pPr>
        <w:ind w:right="1804"/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>( 15</w:t>
      </w:r>
      <w:proofErr w:type="gramEnd"/>
      <w:r>
        <w:rPr>
          <w:spacing w:val="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</w:t>
      </w:r>
      <w:r>
        <w:rPr>
          <w:spacing w:val="2"/>
          <w:sz w:val="28"/>
          <w:szCs w:val="28"/>
        </w:rPr>
        <w:t>r</w:t>
      </w:r>
      <w:r>
        <w:rPr>
          <w:spacing w:val="1"/>
          <w:sz w:val="28"/>
          <w:szCs w:val="28"/>
        </w:rPr>
        <w:t>ks</w:t>
      </w:r>
      <w:r>
        <w:rPr>
          <w:sz w:val="28"/>
          <w:szCs w:val="28"/>
        </w:rPr>
        <w:t>)</w:t>
      </w:r>
    </w:p>
    <w:p w:rsidR="00EA2715" w:rsidRDefault="00EA2715">
      <w:pPr>
        <w:spacing w:before="9" w:line="240" w:lineRule="exact"/>
        <w:rPr>
          <w:sz w:val="24"/>
          <w:szCs w:val="24"/>
        </w:rPr>
      </w:pPr>
    </w:p>
    <w:p w:rsidR="00EA2715" w:rsidRDefault="00274E84">
      <w:pPr>
        <w:ind w:left="100"/>
        <w:rPr>
          <w:sz w:val="28"/>
          <w:szCs w:val="28"/>
        </w:rPr>
      </w:pPr>
      <w:r>
        <w:rPr>
          <w:spacing w:val="1"/>
          <w:sz w:val="28"/>
          <w:szCs w:val="28"/>
        </w:rPr>
        <w:t>b</w:t>
      </w:r>
      <w:r>
        <w:rPr>
          <w:sz w:val="28"/>
          <w:szCs w:val="28"/>
        </w:rPr>
        <w:t xml:space="preserve">) </w:t>
      </w:r>
      <w:r>
        <w:rPr>
          <w:spacing w:val="-2"/>
          <w:sz w:val="28"/>
          <w:szCs w:val="28"/>
        </w:rPr>
        <w:t>L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-1"/>
          <w:sz w:val="28"/>
          <w:szCs w:val="28"/>
        </w:rPr>
        <w:t>x</w:t>
      </w:r>
      <w:r>
        <w:rPr>
          <w:spacing w:val="1"/>
          <w:sz w:val="28"/>
          <w:szCs w:val="28"/>
        </w:rPr>
        <w:t>p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-1"/>
          <w:sz w:val="28"/>
          <w:szCs w:val="28"/>
        </w:rPr>
        <w:t>n</w:t>
      </w:r>
      <w:r>
        <w:rPr>
          <w:sz w:val="28"/>
          <w:szCs w:val="28"/>
        </w:rPr>
        <w:t>y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5 </w:t>
      </w:r>
      <w:r>
        <w:rPr>
          <w:spacing w:val="1"/>
          <w:sz w:val="28"/>
          <w:szCs w:val="28"/>
        </w:rPr>
        <w:t>us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 xml:space="preserve">r </w:t>
      </w:r>
      <w:r>
        <w:rPr>
          <w:spacing w:val="-2"/>
          <w:sz w:val="28"/>
          <w:szCs w:val="28"/>
        </w:rPr>
        <w:t>i</w:t>
      </w:r>
      <w:r>
        <w:rPr>
          <w:spacing w:val="1"/>
          <w:sz w:val="28"/>
          <w:szCs w:val="28"/>
        </w:rPr>
        <w:t>nt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rface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e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i</w:t>
      </w:r>
      <w:r>
        <w:rPr>
          <w:spacing w:val="-1"/>
          <w:sz w:val="28"/>
          <w:szCs w:val="28"/>
        </w:rPr>
        <w:t>g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1"/>
          <w:sz w:val="28"/>
          <w:szCs w:val="28"/>
        </w:rPr>
        <w:t>i</w:t>
      </w:r>
      <w:r>
        <w:rPr>
          <w:spacing w:val="1"/>
          <w:sz w:val="28"/>
          <w:szCs w:val="28"/>
        </w:rPr>
        <w:t>n</w:t>
      </w:r>
      <w:r>
        <w:rPr>
          <w:spacing w:val="-2"/>
          <w:sz w:val="28"/>
          <w:szCs w:val="28"/>
        </w:rPr>
        <w:t>c</w:t>
      </w:r>
      <w:r>
        <w:rPr>
          <w:spacing w:val="1"/>
          <w:sz w:val="28"/>
          <w:szCs w:val="28"/>
        </w:rPr>
        <w:t>i</w:t>
      </w:r>
      <w:r>
        <w:rPr>
          <w:spacing w:val="4"/>
          <w:sz w:val="28"/>
          <w:szCs w:val="28"/>
        </w:rPr>
        <w:t>p</w:t>
      </w:r>
      <w:r>
        <w:rPr>
          <w:spacing w:val="1"/>
          <w:sz w:val="28"/>
          <w:szCs w:val="28"/>
        </w:rPr>
        <w:t>l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s</w:t>
      </w:r>
    </w:p>
    <w:p w:rsidR="00EA2715" w:rsidRDefault="00EA2715">
      <w:pPr>
        <w:spacing w:before="7" w:line="240" w:lineRule="exact"/>
        <w:rPr>
          <w:sz w:val="24"/>
          <w:szCs w:val="24"/>
        </w:rPr>
      </w:pPr>
    </w:p>
    <w:p w:rsidR="00EA2715" w:rsidRDefault="00274E84">
      <w:pPr>
        <w:ind w:left="6329"/>
        <w:rPr>
          <w:sz w:val="28"/>
          <w:szCs w:val="28"/>
        </w:rPr>
      </w:pPr>
      <w:r>
        <w:rPr>
          <w:sz w:val="28"/>
          <w:szCs w:val="28"/>
        </w:rPr>
        <w:t>(5</w:t>
      </w:r>
      <w:r>
        <w:rPr>
          <w:spacing w:val="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m</w:t>
      </w:r>
      <w:r>
        <w:rPr>
          <w:sz w:val="28"/>
          <w:szCs w:val="28"/>
        </w:rPr>
        <w:t>ar</w:t>
      </w:r>
      <w:r>
        <w:rPr>
          <w:spacing w:val="1"/>
          <w:sz w:val="28"/>
          <w:szCs w:val="28"/>
        </w:rPr>
        <w:t>ks</w:t>
      </w:r>
      <w:r>
        <w:rPr>
          <w:sz w:val="28"/>
          <w:szCs w:val="28"/>
        </w:rPr>
        <w:t>)</w:t>
      </w:r>
    </w:p>
    <w:sectPr w:rsidR="00EA2715">
      <w:pgSz w:w="12240" w:h="15840"/>
      <w:pgMar w:top="1360" w:right="14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561842"/>
    <w:multiLevelType w:val="multilevel"/>
    <w:tmpl w:val="BE6496A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715"/>
    <w:rsid w:val="00274E84"/>
    <w:rsid w:val="002F15C6"/>
    <w:rsid w:val="00433379"/>
    <w:rsid w:val="00826B69"/>
    <w:rsid w:val="00EA2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4"/>
    <o:shapelayout v:ext="edit">
      <o:idmap v:ext="edit" data="1"/>
    </o:shapelayout>
  </w:shapeDefaults>
  <w:decimalSymbol w:val="."/>
  <w:listSeparator w:val=","/>
  <w15:docId w15:val="{F10BE740-DE6C-48CE-B8BE-90DF18D6C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91</Pages>
  <Words>29332</Words>
  <Characters>167195</Characters>
  <Application>Microsoft Office Word</Application>
  <DocSecurity>0</DocSecurity>
  <Lines>1393</Lines>
  <Paragraphs>392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KAINYU</dc:creator>
  <cp:lastModifiedBy>KAINYU</cp:lastModifiedBy>
  <cp:revision>3</cp:revision>
  <dcterms:created xsi:type="dcterms:W3CDTF">2019-02-25T10:28:00Z</dcterms:created>
  <dcterms:modified xsi:type="dcterms:W3CDTF">2019-02-25T10:49:00Z</dcterms:modified>
</cp:coreProperties>
</file>